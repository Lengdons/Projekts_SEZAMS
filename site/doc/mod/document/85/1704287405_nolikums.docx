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FD35E" w14:textId="0EAC8FF4" w:rsidR="00A35323" w:rsidRPr="007211C4" w:rsidRDefault="00A35323" w:rsidP="00281E2D">
      <w:pPr>
        <w:pStyle w:val="Virsraksts3"/>
        <w:keepNext w:val="0"/>
        <w:tabs>
          <w:tab w:val="clear" w:pos="0"/>
          <w:tab w:val="left" w:pos="11520"/>
        </w:tabs>
        <w:spacing w:before="0" w:after="0"/>
        <w:ind w:left="2880"/>
        <w:jc w:val="right"/>
        <w:rPr>
          <w:rFonts w:ascii="Times New Roman" w:hAnsi="Times New Roman" w:cs="Times New Roman"/>
          <w:sz w:val="22"/>
          <w:szCs w:val="22"/>
        </w:rPr>
      </w:pPr>
      <w:r w:rsidRPr="007211C4">
        <w:rPr>
          <w:rFonts w:ascii="Times New Roman" w:hAnsi="Times New Roman" w:cs="Times New Roman"/>
          <w:sz w:val="22"/>
          <w:szCs w:val="22"/>
        </w:rPr>
        <w:t>APSTIPRINĀTS</w:t>
      </w:r>
    </w:p>
    <w:p w14:paraId="25B5ABFA" w14:textId="483D6585" w:rsidR="006021D2" w:rsidRPr="007211C4" w:rsidRDefault="006021D2" w:rsidP="0030294F">
      <w:pPr>
        <w:spacing w:after="0" w:line="240" w:lineRule="auto"/>
        <w:jc w:val="right"/>
        <w:rPr>
          <w:rFonts w:ascii="Times New Roman" w:hAnsi="Times New Roman" w:cs="Times New Roman"/>
        </w:rPr>
      </w:pPr>
      <w:r w:rsidRPr="007211C4">
        <w:rPr>
          <w:rFonts w:ascii="Times New Roman" w:hAnsi="Times New Roman" w:cs="Times New Roman"/>
        </w:rPr>
        <w:t>Liepājas speciālās ekonomiskās zonas</w:t>
      </w:r>
    </w:p>
    <w:p w14:paraId="6A6C8A8C" w14:textId="0226CDE6" w:rsidR="00A35323" w:rsidRPr="007211C4" w:rsidRDefault="00A35323" w:rsidP="0030294F">
      <w:pPr>
        <w:spacing w:after="0" w:line="240" w:lineRule="auto"/>
        <w:jc w:val="right"/>
        <w:rPr>
          <w:rFonts w:ascii="Times New Roman" w:hAnsi="Times New Roman" w:cs="Times New Roman"/>
        </w:rPr>
      </w:pPr>
      <w:r w:rsidRPr="007211C4">
        <w:rPr>
          <w:rFonts w:ascii="Times New Roman" w:hAnsi="Times New Roman" w:cs="Times New Roman"/>
        </w:rPr>
        <w:t>Iepirkumu komisijas</w:t>
      </w:r>
    </w:p>
    <w:p w14:paraId="610C0F0C" w14:textId="12916B0F" w:rsidR="00A35323" w:rsidRPr="007211C4" w:rsidRDefault="00672280" w:rsidP="0025723A">
      <w:pPr>
        <w:tabs>
          <w:tab w:val="left" w:pos="288"/>
          <w:tab w:val="left" w:pos="613"/>
          <w:tab w:val="right" w:pos="9638"/>
        </w:tabs>
        <w:spacing w:after="0" w:line="240" w:lineRule="auto"/>
        <w:rPr>
          <w:rFonts w:ascii="Times New Roman" w:hAnsi="Times New Roman" w:cs="Times New Roman"/>
        </w:rPr>
      </w:pPr>
      <w:r w:rsidRPr="007211C4">
        <w:rPr>
          <w:rFonts w:ascii="Times New Roman" w:hAnsi="Times New Roman" w:cs="Times New Roman"/>
        </w:rPr>
        <w:tab/>
      </w:r>
      <w:r w:rsidRPr="007211C4">
        <w:rPr>
          <w:rFonts w:ascii="Times New Roman" w:hAnsi="Times New Roman" w:cs="Times New Roman"/>
        </w:rPr>
        <w:tab/>
      </w:r>
      <w:r w:rsidRPr="007211C4">
        <w:rPr>
          <w:rFonts w:ascii="Times New Roman" w:hAnsi="Times New Roman" w:cs="Times New Roman"/>
        </w:rPr>
        <w:tab/>
      </w:r>
      <w:r w:rsidR="00F56B2B" w:rsidRPr="007211C4">
        <w:rPr>
          <w:rFonts w:ascii="Times New Roman" w:hAnsi="Times New Roman" w:cs="Times New Roman"/>
        </w:rPr>
        <w:t>20</w:t>
      </w:r>
      <w:r w:rsidR="00064D0D" w:rsidRPr="007211C4">
        <w:rPr>
          <w:rFonts w:ascii="Times New Roman" w:hAnsi="Times New Roman" w:cs="Times New Roman"/>
        </w:rPr>
        <w:t>2</w:t>
      </w:r>
      <w:r w:rsidR="002314F1">
        <w:rPr>
          <w:rFonts w:ascii="Times New Roman" w:hAnsi="Times New Roman" w:cs="Times New Roman"/>
        </w:rPr>
        <w:t>3</w:t>
      </w:r>
      <w:r w:rsidR="00F56B2B" w:rsidRPr="007211C4">
        <w:rPr>
          <w:rFonts w:ascii="Times New Roman" w:hAnsi="Times New Roman" w:cs="Times New Roman"/>
        </w:rPr>
        <w:t xml:space="preserve">.gada </w:t>
      </w:r>
      <w:r w:rsidR="008A2763">
        <w:rPr>
          <w:rFonts w:ascii="Times New Roman" w:hAnsi="Times New Roman" w:cs="Times New Roman"/>
        </w:rPr>
        <w:t>13.</w:t>
      </w:r>
      <w:r w:rsidR="00ED753A">
        <w:rPr>
          <w:rFonts w:ascii="Times New Roman" w:hAnsi="Times New Roman" w:cs="Times New Roman"/>
        </w:rPr>
        <w:t>decembra</w:t>
      </w:r>
      <w:r w:rsidR="00A35323" w:rsidRPr="007211C4">
        <w:rPr>
          <w:rFonts w:ascii="Times New Roman" w:hAnsi="Times New Roman" w:cs="Times New Roman"/>
        </w:rPr>
        <w:t xml:space="preserve"> sēdē, protokols Nr.</w:t>
      </w:r>
      <w:r w:rsidR="00231010" w:rsidRPr="007211C4">
        <w:rPr>
          <w:rFonts w:ascii="Times New Roman" w:hAnsi="Times New Roman" w:cs="Times New Roman"/>
        </w:rPr>
        <w:t>1</w:t>
      </w:r>
    </w:p>
    <w:p w14:paraId="19083FB2" w14:textId="4FC9611D" w:rsidR="0038460C" w:rsidRPr="007211C4" w:rsidRDefault="0038460C" w:rsidP="00C54A42">
      <w:pPr>
        <w:spacing w:after="0" w:line="240" w:lineRule="auto"/>
        <w:rPr>
          <w:rFonts w:ascii="Times New Roman" w:hAnsi="Times New Roman" w:cs="Times New Roman"/>
          <w:b/>
        </w:rPr>
      </w:pPr>
    </w:p>
    <w:p w14:paraId="7D8FB6FE" w14:textId="77777777" w:rsidR="0030294F" w:rsidRPr="007211C4" w:rsidRDefault="0030294F" w:rsidP="0030294F">
      <w:pPr>
        <w:spacing w:after="0" w:line="240" w:lineRule="auto"/>
        <w:jc w:val="center"/>
        <w:rPr>
          <w:rFonts w:ascii="Times New Roman" w:hAnsi="Times New Roman" w:cs="Times New Roman"/>
          <w:b/>
        </w:rPr>
      </w:pPr>
      <w:r w:rsidRPr="007211C4">
        <w:rPr>
          <w:rFonts w:ascii="Times New Roman" w:hAnsi="Times New Roman" w:cs="Times New Roman"/>
          <w:b/>
        </w:rPr>
        <w:t>IEPIRKUMA</w:t>
      </w:r>
    </w:p>
    <w:p w14:paraId="0D6C26D6" w14:textId="4BF5A9EF" w:rsidR="007F73DE" w:rsidRPr="007211C4" w:rsidRDefault="007F73DE" w:rsidP="0030294F">
      <w:pPr>
        <w:spacing w:after="0" w:line="240" w:lineRule="auto"/>
        <w:jc w:val="center"/>
        <w:rPr>
          <w:rFonts w:ascii="Times New Roman" w:hAnsi="Times New Roman" w:cs="Times New Roman"/>
        </w:rPr>
      </w:pPr>
      <w:r w:rsidRPr="007211C4">
        <w:rPr>
          <w:rFonts w:ascii="Times New Roman" w:hAnsi="Times New Roman" w:cs="Times New Roman"/>
        </w:rPr>
        <w:t>(ID</w:t>
      </w:r>
      <w:r w:rsidR="004C6594" w:rsidRPr="007211C4">
        <w:rPr>
          <w:rFonts w:ascii="Times New Roman" w:hAnsi="Times New Roman" w:cs="Times New Roman"/>
        </w:rPr>
        <w:t>E</w:t>
      </w:r>
      <w:r w:rsidR="00F56B2B" w:rsidRPr="007211C4">
        <w:rPr>
          <w:rFonts w:ascii="Times New Roman" w:hAnsi="Times New Roman" w:cs="Times New Roman"/>
        </w:rPr>
        <w:t xml:space="preserve">NTIFIKĀCIJAS NUMURS </w:t>
      </w:r>
      <w:r w:rsidR="0013260E" w:rsidRPr="007211C4">
        <w:rPr>
          <w:rFonts w:ascii="Times New Roman" w:hAnsi="Times New Roman" w:cs="Times New Roman"/>
        </w:rPr>
        <w:t>L</w:t>
      </w:r>
      <w:r w:rsidR="006021D2" w:rsidRPr="007211C4">
        <w:rPr>
          <w:rFonts w:ascii="Times New Roman" w:hAnsi="Times New Roman" w:cs="Times New Roman"/>
        </w:rPr>
        <w:t>SEZ</w:t>
      </w:r>
      <w:r w:rsidR="005B7DEF" w:rsidRPr="007211C4">
        <w:rPr>
          <w:rFonts w:ascii="Times New Roman" w:hAnsi="Times New Roman" w:cs="Times New Roman"/>
        </w:rPr>
        <w:t xml:space="preserve"> </w:t>
      </w:r>
      <w:r w:rsidR="00C73C3F" w:rsidRPr="007211C4">
        <w:rPr>
          <w:rFonts w:ascii="Times New Roman" w:hAnsi="Times New Roman" w:cs="Times New Roman"/>
        </w:rPr>
        <w:t>20</w:t>
      </w:r>
      <w:r w:rsidR="00064D0D" w:rsidRPr="007211C4">
        <w:rPr>
          <w:rFonts w:ascii="Times New Roman" w:hAnsi="Times New Roman" w:cs="Times New Roman"/>
        </w:rPr>
        <w:t>2</w:t>
      </w:r>
      <w:r w:rsidR="002314F1">
        <w:rPr>
          <w:rFonts w:ascii="Times New Roman" w:hAnsi="Times New Roman" w:cs="Times New Roman"/>
        </w:rPr>
        <w:t>3</w:t>
      </w:r>
      <w:r w:rsidR="00C73C3F" w:rsidRPr="008A2763">
        <w:rPr>
          <w:rFonts w:ascii="Times New Roman" w:hAnsi="Times New Roman" w:cs="Times New Roman"/>
        </w:rPr>
        <w:t>/</w:t>
      </w:r>
      <w:r w:rsidR="008A2763">
        <w:rPr>
          <w:rFonts w:ascii="Times New Roman" w:hAnsi="Times New Roman" w:cs="Times New Roman"/>
        </w:rPr>
        <w:t>14</w:t>
      </w:r>
      <w:r w:rsidRPr="007211C4">
        <w:rPr>
          <w:rFonts w:ascii="Times New Roman" w:hAnsi="Times New Roman" w:cs="Times New Roman"/>
        </w:rPr>
        <w:t>)</w:t>
      </w:r>
    </w:p>
    <w:p w14:paraId="67871A55" w14:textId="77777777" w:rsidR="008A3886" w:rsidRPr="007211C4" w:rsidRDefault="008A3886" w:rsidP="008A3886">
      <w:pPr>
        <w:pStyle w:val="Galvene"/>
        <w:tabs>
          <w:tab w:val="clear" w:pos="4153"/>
          <w:tab w:val="clear" w:pos="8306"/>
        </w:tabs>
        <w:rPr>
          <w:sz w:val="22"/>
          <w:szCs w:val="22"/>
        </w:rPr>
      </w:pPr>
    </w:p>
    <w:p w14:paraId="6F436040" w14:textId="1CF2C46D" w:rsidR="00D26CC4" w:rsidRPr="007211C4" w:rsidRDefault="00380490" w:rsidP="001F25A7">
      <w:pPr>
        <w:spacing w:after="0" w:line="240" w:lineRule="auto"/>
        <w:jc w:val="center"/>
        <w:rPr>
          <w:rFonts w:ascii="Times New Roman" w:hAnsi="Times New Roman" w:cs="Times New Roman"/>
          <w:b/>
          <w:bCs/>
          <w:sz w:val="24"/>
          <w:szCs w:val="24"/>
        </w:rPr>
      </w:pPr>
      <w:r w:rsidRPr="007211C4">
        <w:rPr>
          <w:rFonts w:ascii="Times New Roman" w:hAnsi="Times New Roman" w:cs="Times New Roman"/>
          <w:b/>
          <w:bCs/>
          <w:sz w:val="24"/>
          <w:szCs w:val="24"/>
        </w:rPr>
        <w:t>Degvielas iepirkums Liepājas SEZ pārvaldes transporta vajadzībām</w:t>
      </w:r>
    </w:p>
    <w:p w14:paraId="0F9EB017" w14:textId="77777777" w:rsidR="003F6BA4" w:rsidRPr="007211C4" w:rsidRDefault="003F6BA4" w:rsidP="001F25A7">
      <w:pPr>
        <w:spacing w:after="0" w:line="240" w:lineRule="auto"/>
        <w:jc w:val="center"/>
        <w:rPr>
          <w:rFonts w:ascii="Times New Roman" w:hAnsi="Times New Roman" w:cs="Times New Roman"/>
          <w:b/>
          <w:u w:val="single"/>
        </w:rPr>
      </w:pPr>
    </w:p>
    <w:p w14:paraId="7B72C2DC" w14:textId="1F290FBE" w:rsidR="0030294F" w:rsidRPr="007211C4" w:rsidRDefault="0030294F" w:rsidP="001F25A7">
      <w:pPr>
        <w:spacing w:after="0" w:line="240" w:lineRule="auto"/>
        <w:jc w:val="center"/>
        <w:rPr>
          <w:rFonts w:ascii="Times New Roman" w:hAnsi="Times New Roman" w:cs="Times New Roman"/>
          <w:b/>
        </w:rPr>
      </w:pPr>
      <w:r w:rsidRPr="007211C4">
        <w:rPr>
          <w:rFonts w:ascii="Times New Roman" w:hAnsi="Times New Roman" w:cs="Times New Roman"/>
          <w:b/>
        </w:rPr>
        <w:t>NOLIKUMS</w:t>
      </w:r>
    </w:p>
    <w:p w14:paraId="7CAA6562" w14:textId="77777777" w:rsidR="0080187E" w:rsidRPr="007211C4" w:rsidRDefault="0080187E" w:rsidP="0030294F">
      <w:pPr>
        <w:spacing w:after="0" w:line="240" w:lineRule="auto"/>
        <w:jc w:val="center"/>
        <w:rPr>
          <w:rFonts w:ascii="Times New Roman" w:hAnsi="Times New Roman" w:cs="Times New Roman"/>
          <w:b/>
        </w:rPr>
      </w:pPr>
    </w:p>
    <w:p w14:paraId="30005D5C" w14:textId="77777777" w:rsidR="00852988" w:rsidRPr="007211C4" w:rsidRDefault="00852988" w:rsidP="0030294F">
      <w:pPr>
        <w:spacing w:after="0" w:line="240" w:lineRule="auto"/>
        <w:jc w:val="center"/>
        <w:rPr>
          <w:rFonts w:ascii="Times New Roman" w:hAnsi="Times New Roman" w:cs="Times New Roman"/>
          <w:b/>
        </w:rPr>
      </w:pPr>
      <w:r w:rsidRPr="007211C4">
        <w:rPr>
          <w:rFonts w:ascii="Times New Roman" w:hAnsi="Times New Roman" w:cs="Times New Roman"/>
          <w:b/>
        </w:rPr>
        <w:t>I SADAĻA</w:t>
      </w:r>
    </w:p>
    <w:p w14:paraId="190A5689" w14:textId="7F833F55" w:rsidR="00852988" w:rsidRPr="007211C4" w:rsidRDefault="00852988" w:rsidP="0030294F">
      <w:pPr>
        <w:spacing w:after="0" w:line="240" w:lineRule="auto"/>
        <w:jc w:val="center"/>
        <w:rPr>
          <w:rFonts w:ascii="Times New Roman" w:hAnsi="Times New Roman" w:cs="Times New Roman"/>
          <w:b/>
        </w:rPr>
      </w:pPr>
      <w:r w:rsidRPr="007211C4">
        <w:rPr>
          <w:rFonts w:ascii="Times New Roman" w:hAnsi="Times New Roman" w:cs="Times New Roman"/>
          <w:b/>
        </w:rPr>
        <w:t>INFORMĀCIJA PAR IEPIRKUMU</w:t>
      </w:r>
    </w:p>
    <w:p w14:paraId="6921AC71" w14:textId="4BE161F6" w:rsidR="00D51812" w:rsidRPr="007211C4" w:rsidRDefault="00D51812" w:rsidP="0030294F">
      <w:pPr>
        <w:spacing w:after="0" w:line="240" w:lineRule="auto"/>
        <w:jc w:val="center"/>
        <w:rPr>
          <w:rFonts w:ascii="Times New Roman" w:hAnsi="Times New Roman" w:cs="Times New Roman"/>
          <w:b/>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D51812" w:rsidRPr="007211C4" w14:paraId="20EC2EF1" w14:textId="77777777" w:rsidTr="0062559F">
        <w:tc>
          <w:tcPr>
            <w:tcW w:w="9638" w:type="dxa"/>
          </w:tcPr>
          <w:p w14:paraId="2838AA5B" w14:textId="275C1D2F" w:rsidR="00D51812" w:rsidRPr="007211C4" w:rsidRDefault="00D51812" w:rsidP="00D51812">
            <w:pPr>
              <w:pStyle w:val="Sarakstarindkopa"/>
              <w:numPr>
                <w:ilvl w:val="1"/>
                <w:numId w:val="15"/>
              </w:numPr>
              <w:rPr>
                <w:rFonts w:ascii="Times New Roman" w:hAnsi="Times New Roman" w:cs="Times New Roman"/>
                <w:b/>
              </w:rPr>
            </w:pPr>
            <w:r w:rsidRPr="007211C4">
              <w:rPr>
                <w:rFonts w:ascii="Times New Roman" w:hAnsi="Times New Roman" w:cs="Times New Roman"/>
                <w:b/>
              </w:rPr>
              <w:t>Pasūtītājs</w:t>
            </w:r>
          </w:p>
        </w:tc>
      </w:tr>
      <w:tr w:rsidR="00D51812" w:rsidRPr="007211C4" w14:paraId="44C5A2C0" w14:textId="77777777" w:rsidTr="0062559F">
        <w:tc>
          <w:tcPr>
            <w:tcW w:w="9638" w:type="dxa"/>
          </w:tcPr>
          <w:tbl>
            <w:tblPr>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6"/>
              <w:gridCol w:w="5148"/>
            </w:tblGrid>
            <w:tr w:rsidR="00D51812" w:rsidRPr="007211C4" w14:paraId="787A415A" w14:textId="77777777" w:rsidTr="00970964">
              <w:tc>
                <w:tcPr>
                  <w:tcW w:w="3986" w:type="dxa"/>
                  <w:vAlign w:val="center"/>
                </w:tcPr>
                <w:p w14:paraId="705D5667"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Pasūtītāja nosaukums</w:t>
                  </w:r>
                </w:p>
              </w:tc>
              <w:tc>
                <w:tcPr>
                  <w:tcW w:w="5148" w:type="dxa"/>
                  <w:vAlign w:val="center"/>
                </w:tcPr>
                <w:p w14:paraId="47C8ABF9" w14:textId="77777777" w:rsidR="00D51812" w:rsidRPr="007211C4" w:rsidRDefault="00D51812" w:rsidP="00D51812">
                  <w:pPr>
                    <w:overflowPunct w:val="0"/>
                    <w:autoSpaceDE w:val="0"/>
                    <w:autoSpaceDN w:val="0"/>
                    <w:adjustRightInd w:val="0"/>
                    <w:spacing w:after="0"/>
                    <w:textAlignment w:val="baseline"/>
                    <w:rPr>
                      <w:rFonts w:ascii="Times New Roman" w:hAnsi="Times New Roman" w:cs="Times New Roman"/>
                    </w:rPr>
                  </w:pPr>
                  <w:r w:rsidRPr="007211C4">
                    <w:rPr>
                      <w:rFonts w:ascii="Times New Roman" w:hAnsi="Times New Roman" w:cs="Times New Roman"/>
                    </w:rPr>
                    <w:t>Liepājas speciālās ekonomiskās zonas pārvalde</w:t>
                  </w:r>
                </w:p>
              </w:tc>
            </w:tr>
            <w:tr w:rsidR="00D51812" w:rsidRPr="007211C4" w14:paraId="55DED497" w14:textId="77777777" w:rsidTr="00970964">
              <w:tc>
                <w:tcPr>
                  <w:tcW w:w="3986" w:type="dxa"/>
                  <w:vAlign w:val="center"/>
                </w:tcPr>
                <w:p w14:paraId="052A07FE"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Adrese</w:t>
                  </w:r>
                </w:p>
              </w:tc>
              <w:tc>
                <w:tcPr>
                  <w:tcW w:w="5148" w:type="dxa"/>
                  <w:vAlign w:val="center"/>
                </w:tcPr>
                <w:p w14:paraId="38815D23" w14:textId="77777777" w:rsidR="00D51812" w:rsidRPr="007211C4" w:rsidRDefault="00D51812" w:rsidP="00D51812">
                  <w:pPr>
                    <w:overflowPunct w:val="0"/>
                    <w:autoSpaceDE w:val="0"/>
                    <w:autoSpaceDN w:val="0"/>
                    <w:adjustRightInd w:val="0"/>
                    <w:spacing w:after="0"/>
                    <w:textAlignment w:val="baseline"/>
                    <w:rPr>
                      <w:rFonts w:ascii="Times New Roman" w:hAnsi="Times New Roman" w:cs="Times New Roman"/>
                    </w:rPr>
                  </w:pPr>
                  <w:r w:rsidRPr="007211C4">
                    <w:rPr>
                      <w:rFonts w:ascii="Times New Roman" w:hAnsi="Times New Roman" w:cs="Times New Roman"/>
                    </w:rPr>
                    <w:t>Fēniksa iela 4, Liepāja, LV-3401</w:t>
                  </w:r>
                </w:p>
              </w:tc>
            </w:tr>
            <w:tr w:rsidR="00D51812" w:rsidRPr="007211C4" w14:paraId="7936604B" w14:textId="77777777" w:rsidTr="00970964">
              <w:tc>
                <w:tcPr>
                  <w:tcW w:w="3986" w:type="dxa"/>
                  <w:vAlign w:val="center"/>
                </w:tcPr>
                <w:p w14:paraId="608E8CA1"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Nodokļu maksātāja reģistrācijas numurs</w:t>
                  </w:r>
                </w:p>
              </w:tc>
              <w:tc>
                <w:tcPr>
                  <w:tcW w:w="5148" w:type="dxa"/>
                  <w:vAlign w:val="center"/>
                </w:tcPr>
                <w:p w14:paraId="57B5EC48" w14:textId="77777777" w:rsidR="00D51812" w:rsidRPr="007211C4" w:rsidRDefault="00D51812" w:rsidP="00D51812">
                  <w:pPr>
                    <w:overflowPunct w:val="0"/>
                    <w:autoSpaceDE w:val="0"/>
                    <w:autoSpaceDN w:val="0"/>
                    <w:adjustRightInd w:val="0"/>
                    <w:spacing w:after="0"/>
                    <w:textAlignment w:val="baseline"/>
                    <w:rPr>
                      <w:rFonts w:ascii="Times New Roman" w:hAnsi="Times New Roman" w:cs="Times New Roman"/>
                    </w:rPr>
                  </w:pPr>
                  <w:r w:rsidRPr="007211C4">
                    <w:rPr>
                      <w:rFonts w:ascii="Times New Roman" w:hAnsi="Times New Roman" w:cs="Times New Roman"/>
                    </w:rPr>
                    <w:t>90000329402</w:t>
                  </w:r>
                </w:p>
              </w:tc>
            </w:tr>
            <w:tr w:rsidR="00D51812" w:rsidRPr="007211C4" w14:paraId="4FA05422" w14:textId="77777777" w:rsidTr="00970964">
              <w:tc>
                <w:tcPr>
                  <w:tcW w:w="3986" w:type="dxa"/>
                  <w:vAlign w:val="center"/>
                </w:tcPr>
                <w:p w14:paraId="36190ACB"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 xml:space="preserve">Banka </w:t>
                  </w:r>
                </w:p>
              </w:tc>
              <w:tc>
                <w:tcPr>
                  <w:tcW w:w="5148" w:type="dxa"/>
                  <w:vAlign w:val="center"/>
                </w:tcPr>
                <w:p w14:paraId="79BFD6CC" w14:textId="77777777" w:rsidR="00D51812" w:rsidRPr="007211C4" w:rsidRDefault="00D51812" w:rsidP="00D51812">
                  <w:pPr>
                    <w:overflowPunct w:val="0"/>
                    <w:autoSpaceDE w:val="0"/>
                    <w:autoSpaceDN w:val="0"/>
                    <w:adjustRightInd w:val="0"/>
                    <w:spacing w:after="0"/>
                    <w:textAlignment w:val="baseline"/>
                    <w:rPr>
                      <w:rFonts w:ascii="Times New Roman" w:hAnsi="Times New Roman" w:cs="Times New Roman"/>
                    </w:rPr>
                  </w:pPr>
                  <w:r w:rsidRPr="007211C4">
                    <w:rPr>
                      <w:rFonts w:ascii="Times New Roman" w:hAnsi="Times New Roman" w:cs="Times New Roman"/>
                    </w:rPr>
                    <w:t>AS “Swedbank”, HABALV22</w:t>
                  </w:r>
                </w:p>
              </w:tc>
            </w:tr>
            <w:tr w:rsidR="00D51812" w:rsidRPr="007211C4" w14:paraId="19BE1B4A" w14:textId="77777777" w:rsidTr="00970964">
              <w:tc>
                <w:tcPr>
                  <w:tcW w:w="3986" w:type="dxa"/>
                  <w:vAlign w:val="center"/>
                </w:tcPr>
                <w:p w14:paraId="54C8784A"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Bankas konts</w:t>
                  </w:r>
                </w:p>
              </w:tc>
              <w:tc>
                <w:tcPr>
                  <w:tcW w:w="5148" w:type="dxa"/>
                  <w:vAlign w:val="center"/>
                </w:tcPr>
                <w:p w14:paraId="29BB83DA" w14:textId="77777777" w:rsidR="00D51812" w:rsidRPr="007211C4" w:rsidRDefault="00D51812" w:rsidP="00D51812">
                  <w:pPr>
                    <w:overflowPunct w:val="0"/>
                    <w:autoSpaceDE w:val="0"/>
                    <w:autoSpaceDN w:val="0"/>
                    <w:adjustRightInd w:val="0"/>
                    <w:spacing w:after="0"/>
                    <w:textAlignment w:val="baseline"/>
                    <w:rPr>
                      <w:rFonts w:ascii="Times New Roman" w:hAnsi="Times New Roman" w:cs="Times New Roman"/>
                    </w:rPr>
                  </w:pPr>
                  <w:r w:rsidRPr="007211C4">
                    <w:rPr>
                      <w:rFonts w:ascii="Times New Roman" w:hAnsi="Times New Roman" w:cs="Times New Roman"/>
                    </w:rPr>
                    <w:t>LV12HABA0001407037000</w:t>
                  </w:r>
                </w:p>
              </w:tc>
            </w:tr>
            <w:tr w:rsidR="00D51812" w:rsidRPr="007211C4" w14:paraId="433AADC0" w14:textId="77777777" w:rsidTr="00970964">
              <w:tc>
                <w:tcPr>
                  <w:tcW w:w="3986" w:type="dxa"/>
                  <w:vAlign w:val="center"/>
                </w:tcPr>
                <w:p w14:paraId="2D29983C" w14:textId="77777777" w:rsidR="00D51812" w:rsidRPr="007211C4" w:rsidRDefault="00D51812" w:rsidP="00D51812">
                  <w:pPr>
                    <w:overflowPunct w:val="0"/>
                    <w:autoSpaceDE w:val="0"/>
                    <w:autoSpaceDN w:val="0"/>
                    <w:adjustRightInd w:val="0"/>
                    <w:spacing w:after="0"/>
                    <w:ind w:left="34"/>
                    <w:textAlignment w:val="baseline"/>
                    <w:rPr>
                      <w:rFonts w:ascii="Times New Roman" w:hAnsi="Times New Roman" w:cs="Times New Roman"/>
                    </w:rPr>
                  </w:pPr>
                  <w:r w:rsidRPr="007211C4">
                    <w:rPr>
                      <w:rFonts w:ascii="Times New Roman" w:hAnsi="Times New Roman" w:cs="Times New Roman"/>
                    </w:rPr>
                    <w:t>Pircēja profils</w:t>
                  </w:r>
                </w:p>
              </w:tc>
              <w:tc>
                <w:tcPr>
                  <w:tcW w:w="5148" w:type="dxa"/>
                  <w:vAlign w:val="center"/>
                </w:tcPr>
                <w:p w14:paraId="2FC21209" w14:textId="77777777" w:rsidR="00D51812" w:rsidRPr="007211C4" w:rsidRDefault="00850DEF" w:rsidP="00D51812">
                  <w:pPr>
                    <w:overflowPunct w:val="0"/>
                    <w:autoSpaceDE w:val="0"/>
                    <w:autoSpaceDN w:val="0"/>
                    <w:adjustRightInd w:val="0"/>
                    <w:spacing w:after="0"/>
                    <w:textAlignment w:val="baseline"/>
                    <w:rPr>
                      <w:rFonts w:ascii="Times New Roman" w:hAnsi="Times New Roman" w:cs="Times New Roman"/>
                    </w:rPr>
                  </w:pPr>
                  <w:hyperlink r:id="rId8" w:history="1">
                    <w:r w:rsidR="00D51812" w:rsidRPr="007211C4">
                      <w:rPr>
                        <w:rStyle w:val="Hipersaite"/>
                        <w:rFonts w:ascii="Times New Roman" w:hAnsi="Times New Roman" w:cs="Times New Roman"/>
                      </w:rPr>
                      <w:t>https://www.eis.gov.lv/EKEIS/Supplier/Organizer/3290</w:t>
                    </w:r>
                  </w:hyperlink>
                </w:p>
              </w:tc>
            </w:tr>
          </w:tbl>
          <w:p w14:paraId="1FD18AC6" w14:textId="77777777" w:rsidR="00D51812" w:rsidRPr="007211C4" w:rsidRDefault="00D51812" w:rsidP="0030294F">
            <w:pPr>
              <w:jc w:val="center"/>
              <w:rPr>
                <w:rFonts w:ascii="Times New Roman" w:hAnsi="Times New Roman" w:cs="Times New Roman"/>
                <w:b/>
              </w:rPr>
            </w:pPr>
          </w:p>
        </w:tc>
      </w:tr>
      <w:tr w:rsidR="00281E2D" w:rsidRPr="007211C4" w14:paraId="0141F4BF" w14:textId="77777777" w:rsidTr="0062559F">
        <w:tc>
          <w:tcPr>
            <w:tcW w:w="9638" w:type="dxa"/>
          </w:tcPr>
          <w:p w14:paraId="2AC27652" w14:textId="77777777" w:rsidR="00281E2D" w:rsidRPr="007211C4" w:rsidRDefault="00281E2D" w:rsidP="00D51812">
            <w:pPr>
              <w:overflowPunct w:val="0"/>
              <w:autoSpaceDE w:val="0"/>
              <w:autoSpaceDN w:val="0"/>
              <w:adjustRightInd w:val="0"/>
              <w:ind w:left="34"/>
              <w:textAlignment w:val="baseline"/>
              <w:rPr>
                <w:rFonts w:ascii="Times New Roman" w:hAnsi="Times New Roman" w:cs="Times New Roman"/>
              </w:rPr>
            </w:pPr>
          </w:p>
        </w:tc>
      </w:tr>
      <w:tr w:rsidR="00D51812" w:rsidRPr="007211C4" w14:paraId="6A6F00DF" w14:textId="77777777" w:rsidTr="0062559F">
        <w:tc>
          <w:tcPr>
            <w:tcW w:w="9638" w:type="dxa"/>
          </w:tcPr>
          <w:p w14:paraId="6D016AE7" w14:textId="307F31CB" w:rsidR="00D51812" w:rsidRPr="007211C4" w:rsidRDefault="00D51812" w:rsidP="00D51812">
            <w:pPr>
              <w:pStyle w:val="Sarakstarindkopa"/>
              <w:numPr>
                <w:ilvl w:val="1"/>
                <w:numId w:val="15"/>
              </w:numPr>
              <w:rPr>
                <w:rFonts w:ascii="Times New Roman" w:hAnsi="Times New Roman" w:cs="Times New Roman"/>
                <w:b/>
              </w:rPr>
            </w:pPr>
            <w:r w:rsidRPr="007211C4">
              <w:rPr>
                <w:rFonts w:ascii="Times New Roman" w:hAnsi="Times New Roman" w:cs="Times New Roman"/>
                <w:b/>
              </w:rPr>
              <w:t>Iepirkuma priekšmets</w:t>
            </w:r>
          </w:p>
        </w:tc>
      </w:tr>
      <w:tr w:rsidR="00D51812" w:rsidRPr="007211C4" w14:paraId="633FEB8C" w14:textId="77777777" w:rsidTr="0062559F">
        <w:tc>
          <w:tcPr>
            <w:tcW w:w="9638" w:type="dxa"/>
          </w:tcPr>
          <w:p w14:paraId="00BCF0E8" w14:textId="4542D190" w:rsidR="00D51812" w:rsidRPr="007211C4" w:rsidRDefault="00161751" w:rsidP="00D51812">
            <w:pPr>
              <w:rPr>
                <w:rFonts w:ascii="Times New Roman" w:hAnsi="Times New Roman" w:cs="Times New Roman"/>
              </w:rPr>
            </w:pPr>
            <w:r w:rsidRPr="007211C4">
              <w:rPr>
                <w:rFonts w:ascii="Times New Roman" w:hAnsi="Times New Roman" w:cs="Times New Roman"/>
              </w:rPr>
              <w:t>Iepirkuma priekšmets ir degvielas iegāde saskaņā ar tehnisko specifikāciju</w:t>
            </w:r>
            <w:r w:rsidR="00281E2D" w:rsidRPr="007211C4">
              <w:rPr>
                <w:rFonts w:ascii="Times New Roman" w:hAnsi="Times New Roman" w:cs="Times New Roman"/>
              </w:rPr>
              <w:t>.</w:t>
            </w:r>
          </w:p>
          <w:p w14:paraId="3F816D03" w14:textId="7B943B89" w:rsidR="00281E2D" w:rsidRPr="007211C4" w:rsidRDefault="00281E2D" w:rsidP="00D51812">
            <w:pPr>
              <w:rPr>
                <w:rFonts w:ascii="Times New Roman" w:hAnsi="Times New Roman" w:cs="Times New Roman"/>
                <w:b/>
              </w:rPr>
            </w:pPr>
          </w:p>
        </w:tc>
      </w:tr>
      <w:tr w:rsidR="00D51812" w:rsidRPr="007211C4" w14:paraId="70F3D08A" w14:textId="77777777" w:rsidTr="0062559F">
        <w:tc>
          <w:tcPr>
            <w:tcW w:w="9638" w:type="dxa"/>
          </w:tcPr>
          <w:p w14:paraId="263C436F" w14:textId="205ED36F" w:rsidR="00D51812" w:rsidRPr="007211C4" w:rsidRDefault="00D51812" w:rsidP="00D51812">
            <w:pPr>
              <w:pStyle w:val="Sarakstarindkopa"/>
              <w:numPr>
                <w:ilvl w:val="1"/>
                <w:numId w:val="15"/>
              </w:numPr>
              <w:rPr>
                <w:rFonts w:ascii="Times New Roman" w:hAnsi="Times New Roman" w:cs="Times New Roman"/>
                <w:b/>
              </w:rPr>
            </w:pPr>
            <w:r w:rsidRPr="007211C4">
              <w:rPr>
                <w:rFonts w:ascii="Times New Roman" w:hAnsi="Times New Roman" w:cs="Times New Roman"/>
                <w:b/>
              </w:rPr>
              <w:t>CPV kods</w:t>
            </w:r>
          </w:p>
        </w:tc>
      </w:tr>
      <w:tr w:rsidR="00B66045" w:rsidRPr="007211C4" w14:paraId="52E0E0C0" w14:textId="77777777" w:rsidTr="0062559F">
        <w:tc>
          <w:tcPr>
            <w:tcW w:w="9638" w:type="dxa"/>
          </w:tcPr>
          <w:p w14:paraId="409D27CD" w14:textId="74517C75" w:rsidR="00AB2BE9" w:rsidRPr="007211C4" w:rsidRDefault="00161751" w:rsidP="00AB2BE9">
            <w:pPr>
              <w:spacing w:line="240" w:lineRule="atLeast"/>
              <w:textAlignment w:val="baseline"/>
              <w:rPr>
                <w:rFonts w:ascii="Times New Roman" w:hAnsi="Times New Roman" w:cs="Times New Roman"/>
              </w:rPr>
            </w:pPr>
            <w:r w:rsidRPr="007211C4">
              <w:rPr>
                <w:rFonts w:ascii="Times New Roman" w:hAnsi="Times New Roman" w:cs="Times New Roman"/>
              </w:rPr>
              <w:t>09132000-3</w:t>
            </w:r>
            <w:r w:rsidR="00286E7A" w:rsidRPr="007211C4">
              <w:rPr>
                <w:rFonts w:ascii="Times New Roman" w:hAnsi="Times New Roman" w:cs="Times New Roman"/>
              </w:rPr>
              <w:t xml:space="preserve"> </w:t>
            </w:r>
            <w:r w:rsidR="00AB2BE9" w:rsidRPr="007211C4">
              <w:rPr>
                <w:rFonts w:ascii="Times New Roman" w:hAnsi="Times New Roman" w:cs="Times New Roman"/>
              </w:rPr>
              <w:t>(</w:t>
            </w:r>
            <w:r w:rsidRPr="007211C4">
              <w:rPr>
                <w:rFonts w:ascii="Times New Roman" w:hAnsi="Times New Roman" w:cs="Times New Roman"/>
              </w:rPr>
              <w:t>Benzīns</w:t>
            </w:r>
            <w:r w:rsidR="00AB2BE9" w:rsidRPr="007211C4">
              <w:rPr>
                <w:rFonts w:ascii="Times New Roman" w:hAnsi="Times New Roman" w:cs="Times New Roman"/>
              </w:rPr>
              <w:t>)</w:t>
            </w:r>
          </w:p>
          <w:p w14:paraId="752095D4" w14:textId="598FB8C4" w:rsidR="00161751" w:rsidRPr="007211C4" w:rsidRDefault="00161751" w:rsidP="00AB2BE9">
            <w:pPr>
              <w:spacing w:line="240" w:lineRule="atLeast"/>
              <w:textAlignment w:val="baseline"/>
              <w:rPr>
                <w:rFonts w:ascii="Times New Roman" w:hAnsi="Times New Roman" w:cs="Times New Roman"/>
              </w:rPr>
            </w:pPr>
            <w:r w:rsidRPr="007211C4">
              <w:rPr>
                <w:rFonts w:ascii="Times New Roman" w:hAnsi="Times New Roman" w:cs="Times New Roman"/>
                <w:szCs w:val="24"/>
              </w:rPr>
              <w:t>09134200-9</w:t>
            </w:r>
            <w:r w:rsidRPr="007211C4">
              <w:rPr>
                <w:rFonts w:ascii="Times New Roman" w:hAnsi="Times New Roman" w:cs="Times New Roman"/>
              </w:rPr>
              <w:t xml:space="preserve"> (Dīzeļdegviela)</w:t>
            </w:r>
          </w:p>
          <w:p w14:paraId="54942875" w14:textId="77777777" w:rsidR="00D51812" w:rsidRPr="007211C4" w:rsidRDefault="00D51812" w:rsidP="00D51812">
            <w:pPr>
              <w:rPr>
                <w:rFonts w:ascii="Times New Roman" w:hAnsi="Times New Roman" w:cs="Times New Roman"/>
                <w:b/>
              </w:rPr>
            </w:pPr>
          </w:p>
        </w:tc>
      </w:tr>
      <w:tr w:rsidR="00D51812" w:rsidRPr="007211C4" w14:paraId="61E291F6" w14:textId="77777777" w:rsidTr="0062559F">
        <w:tc>
          <w:tcPr>
            <w:tcW w:w="9638" w:type="dxa"/>
          </w:tcPr>
          <w:p w14:paraId="181B1432" w14:textId="03E2F73A" w:rsidR="00D51812" w:rsidRPr="007211C4" w:rsidRDefault="00D51812" w:rsidP="00D51812">
            <w:pPr>
              <w:pStyle w:val="Sarakstarindkopa"/>
              <w:numPr>
                <w:ilvl w:val="1"/>
                <w:numId w:val="15"/>
              </w:numPr>
              <w:rPr>
                <w:rFonts w:ascii="Times New Roman" w:hAnsi="Times New Roman" w:cs="Times New Roman"/>
                <w:b/>
              </w:rPr>
            </w:pPr>
            <w:r w:rsidRPr="007211C4">
              <w:rPr>
                <w:rFonts w:ascii="Times New Roman" w:hAnsi="Times New Roman" w:cs="Times New Roman"/>
                <w:b/>
              </w:rPr>
              <w:t>Līguma izpildes laiks un vieta</w:t>
            </w:r>
          </w:p>
        </w:tc>
      </w:tr>
      <w:tr w:rsidR="00D51812" w:rsidRPr="007211C4" w14:paraId="2ED15950" w14:textId="77777777" w:rsidTr="0062559F">
        <w:tc>
          <w:tcPr>
            <w:tcW w:w="9638" w:type="dxa"/>
          </w:tcPr>
          <w:p w14:paraId="2DA02945" w14:textId="029C4D60" w:rsidR="00D51812" w:rsidRPr="007211C4" w:rsidRDefault="00D51812" w:rsidP="00D51812">
            <w:pPr>
              <w:pStyle w:val="Nosaukums"/>
              <w:numPr>
                <w:ilvl w:val="2"/>
                <w:numId w:val="15"/>
              </w:numPr>
              <w:autoSpaceDE w:val="0"/>
              <w:spacing w:before="10" w:after="10"/>
              <w:jc w:val="both"/>
              <w:rPr>
                <w:b w:val="0"/>
                <w:bCs/>
                <w:sz w:val="22"/>
                <w:szCs w:val="22"/>
                <w:u w:val="none"/>
              </w:rPr>
            </w:pPr>
            <w:r w:rsidRPr="007211C4">
              <w:rPr>
                <w:b w:val="0"/>
                <w:bCs/>
                <w:sz w:val="22"/>
                <w:szCs w:val="22"/>
                <w:u w:val="none"/>
              </w:rPr>
              <w:t xml:space="preserve">Līguma </w:t>
            </w:r>
            <w:r w:rsidR="00B20016" w:rsidRPr="007211C4">
              <w:rPr>
                <w:b w:val="0"/>
                <w:bCs/>
                <w:sz w:val="22"/>
                <w:szCs w:val="22"/>
                <w:u w:val="none"/>
              </w:rPr>
              <w:t>izpildes termiņš:</w:t>
            </w:r>
            <w:r w:rsidRPr="007211C4">
              <w:rPr>
                <w:b w:val="0"/>
                <w:bCs/>
                <w:sz w:val="22"/>
                <w:szCs w:val="22"/>
                <w:u w:val="none"/>
              </w:rPr>
              <w:t xml:space="preserve"> no līguma noslēgšanas</w:t>
            </w:r>
            <w:r w:rsidR="007F2841">
              <w:rPr>
                <w:b w:val="0"/>
                <w:bCs/>
                <w:sz w:val="22"/>
                <w:szCs w:val="22"/>
                <w:u w:val="none"/>
              </w:rPr>
              <w:t xml:space="preserve"> līdz 2024.gada 31. decembrim.</w:t>
            </w:r>
          </w:p>
          <w:p w14:paraId="745BFFA6" w14:textId="677434A7" w:rsidR="00D51812" w:rsidRPr="007211C4" w:rsidRDefault="00B20016" w:rsidP="00D51812">
            <w:pPr>
              <w:pStyle w:val="Nosaukums"/>
              <w:numPr>
                <w:ilvl w:val="2"/>
                <w:numId w:val="15"/>
              </w:numPr>
              <w:autoSpaceDE w:val="0"/>
              <w:spacing w:before="10" w:after="10"/>
              <w:ind w:left="0" w:firstLine="0"/>
              <w:jc w:val="both"/>
              <w:rPr>
                <w:b w:val="0"/>
                <w:bCs/>
                <w:sz w:val="22"/>
                <w:szCs w:val="22"/>
                <w:u w:val="none"/>
              </w:rPr>
            </w:pPr>
            <w:r w:rsidRPr="007211C4">
              <w:rPr>
                <w:b w:val="0"/>
                <w:sz w:val="22"/>
                <w:szCs w:val="22"/>
                <w:u w:val="none"/>
              </w:rPr>
              <w:t xml:space="preserve">Līguma izpildes vieta: </w:t>
            </w:r>
            <w:r w:rsidR="00161751" w:rsidRPr="007211C4">
              <w:rPr>
                <w:b w:val="0"/>
                <w:sz w:val="22"/>
                <w:szCs w:val="22"/>
                <w:u w:val="none"/>
              </w:rPr>
              <w:t xml:space="preserve">degvielas </w:t>
            </w:r>
            <w:proofErr w:type="spellStart"/>
            <w:r w:rsidR="00161751" w:rsidRPr="007211C4">
              <w:rPr>
                <w:b w:val="0"/>
                <w:sz w:val="22"/>
                <w:szCs w:val="22"/>
                <w:u w:val="none"/>
              </w:rPr>
              <w:t>uzpildes</w:t>
            </w:r>
            <w:proofErr w:type="spellEnd"/>
            <w:r w:rsidR="00161751" w:rsidRPr="007211C4">
              <w:rPr>
                <w:b w:val="0"/>
                <w:sz w:val="22"/>
                <w:szCs w:val="22"/>
                <w:u w:val="none"/>
              </w:rPr>
              <w:t xml:space="preserve"> stacijas </w:t>
            </w:r>
            <w:r w:rsidR="006F068A" w:rsidRPr="007211C4">
              <w:rPr>
                <w:b w:val="0"/>
                <w:sz w:val="22"/>
                <w:szCs w:val="22"/>
                <w:u w:val="none"/>
              </w:rPr>
              <w:t>Latvij</w:t>
            </w:r>
            <w:r w:rsidR="00D71640">
              <w:rPr>
                <w:b w:val="0"/>
                <w:sz w:val="22"/>
                <w:szCs w:val="22"/>
                <w:u w:val="none"/>
              </w:rPr>
              <w:t>ā</w:t>
            </w:r>
            <w:r w:rsidR="006F068A" w:rsidRPr="007211C4">
              <w:rPr>
                <w:b w:val="0"/>
                <w:sz w:val="22"/>
                <w:szCs w:val="22"/>
                <w:u w:val="none"/>
              </w:rPr>
              <w:t xml:space="preserve"> visu diennakts laiku ar pretendenta izsniegtām degvielas </w:t>
            </w:r>
            <w:proofErr w:type="spellStart"/>
            <w:r w:rsidR="006F068A" w:rsidRPr="007211C4">
              <w:rPr>
                <w:b w:val="0"/>
                <w:sz w:val="22"/>
                <w:szCs w:val="22"/>
                <w:u w:val="none"/>
              </w:rPr>
              <w:t>uzpildes</w:t>
            </w:r>
            <w:proofErr w:type="spellEnd"/>
            <w:r w:rsidR="006F068A" w:rsidRPr="007211C4">
              <w:rPr>
                <w:b w:val="0"/>
                <w:sz w:val="22"/>
                <w:szCs w:val="22"/>
                <w:u w:val="none"/>
              </w:rPr>
              <w:t xml:space="preserve"> kartēm</w:t>
            </w:r>
            <w:r w:rsidR="00D51812" w:rsidRPr="007211C4">
              <w:rPr>
                <w:b w:val="0"/>
                <w:sz w:val="22"/>
                <w:szCs w:val="22"/>
                <w:u w:val="none"/>
              </w:rPr>
              <w:t>.</w:t>
            </w:r>
            <w:r w:rsidR="00D71640">
              <w:rPr>
                <w:b w:val="0"/>
                <w:sz w:val="22"/>
                <w:szCs w:val="22"/>
                <w:u w:val="none"/>
              </w:rPr>
              <w:t xml:space="preserve"> Pretendentam jānodrošina arī degvielas iegādes iespēja ar pretendenta izsniegtām degvielas kartēm degvielas </w:t>
            </w:r>
            <w:proofErr w:type="spellStart"/>
            <w:r w:rsidR="00D71640">
              <w:rPr>
                <w:b w:val="0"/>
                <w:sz w:val="22"/>
                <w:szCs w:val="22"/>
                <w:u w:val="none"/>
              </w:rPr>
              <w:t>uzpildes</w:t>
            </w:r>
            <w:proofErr w:type="spellEnd"/>
            <w:r w:rsidR="00D71640">
              <w:rPr>
                <w:b w:val="0"/>
                <w:sz w:val="22"/>
                <w:szCs w:val="22"/>
                <w:u w:val="none"/>
              </w:rPr>
              <w:t xml:space="preserve"> stacijās Lietuvā, Igaunijā</w:t>
            </w:r>
            <w:r w:rsidR="00ED753A">
              <w:rPr>
                <w:b w:val="0"/>
                <w:sz w:val="22"/>
                <w:szCs w:val="22"/>
                <w:u w:val="none"/>
              </w:rPr>
              <w:t>.</w:t>
            </w:r>
          </w:p>
          <w:p w14:paraId="4C06755D" w14:textId="77777777" w:rsidR="00D51812" w:rsidRPr="007211C4" w:rsidRDefault="00D51812" w:rsidP="00D51812">
            <w:pPr>
              <w:rPr>
                <w:rFonts w:ascii="Times New Roman" w:hAnsi="Times New Roman" w:cs="Times New Roman"/>
                <w:b/>
              </w:rPr>
            </w:pPr>
          </w:p>
        </w:tc>
      </w:tr>
      <w:tr w:rsidR="00D51812" w:rsidRPr="007211C4" w14:paraId="6D989EC6" w14:textId="77777777" w:rsidTr="0062559F">
        <w:tc>
          <w:tcPr>
            <w:tcW w:w="9638" w:type="dxa"/>
          </w:tcPr>
          <w:p w14:paraId="20CCD874" w14:textId="1BDCC7E1" w:rsidR="00D51812" w:rsidRPr="007211C4" w:rsidRDefault="00281E2D" w:rsidP="00281E2D">
            <w:pPr>
              <w:pStyle w:val="Sarakstarindkopa"/>
              <w:numPr>
                <w:ilvl w:val="1"/>
                <w:numId w:val="15"/>
              </w:numPr>
              <w:rPr>
                <w:rFonts w:ascii="Times New Roman" w:hAnsi="Times New Roman" w:cs="Times New Roman"/>
                <w:b/>
              </w:rPr>
            </w:pPr>
            <w:r w:rsidRPr="007211C4">
              <w:rPr>
                <w:rFonts w:ascii="Times New Roman" w:hAnsi="Times New Roman" w:cs="Times New Roman"/>
                <w:b/>
              </w:rPr>
              <w:t>Iepirkuma procedūra</w:t>
            </w:r>
          </w:p>
        </w:tc>
      </w:tr>
      <w:tr w:rsidR="00D51812" w:rsidRPr="007211C4" w14:paraId="3D4C0DFE" w14:textId="77777777" w:rsidTr="0062559F">
        <w:tc>
          <w:tcPr>
            <w:tcW w:w="9638" w:type="dxa"/>
          </w:tcPr>
          <w:p w14:paraId="67081CF7" w14:textId="27EFC02F" w:rsidR="00D51812" w:rsidRPr="007211C4" w:rsidRDefault="00281E2D" w:rsidP="00281E2D">
            <w:pPr>
              <w:jc w:val="both"/>
              <w:rPr>
                <w:rFonts w:ascii="Times New Roman" w:hAnsi="Times New Roman" w:cs="Times New Roman"/>
                <w:b/>
              </w:rPr>
            </w:pPr>
            <w:r w:rsidRPr="007211C4">
              <w:rPr>
                <w:rFonts w:ascii="Times New Roman" w:hAnsi="Times New Roman" w:cs="Times New Roman"/>
                <w:bCs/>
              </w:rPr>
              <w:t>Atklāts iepirkums saskaņā ar Iepirkumu vadlīnijām sabiedrisko pakalpojumu sniedzējiem (turpmāk – Vadlīnijas).</w:t>
            </w:r>
            <w:r w:rsidR="00007CF3" w:rsidRPr="007211C4">
              <w:rPr>
                <w:rFonts w:ascii="Times New Roman" w:hAnsi="Times New Roman" w:cs="Times New Roman"/>
                <w:bCs/>
              </w:rPr>
              <w:t xml:space="preserve"> Pieejamas: </w:t>
            </w:r>
            <w:hyperlink r:id="rId9" w:history="1">
              <w:r w:rsidR="00007CF3" w:rsidRPr="007211C4">
                <w:rPr>
                  <w:rStyle w:val="Hipersaite"/>
                  <w:rFonts w:ascii="Times New Roman" w:hAnsi="Times New Roman" w:cs="Times New Roman"/>
                </w:rPr>
                <w:t>Iepirkumu vadlīnijas sabiedrisko pakalpojumu sniedzējiem | Iepirkumu uzraudzības birojs (iub.gov.lv)</w:t>
              </w:r>
            </w:hyperlink>
            <w:r w:rsidR="00007CF3" w:rsidRPr="007211C4">
              <w:rPr>
                <w:rFonts w:ascii="Times New Roman" w:hAnsi="Times New Roman" w:cs="Times New Roman"/>
              </w:rPr>
              <w:t xml:space="preserve">. </w:t>
            </w:r>
          </w:p>
        </w:tc>
      </w:tr>
      <w:tr w:rsidR="00D51812" w:rsidRPr="007211C4" w14:paraId="6E0FF76A" w14:textId="77777777" w:rsidTr="0062559F">
        <w:tc>
          <w:tcPr>
            <w:tcW w:w="9638" w:type="dxa"/>
          </w:tcPr>
          <w:p w14:paraId="01C1420F" w14:textId="77777777" w:rsidR="00D51812" w:rsidRPr="007211C4" w:rsidRDefault="00D51812" w:rsidP="00D51812">
            <w:pPr>
              <w:rPr>
                <w:rFonts w:ascii="Times New Roman" w:hAnsi="Times New Roman" w:cs="Times New Roman"/>
                <w:b/>
              </w:rPr>
            </w:pPr>
          </w:p>
        </w:tc>
      </w:tr>
      <w:tr w:rsidR="00D51812" w:rsidRPr="007211C4" w14:paraId="221E38DC" w14:textId="77777777" w:rsidTr="0062559F">
        <w:tc>
          <w:tcPr>
            <w:tcW w:w="9638" w:type="dxa"/>
          </w:tcPr>
          <w:p w14:paraId="36958BBA" w14:textId="2709067F" w:rsidR="00D51812" w:rsidRPr="007211C4" w:rsidRDefault="00281E2D" w:rsidP="00281E2D">
            <w:pPr>
              <w:pStyle w:val="Sarakstarindkopa"/>
              <w:numPr>
                <w:ilvl w:val="1"/>
                <w:numId w:val="15"/>
              </w:numPr>
              <w:rPr>
                <w:rFonts w:ascii="Times New Roman" w:hAnsi="Times New Roman" w:cs="Times New Roman"/>
                <w:b/>
              </w:rPr>
            </w:pPr>
            <w:r w:rsidRPr="007211C4">
              <w:rPr>
                <w:rFonts w:ascii="Times New Roman" w:hAnsi="Times New Roman" w:cs="Times New Roman"/>
                <w:b/>
              </w:rPr>
              <w:t>Kontaktpersona</w:t>
            </w:r>
          </w:p>
        </w:tc>
      </w:tr>
      <w:tr w:rsidR="00281E2D" w:rsidRPr="007211C4" w14:paraId="17B52E27" w14:textId="77777777" w:rsidTr="0062559F">
        <w:tc>
          <w:tcPr>
            <w:tcW w:w="9638" w:type="dxa"/>
          </w:tcPr>
          <w:p w14:paraId="3F652B4F" w14:textId="1997A076" w:rsidR="00281E2D" w:rsidRPr="007211C4" w:rsidRDefault="00281E2D" w:rsidP="00161751">
            <w:pPr>
              <w:jc w:val="both"/>
              <w:rPr>
                <w:rFonts w:ascii="Times New Roman" w:hAnsi="Times New Roman" w:cs="Times New Roman"/>
                <w:bCs/>
              </w:rPr>
            </w:pPr>
            <w:r w:rsidRPr="007211C4">
              <w:rPr>
                <w:rFonts w:ascii="Times New Roman" w:hAnsi="Times New Roman" w:cs="Times New Roman"/>
                <w:bCs/>
              </w:rPr>
              <w:t xml:space="preserve">Liepājas speciālās ekonomiskās zonas pārvaldes iepirkumu speciāliste </w:t>
            </w:r>
            <w:r w:rsidR="002314F1">
              <w:rPr>
                <w:rFonts w:ascii="Times New Roman" w:hAnsi="Times New Roman" w:cs="Times New Roman"/>
                <w:bCs/>
              </w:rPr>
              <w:t>Kristīne Alpēna</w:t>
            </w:r>
            <w:r w:rsidRPr="007211C4">
              <w:rPr>
                <w:rFonts w:ascii="Times New Roman" w:hAnsi="Times New Roman" w:cs="Times New Roman"/>
                <w:bCs/>
              </w:rPr>
              <w:t xml:space="preserve"> tālr</w:t>
            </w:r>
            <w:r w:rsidR="00E81402" w:rsidRPr="007211C4">
              <w:rPr>
                <w:rFonts w:ascii="Times New Roman" w:hAnsi="Times New Roman" w:cs="Times New Roman"/>
                <w:bCs/>
              </w:rPr>
              <w:t xml:space="preserve">unis </w:t>
            </w:r>
            <w:r w:rsidRPr="007211C4">
              <w:rPr>
                <w:rFonts w:ascii="Times New Roman" w:hAnsi="Times New Roman" w:cs="Times New Roman"/>
                <w:bCs/>
              </w:rPr>
              <w:t>26</w:t>
            </w:r>
            <w:r w:rsidR="002314F1">
              <w:rPr>
                <w:rFonts w:ascii="Times New Roman" w:hAnsi="Times New Roman" w:cs="Times New Roman"/>
                <w:bCs/>
              </w:rPr>
              <w:t>106614</w:t>
            </w:r>
            <w:r w:rsidRPr="007211C4">
              <w:rPr>
                <w:rFonts w:ascii="Times New Roman" w:hAnsi="Times New Roman" w:cs="Times New Roman"/>
                <w:bCs/>
              </w:rPr>
              <w:t xml:space="preserve">, e-pasta adrese: </w:t>
            </w:r>
            <w:hyperlink r:id="rId10" w:history="1">
              <w:r w:rsidR="002314F1" w:rsidRPr="00D47C92">
                <w:rPr>
                  <w:rStyle w:val="Hipersaite"/>
                </w:rPr>
                <w:t>kristine.alpena</w:t>
              </w:r>
              <w:r w:rsidR="002314F1" w:rsidRPr="00D47C92">
                <w:rPr>
                  <w:rStyle w:val="Hipersaite"/>
                  <w:rFonts w:ascii="Times New Roman" w:hAnsi="Times New Roman" w:cs="Times New Roman"/>
                  <w:bCs/>
                </w:rPr>
                <w:t>@lsez.lv</w:t>
              </w:r>
            </w:hyperlink>
            <w:r w:rsidRPr="007211C4">
              <w:rPr>
                <w:rFonts w:ascii="Times New Roman" w:hAnsi="Times New Roman" w:cs="Times New Roman"/>
                <w:bCs/>
              </w:rPr>
              <w:t xml:space="preserve">. </w:t>
            </w:r>
          </w:p>
          <w:p w14:paraId="609A3A23" w14:textId="27F6BAB3" w:rsidR="00161751" w:rsidRPr="007211C4" w:rsidRDefault="00161751" w:rsidP="00161751">
            <w:pPr>
              <w:jc w:val="both"/>
              <w:rPr>
                <w:rFonts w:ascii="Times New Roman" w:hAnsi="Times New Roman" w:cs="Times New Roman"/>
                <w:b/>
              </w:rPr>
            </w:pPr>
          </w:p>
        </w:tc>
      </w:tr>
      <w:tr w:rsidR="00281E2D" w:rsidRPr="007211C4" w14:paraId="733084F5" w14:textId="77777777" w:rsidTr="0062559F">
        <w:tc>
          <w:tcPr>
            <w:tcW w:w="9638" w:type="dxa"/>
          </w:tcPr>
          <w:p w14:paraId="59036B19" w14:textId="1694B7DB" w:rsidR="00281E2D" w:rsidRPr="007211C4" w:rsidRDefault="00281E2D" w:rsidP="00281E2D">
            <w:pPr>
              <w:pStyle w:val="Sarakstarindkopa"/>
              <w:numPr>
                <w:ilvl w:val="1"/>
                <w:numId w:val="15"/>
              </w:numPr>
              <w:jc w:val="both"/>
              <w:rPr>
                <w:rFonts w:ascii="Times New Roman" w:hAnsi="Times New Roman" w:cs="Times New Roman"/>
                <w:b/>
                <w:bCs/>
              </w:rPr>
            </w:pPr>
            <w:r w:rsidRPr="007211C4">
              <w:rPr>
                <w:rFonts w:ascii="Times New Roman" w:hAnsi="Times New Roman" w:cs="Times New Roman"/>
                <w:b/>
              </w:rPr>
              <w:t>Piedāvājumu iesniegšanas termiņš</w:t>
            </w:r>
          </w:p>
        </w:tc>
      </w:tr>
      <w:tr w:rsidR="00281E2D" w:rsidRPr="007211C4" w14:paraId="1932767E" w14:textId="77777777" w:rsidTr="0062559F">
        <w:tc>
          <w:tcPr>
            <w:tcW w:w="9638" w:type="dxa"/>
          </w:tcPr>
          <w:p w14:paraId="1C2A0A8C" w14:textId="724A60BD" w:rsidR="00281E2D" w:rsidRPr="007211C4" w:rsidRDefault="00281E2D" w:rsidP="00281E2D">
            <w:pPr>
              <w:pStyle w:val="Sarakstarindkopa"/>
              <w:numPr>
                <w:ilvl w:val="2"/>
                <w:numId w:val="15"/>
              </w:numPr>
              <w:ind w:left="0" w:firstLine="0"/>
              <w:jc w:val="both"/>
              <w:rPr>
                <w:rFonts w:ascii="Times New Roman" w:hAnsi="Times New Roman" w:cs="Times New Roman"/>
                <w:b/>
              </w:rPr>
            </w:pPr>
            <w:r w:rsidRPr="007211C4">
              <w:rPr>
                <w:rFonts w:ascii="Times New Roman" w:hAnsi="Times New Roman" w:cs="Times New Roman"/>
              </w:rPr>
              <w:t>Piedāvājumi iesniedzami Elektronisko iepirkumu sistēmas (turpmāk tekstā – EIS) e-konkursu apakšsistēmā (</w:t>
            </w:r>
            <w:hyperlink r:id="rId11" w:history="1">
              <w:r w:rsidRPr="007211C4">
                <w:rPr>
                  <w:rStyle w:val="Hipersaite"/>
                  <w:rFonts w:ascii="Times New Roman" w:hAnsi="Times New Roman" w:cs="Times New Roman"/>
                </w:rPr>
                <w:t>https://www.eis.gov.lv/EKEIS/Supplier/</w:t>
              </w:r>
            </w:hyperlink>
            <w:r w:rsidRPr="007211C4">
              <w:rPr>
                <w:rFonts w:ascii="Times New Roman" w:hAnsi="Times New Roman" w:cs="Times New Roman"/>
              </w:rPr>
              <w:t>)</w:t>
            </w:r>
            <w:r w:rsidRPr="007211C4">
              <w:rPr>
                <w:rFonts w:ascii="Times New Roman" w:hAnsi="Times New Roman" w:cs="Times New Roman"/>
                <w:b/>
              </w:rPr>
              <w:t xml:space="preserve"> līdz 202</w:t>
            </w:r>
            <w:r w:rsidR="00ED753A">
              <w:rPr>
                <w:rFonts w:ascii="Times New Roman" w:hAnsi="Times New Roman" w:cs="Times New Roman"/>
                <w:b/>
              </w:rPr>
              <w:t>4</w:t>
            </w:r>
            <w:r w:rsidRPr="007211C4">
              <w:rPr>
                <w:rFonts w:ascii="Times New Roman" w:hAnsi="Times New Roman" w:cs="Times New Roman"/>
                <w:b/>
              </w:rPr>
              <w:t xml:space="preserve">.gada </w:t>
            </w:r>
            <w:r w:rsidR="00D13476">
              <w:rPr>
                <w:rFonts w:ascii="Times New Roman" w:hAnsi="Times New Roman" w:cs="Times New Roman"/>
                <w:b/>
              </w:rPr>
              <w:t>15.</w:t>
            </w:r>
            <w:r w:rsidR="00ED753A">
              <w:rPr>
                <w:rFonts w:ascii="Times New Roman" w:hAnsi="Times New Roman" w:cs="Times New Roman"/>
                <w:b/>
              </w:rPr>
              <w:t>janvārim</w:t>
            </w:r>
            <w:r w:rsidRPr="007211C4">
              <w:rPr>
                <w:rFonts w:ascii="Times New Roman" w:hAnsi="Times New Roman" w:cs="Times New Roman"/>
                <w:b/>
              </w:rPr>
              <w:t xml:space="preserve"> plkst.1</w:t>
            </w:r>
            <w:r w:rsidR="00D359AD" w:rsidRPr="007211C4">
              <w:rPr>
                <w:rFonts w:ascii="Times New Roman" w:hAnsi="Times New Roman" w:cs="Times New Roman"/>
                <w:b/>
              </w:rPr>
              <w:t>0</w:t>
            </w:r>
            <w:r w:rsidRPr="007211C4">
              <w:rPr>
                <w:rFonts w:ascii="Times New Roman" w:hAnsi="Times New Roman" w:cs="Times New Roman"/>
                <w:b/>
              </w:rPr>
              <w:t>:00</w:t>
            </w:r>
            <w:r w:rsidRPr="007211C4">
              <w:rPr>
                <w:rFonts w:ascii="Times New Roman" w:hAnsi="Times New Roman" w:cs="Times New Roman"/>
              </w:rPr>
              <w:t>.</w:t>
            </w:r>
          </w:p>
          <w:p w14:paraId="54ADA476" w14:textId="1164D30C" w:rsidR="00281E2D" w:rsidRPr="007211C4" w:rsidRDefault="009A35E2" w:rsidP="00281E2D">
            <w:pPr>
              <w:pStyle w:val="Sarakstarindkopa"/>
              <w:numPr>
                <w:ilvl w:val="2"/>
                <w:numId w:val="15"/>
              </w:numPr>
              <w:ind w:left="0" w:firstLine="0"/>
              <w:jc w:val="both"/>
              <w:rPr>
                <w:rFonts w:ascii="Times New Roman" w:hAnsi="Times New Roman" w:cs="Times New Roman"/>
                <w:b/>
              </w:rPr>
            </w:pPr>
            <w:r w:rsidRPr="007211C4">
              <w:rPr>
                <w:rFonts w:ascii="Times New Roman" w:hAnsi="Times New Roman" w:cs="Times New Roman"/>
                <w:b/>
                <w:u w:val="single"/>
              </w:rPr>
              <w:t>P</w:t>
            </w:r>
            <w:r w:rsidR="00281E2D" w:rsidRPr="007211C4">
              <w:rPr>
                <w:rFonts w:ascii="Times New Roman" w:hAnsi="Times New Roman" w:cs="Times New Roman"/>
                <w:b/>
                <w:u w:val="single"/>
              </w:rPr>
              <w:t>iedāvājumi ir iesniedzami tikai elektroniski</w:t>
            </w:r>
            <w:r w:rsidR="00281E2D" w:rsidRPr="007211C4">
              <w:rPr>
                <w:rFonts w:ascii="Times New Roman" w:hAnsi="Times New Roman" w:cs="Times New Roman"/>
                <w:b/>
              </w:rPr>
              <w:t xml:space="preserve"> </w:t>
            </w:r>
            <w:r w:rsidR="00281E2D" w:rsidRPr="007211C4">
              <w:rPr>
                <w:rFonts w:ascii="Times New Roman" w:hAnsi="Times New Roman" w:cs="Times New Roman"/>
              </w:rPr>
              <w:t>EIS e-konkursu apakšsistēmā.</w:t>
            </w:r>
            <w:r w:rsidR="00281E2D" w:rsidRPr="007211C4">
              <w:rPr>
                <w:rFonts w:ascii="Times New Roman" w:hAnsi="Times New Roman" w:cs="Times New Roman"/>
                <w:b/>
              </w:rPr>
              <w:t xml:space="preserve"> </w:t>
            </w:r>
            <w:r w:rsidR="00281E2D" w:rsidRPr="007211C4">
              <w:rPr>
                <w:rFonts w:ascii="Times New Roman" w:hAnsi="Times New Roman" w:cs="Times New Roman"/>
              </w:rPr>
              <w:t>Pēc noteiktā termiņa vai ārpus EIS e-konkursu apakšsistēmas iesniegtie piedāvājumi tiks atzīti par neatbilstošiem nolikuma prasībām un tiks atgriezti iesniedzējiem.</w:t>
            </w:r>
          </w:p>
          <w:p w14:paraId="163F7A5E" w14:textId="7AC48FCB" w:rsidR="00281E2D" w:rsidRPr="007211C4" w:rsidRDefault="00281E2D" w:rsidP="00281E2D">
            <w:pPr>
              <w:pStyle w:val="Sarakstarindkopa"/>
              <w:numPr>
                <w:ilvl w:val="2"/>
                <w:numId w:val="15"/>
              </w:numPr>
              <w:ind w:left="0" w:firstLine="0"/>
              <w:jc w:val="both"/>
              <w:rPr>
                <w:rFonts w:ascii="Times New Roman" w:hAnsi="Times New Roman" w:cs="Times New Roman"/>
                <w:b/>
              </w:rPr>
            </w:pPr>
            <w:r w:rsidRPr="007211C4">
              <w:rPr>
                <w:rFonts w:ascii="Times New Roman" w:hAnsi="Times New Roman" w:cs="Times New Roman"/>
              </w:rPr>
              <w:t xml:space="preserve">Piedāvājumu noformē atbilstoši nolikuma </w:t>
            </w:r>
            <w:r w:rsidR="00D71640">
              <w:rPr>
                <w:rFonts w:ascii="Times New Roman" w:hAnsi="Times New Roman" w:cs="Times New Roman"/>
              </w:rPr>
              <w:t>6</w:t>
            </w:r>
            <w:r w:rsidRPr="007211C4">
              <w:rPr>
                <w:rFonts w:ascii="Times New Roman" w:hAnsi="Times New Roman" w:cs="Times New Roman"/>
              </w:rPr>
              <w:t>.pielikuma “Prasības piedāvājumu noformēšanai” noteikumiem</w:t>
            </w:r>
            <w:r w:rsidRPr="007211C4">
              <w:rPr>
                <w:rFonts w:ascii="Times New Roman" w:hAnsi="Times New Roman" w:cs="Times New Roman"/>
                <w:bCs/>
              </w:rPr>
              <w:t>.</w:t>
            </w:r>
          </w:p>
          <w:p w14:paraId="185BEA26" w14:textId="77777777" w:rsidR="00281E2D" w:rsidRPr="007211C4" w:rsidRDefault="00281E2D" w:rsidP="00281E2D">
            <w:pPr>
              <w:jc w:val="both"/>
              <w:rPr>
                <w:rFonts w:ascii="Times New Roman" w:hAnsi="Times New Roman" w:cs="Times New Roman"/>
                <w:bCs/>
              </w:rPr>
            </w:pPr>
          </w:p>
        </w:tc>
      </w:tr>
      <w:tr w:rsidR="00281E2D" w:rsidRPr="007211C4" w14:paraId="52B5192B" w14:textId="77777777" w:rsidTr="0062559F">
        <w:tc>
          <w:tcPr>
            <w:tcW w:w="9638" w:type="dxa"/>
          </w:tcPr>
          <w:p w14:paraId="3D35C436" w14:textId="0A1E4F15" w:rsidR="00281E2D" w:rsidRPr="007211C4" w:rsidRDefault="00281E2D" w:rsidP="00281E2D">
            <w:pPr>
              <w:pStyle w:val="Sarakstarindkopa"/>
              <w:numPr>
                <w:ilvl w:val="1"/>
                <w:numId w:val="15"/>
              </w:numPr>
              <w:jc w:val="both"/>
              <w:rPr>
                <w:rFonts w:ascii="Times New Roman" w:hAnsi="Times New Roman" w:cs="Times New Roman"/>
                <w:b/>
                <w:bCs/>
              </w:rPr>
            </w:pPr>
            <w:r w:rsidRPr="007211C4">
              <w:rPr>
                <w:rFonts w:ascii="Times New Roman" w:hAnsi="Times New Roman" w:cs="Times New Roman"/>
                <w:b/>
              </w:rPr>
              <w:t>Iepirkuma procedūras dokumenti</w:t>
            </w:r>
          </w:p>
        </w:tc>
      </w:tr>
      <w:tr w:rsidR="00281E2D" w:rsidRPr="007211C4" w14:paraId="31AC78D8" w14:textId="77777777" w:rsidTr="0062559F">
        <w:tc>
          <w:tcPr>
            <w:tcW w:w="9638" w:type="dxa"/>
          </w:tcPr>
          <w:p w14:paraId="40A4B376" w14:textId="3154A6C7" w:rsidR="00281E2D" w:rsidRPr="007211C4" w:rsidRDefault="00281E2D" w:rsidP="00281E2D">
            <w:pPr>
              <w:pStyle w:val="Sarakstarindkopa"/>
              <w:numPr>
                <w:ilvl w:val="2"/>
                <w:numId w:val="15"/>
              </w:numPr>
              <w:jc w:val="both"/>
              <w:rPr>
                <w:rFonts w:ascii="Times New Roman" w:hAnsi="Times New Roman" w:cs="Times New Roman"/>
              </w:rPr>
            </w:pPr>
            <w:r w:rsidRPr="007211C4">
              <w:rPr>
                <w:rFonts w:ascii="Times New Roman" w:hAnsi="Times New Roman" w:cs="Times New Roman"/>
                <w:u w:val="single"/>
              </w:rPr>
              <w:lastRenderedPageBreak/>
              <w:t xml:space="preserve">Nolikumam ar pielikumiem ir nodrošināta </w:t>
            </w:r>
            <w:r w:rsidRPr="007211C4">
              <w:rPr>
                <w:rFonts w:ascii="Times New Roman" w:hAnsi="Times New Roman" w:cs="Times New Roman"/>
                <w:b/>
                <w:bCs/>
                <w:u w:val="single"/>
              </w:rPr>
              <w:t>tieša un brīva elektroniskā pieeja</w:t>
            </w:r>
            <w:r w:rsidRPr="007211C4">
              <w:rPr>
                <w:rFonts w:ascii="Times New Roman" w:hAnsi="Times New Roman" w:cs="Times New Roman"/>
                <w:b/>
                <w:bCs/>
              </w:rPr>
              <w:t xml:space="preserve"> </w:t>
            </w:r>
            <w:r w:rsidRPr="007211C4">
              <w:rPr>
                <w:rFonts w:ascii="Times New Roman" w:hAnsi="Times New Roman" w:cs="Times New Roman"/>
              </w:rPr>
              <w:t>EIS e-konkursu apakšsistēmā (</w:t>
            </w:r>
            <w:hyperlink r:id="rId12" w:history="1">
              <w:r w:rsidR="00D359AD" w:rsidRPr="007211C4">
                <w:rPr>
                  <w:rStyle w:val="Hipersaite"/>
                  <w:rFonts w:ascii="Times New Roman" w:hAnsi="Times New Roman" w:cs="Times New Roman"/>
                </w:rPr>
                <w:t>https://www.eis.gov.lv/EKEIS/Supplier/Organizer/3290</w:t>
              </w:r>
            </w:hyperlink>
            <w:r w:rsidRPr="007211C4">
              <w:rPr>
                <w:rFonts w:ascii="Times New Roman" w:hAnsi="Times New Roman" w:cs="Times New Roman"/>
              </w:rPr>
              <w:t>).</w:t>
            </w:r>
          </w:p>
          <w:p w14:paraId="09858A2A" w14:textId="77777777" w:rsidR="00281E2D" w:rsidRPr="007211C4" w:rsidRDefault="00281E2D" w:rsidP="00281E2D">
            <w:pPr>
              <w:pStyle w:val="Sarakstarindkopa"/>
              <w:numPr>
                <w:ilvl w:val="2"/>
                <w:numId w:val="15"/>
              </w:numPr>
              <w:jc w:val="both"/>
              <w:rPr>
                <w:rFonts w:ascii="Times New Roman" w:hAnsi="Times New Roman" w:cs="Times New Roman"/>
              </w:rPr>
            </w:pPr>
            <w:r w:rsidRPr="007211C4">
              <w:rPr>
                <w:rFonts w:ascii="Times New Roman" w:hAnsi="Times New Roman" w:cs="Times New Roman"/>
              </w:rPr>
              <w:t>Elektronisko iepirkumu sistēmā reģistrēta ieinteresētā persona var reģistrēties kā Nolikuma saņēmējs; skaidrojumu sk. vietnē: </w:t>
            </w:r>
            <w:hyperlink r:id="rId13" w:history="1">
              <w:r w:rsidRPr="007211C4">
                <w:rPr>
                  <w:rStyle w:val="Hipersaite"/>
                  <w:rFonts w:ascii="Times New Roman" w:hAnsi="Times New Roman" w:cs="Times New Roman"/>
                </w:rPr>
                <w:t>https://www.eis.gov.lv/EIS/Publications/PublicationView.aspx?PublicationId=883</w:t>
              </w:r>
            </w:hyperlink>
          </w:p>
          <w:p w14:paraId="1CB04750" w14:textId="77777777" w:rsidR="00281E2D" w:rsidRPr="007211C4" w:rsidRDefault="00281E2D" w:rsidP="00281E2D">
            <w:pPr>
              <w:jc w:val="both"/>
              <w:rPr>
                <w:rFonts w:ascii="Times New Roman" w:hAnsi="Times New Roman" w:cs="Times New Roman"/>
                <w:b/>
              </w:rPr>
            </w:pPr>
          </w:p>
        </w:tc>
      </w:tr>
      <w:tr w:rsidR="00281E2D" w:rsidRPr="007211C4" w14:paraId="582E4321" w14:textId="77777777" w:rsidTr="0062559F">
        <w:tc>
          <w:tcPr>
            <w:tcW w:w="9638" w:type="dxa"/>
          </w:tcPr>
          <w:p w14:paraId="4B7B6714" w14:textId="48E9975E" w:rsidR="00281E2D" w:rsidRPr="007211C4" w:rsidRDefault="00281E2D" w:rsidP="00022E7F">
            <w:pPr>
              <w:pStyle w:val="Sarakstarindkopa"/>
              <w:numPr>
                <w:ilvl w:val="1"/>
                <w:numId w:val="15"/>
              </w:numPr>
              <w:jc w:val="both"/>
              <w:rPr>
                <w:rFonts w:ascii="Times New Roman" w:hAnsi="Times New Roman" w:cs="Times New Roman"/>
                <w:b/>
                <w:u w:val="single"/>
              </w:rPr>
            </w:pPr>
            <w:r w:rsidRPr="007211C4">
              <w:rPr>
                <w:rFonts w:ascii="Times New Roman" w:hAnsi="Times New Roman" w:cs="Times New Roman"/>
                <w:b/>
              </w:rPr>
              <w:t>Papildu informācija</w:t>
            </w:r>
          </w:p>
        </w:tc>
      </w:tr>
      <w:tr w:rsidR="00281E2D" w:rsidRPr="007211C4" w14:paraId="7E35ECF2" w14:textId="77777777" w:rsidTr="0062559F">
        <w:tc>
          <w:tcPr>
            <w:tcW w:w="9638" w:type="dxa"/>
          </w:tcPr>
          <w:p w14:paraId="75CFE896" w14:textId="1E41CDF1" w:rsidR="00281E2D" w:rsidRPr="007211C4" w:rsidRDefault="00281E2D" w:rsidP="00281E2D">
            <w:pPr>
              <w:pStyle w:val="Sarakstarindkopa"/>
              <w:numPr>
                <w:ilvl w:val="2"/>
                <w:numId w:val="15"/>
              </w:numPr>
              <w:ind w:left="0" w:firstLine="0"/>
              <w:jc w:val="both"/>
              <w:rPr>
                <w:rFonts w:ascii="Times New Roman" w:hAnsi="Times New Roman" w:cs="Times New Roman"/>
              </w:rPr>
            </w:pPr>
            <w:r w:rsidRPr="007211C4">
              <w:rPr>
                <w:rFonts w:ascii="Times New Roman" w:eastAsia="Helvetica" w:hAnsi="Times New Roman" w:cs="Times New Roman"/>
              </w:rPr>
              <w:t xml:space="preserve">Jebkura papildu informācija, kas tiks sniegta saistībā ar šo iepirkumu, tiks publicēta pasūtītāja pircēja profilā </w:t>
            </w:r>
            <w:r w:rsidRPr="007211C4">
              <w:rPr>
                <w:rFonts w:ascii="Times New Roman" w:hAnsi="Times New Roman" w:cs="Times New Roman"/>
              </w:rPr>
              <w:t>EIS e-konkursu apakšsistēmā</w:t>
            </w:r>
            <w:r w:rsidR="00806F85" w:rsidRPr="007211C4">
              <w:rPr>
                <w:rFonts w:ascii="Times New Roman" w:hAnsi="Times New Roman" w:cs="Times New Roman"/>
              </w:rPr>
              <w:t xml:space="preserve"> (</w:t>
            </w:r>
            <w:hyperlink r:id="rId14" w:history="1">
              <w:r w:rsidR="00806F85" w:rsidRPr="007211C4">
                <w:rPr>
                  <w:rStyle w:val="Hipersaite"/>
                  <w:rFonts w:ascii="Times New Roman" w:eastAsia="Calibri" w:hAnsi="Times New Roman" w:cs="Times New Roman"/>
                  <w:szCs w:val="24"/>
                </w:rPr>
                <w:t>https://www.eis.gov.lv/EKEIS/Supplier/Organizer/3290</w:t>
              </w:r>
            </w:hyperlink>
            <w:r w:rsidR="00806F85" w:rsidRPr="007211C4">
              <w:rPr>
                <w:rFonts w:ascii="Times New Roman" w:hAnsi="Times New Roman" w:cs="Times New Roman"/>
              </w:rPr>
              <w:t>)</w:t>
            </w:r>
            <w:r w:rsidRPr="007211C4">
              <w:rPr>
                <w:rFonts w:ascii="Times New Roman" w:eastAsia="Helvetica" w:hAnsi="Times New Roman" w:cs="Times New Roman"/>
              </w:rPr>
              <w:t>. Ieinteresētajam piegādātājam ir pienākums sekot līdzi publicētajai informācijai. Komisija nav atbildīga par to, ja kāda ieinteresētā persona nav iepazinusies ar informāciju, kam ir nodrošināta brīva un tieša elektroniskā pieeja.</w:t>
            </w:r>
          </w:p>
          <w:p w14:paraId="441AB941" w14:textId="55523DE9" w:rsidR="00281E2D" w:rsidRPr="007211C4" w:rsidRDefault="00281E2D" w:rsidP="00281E2D">
            <w:pPr>
              <w:pStyle w:val="Nosaukums"/>
              <w:numPr>
                <w:ilvl w:val="2"/>
                <w:numId w:val="15"/>
              </w:numPr>
              <w:tabs>
                <w:tab w:val="left" w:pos="0"/>
              </w:tabs>
              <w:ind w:left="29" w:firstLine="0"/>
              <w:jc w:val="both"/>
              <w:rPr>
                <w:rFonts w:eastAsia="Helvetica"/>
                <w:b w:val="0"/>
                <w:sz w:val="22"/>
                <w:szCs w:val="22"/>
                <w:u w:val="none"/>
              </w:rPr>
            </w:pPr>
            <w:r w:rsidRPr="007211C4">
              <w:rPr>
                <w:rFonts w:eastAsia="Helvetica"/>
                <w:b w:val="0"/>
                <w:sz w:val="22"/>
                <w:szCs w:val="22"/>
                <w:u w:val="none"/>
              </w:rPr>
              <w:t xml:space="preserve">Ja pretendents ir laikus pieprasījis papildu informāciju par iepirkuma dokumentos iekļautajām prasībām, pasūtītājs to sniedz </w:t>
            </w:r>
            <w:r w:rsidR="00806F85" w:rsidRPr="007211C4">
              <w:rPr>
                <w:rFonts w:eastAsia="Helvetica"/>
                <w:b w:val="0"/>
                <w:sz w:val="22"/>
                <w:szCs w:val="22"/>
                <w:u w:val="none"/>
              </w:rPr>
              <w:t>piecu</w:t>
            </w:r>
            <w:r w:rsidRPr="007211C4">
              <w:rPr>
                <w:rFonts w:eastAsia="Helvetica"/>
                <w:b w:val="0"/>
                <w:sz w:val="22"/>
                <w:szCs w:val="22"/>
                <w:u w:val="none"/>
              </w:rPr>
              <w:t xml:space="preserve"> darbdienu laikā, bet ne vēlāk kā </w:t>
            </w:r>
            <w:r w:rsidR="00806F85" w:rsidRPr="007211C4">
              <w:rPr>
                <w:rFonts w:eastAsia="Helvetica"/>
                <w:b w:val="0"/>
                <w:sz w:val="22"/>
                <w:szCs w:val="22"/>
                <w:u w:val="none"/>
              </w:rPr>
              <w:t>seša</w:t>
            </w:r>
            <w:r w:rsidRPr="007211C4">
              <w:rPr>
                <w:rFonts w:eastAsia="Helvetica"/>
                <w:b w:val="0"/>
                <w:sz w:val="22"/>
                <w:szCs w:val="22"/>
                <w:u w:val="none"/>
              </w:rPr>
              <w:t>s dienas pirms piedāvājumu iesniegšanas termiņa beigām.</w:t>
            </w:r>
          </w:p>
          <w:p w14:paraId="6FAA957E" w14:textId="3FB74028" w:rsidR="00281E2D" w:rsidRPr="007211C4" w:rsidRDefault="00281E2D" w:rsidP="00022E7F">
            <w:pPr>
              <w:pStyle w:val="Sarakstarindkopa"/>
              <w:numPr>
                <w:ilvl w:val="2"/>
                <w:numId w:val="15"/>
              </w:numPr>
              <w:ind w:left="29" w:firstLine="0"/>
              <w:jc w:val="both"/>
              <w:rPr>
                <w:rFonts w:ascii="Times New Roman" w:hAnsi="Times New Roman" w:cs="Times New Roman"/>
              </w:rPr>
            </w:pPr>
            <w:r w:rsidRPr="007211C4">
              <w:rPr>
                <w:rFonts w:ascii="Times New Roman" w:eastAsia="Helvetica" w:hAnsi="Times New Roman" w:cs="Times New Roman"/>
              </w:rPr>
              <w:t xml:space="preserve">Papildu informāciju pasūtītājs </w:t>
            </w:r>
            <w:proofErr w:type="spellStart"/>
            <w:r w:rsidRPr="007211C4">
              <w:rPr>
                <w:rFonts w:ascii="Times New Roman" w:eastAsia="Helvetica" w:hAnsi="Times New Roman" w:cs="Times New Roman"/>
              </w:rPr>
              <w:t>nosūta</w:t>
            </w:r>
            <w:proofErr w:type="spellEnd"/>
            <w:r w:rsidRPr="007211C4">
              <w:rPr>
                <w:rFonts w:ascii="Times New Roman" w:eastAsia="Helvetica" w:hAnsi="Times New Roman" w:cs="Times New Roman"/>
              </w:rPr>
              <w:t xml:space="preserve"> pretendentam, kas uzdevis jautājumu, un vienlaikus ievieto šo informāciju pasūtītāja</w:t>
            </w:r>
            <w:r w:rsidR="00806F85" w:rsidRPr="007211C4">
              <w:rPr>
                <w:rFonts w:ascii="Times New Roman" w:eastAsia="Helvetica" w:hAnsi="Times New Roman" w:cs="Times New Roman"/>
              </w:rPr>
              <w:t xml:space="preserve"> pircēja</w:t>
            </w:r>
            <w:r w:rsidRPr="007211C4">
              <w:rPr>
                <w:rFonts w:ascii="Times New Roman" w:eastAsia="Helvetica" w:hAnsi="Times New Roman" w:cs="Times New Roman"/>
              </w:rPr>
              <w:t xml:space="preserve"> </w:t>
            </w:r>
            <w:r w:rsidR="00806F85" w:rsidRPr="007211C4">
              <w:rPr>
                <w:rFonts w:ascii="Times New Roman" w:eastAsia="Helvetica" w:hAnsi="Times New Roman" w:cs="Times New Roman"/>
              </w:rPr>
              <w:t>profilā</w:t>
            </w:r>
            <w:r w:rsidRPr="007211C4">
              <w:rPr>
                <w:rFonts w:ascii="Times New Roman" w:eastAsia="Helvetica" w:hAnsi="Times New Roman" w:cs="Times New Roman"/>
              </w:rPr>
              <w:t>, kur ir pieejami iepirkuma dokumenti, norādot arī uzdoto jautājumu.</w:t>
            </w:r>
          </w:p>
        </w:tc>
      </w:tr>
    </w:tbl>
    <w:p w14:paraId="642526A4" w14:textId="77777777" w:rsidR="00022E7F" w:rsidRPr="007211C4" w:rsidRDefault="00022E7F" w:rsidP="0080187E">
      <w:pPr>
        <w:spacing w:after="0" w:line="240" w:lineRule="auto"/>
        <w:jc w:val="center"/>
        <w:rPr>
          <w:rFonts w:ascii="Times New Roman" w:hAnsi="Times New Roman" w:cs="Times New Roman"/>
          <w:b/>
        </w:rPr>
      </w:pPr>
    </w:p>
    <w:p w14:paraId="70C591BD" w14:textId="45017653" w:rsidR="0080187E" w:rsidRPr="007211C4" w:rsidRDefault="00A937F6" w:rsidP="0080187E">
      <w:pPr>
        <w:spacing w:after="0" w:line="240" w:lineRule="auto"/>
        <w:jc w:val="center"/>
        <w:rPr>
          <w:rFonts w:ascii="Times New Roman" w:hAnsi="Times New Roman" w:cs="Times New Roman"/>
          <w:b/>
        </w:rPr>
      </w:pPr>
      <w:r w:rsidRPr="007211C4">
        <w:rPr>
          <w:rFonts w:ascii="Times New Roman" w:hAnsi="Times New Roman" w:cs="Times New Roman"/>
          <w:b/>
        </w:rPr>
        <w:t>II</w:t>
      </w:r>
      <w:r w:rsidR="0080187E" w:rsidRPr="007211C4">
        <w:rPr>
          <w:rFonts w:ascii="Times New Roman" w:hAnsi="Times New Roman" w:cs="Times New Roman"/>
          <w:b/>
        </w:rPr>
        <w:t xml:space="preserve"> SADAĻA</w:t>
      </w:r>
    </w:p>
    <w:p w14:paraId="6674F4D9" w14:textId="77777777" w:rsidR="0080187E" w:rsidRPr="007211C4" w:rsidRDefault="0080187E" w:rsidP="0080187E">
      <w:pPr>
        <w:spacing w:after="0" w:line="240" w:lineRule="auto"/>
        <w:jc w:val="center"/>
        <w:rPr>
          <w:rFonts w:ascii="Times New Roman" w:hAnsi="Times New Roman" w:cs="Times New Roman"/>
          <w:b/>
        </w:rPr>
      </w:pPr>
      <w:r w:rsidRPr="007211C4">
        <w:rPr>
          <w:rFonts w:ascii="Times New Roman" w:hAnsi="Times New Roman" w:cs="Times New Roman"/>
          <w:b/>
        </w:rPr>
        <w:t>PRASĪBAS PRETENDENTIEM UN IESNIEDZAMIE DOKUMENTI</w:t>
      </w:r>
    </w:p>
    <w:p w14:paraId="2FE205F8" w14:textId="77777777" w:rsidR="00C33ACF" w:rsidRPr="007211C4" w:rsidRDefault="00C33ACF" w:rsidP="00C33ACF">
      <w:pPr>
        <w:pStyle w:val="Pamatteksts"/>
        <w:tabs>
          <w:tab w:val="left" w:pos="567"/>
          <w:tab w:val="left" w:pos="851"/>
        </w:tabs>
        <w:rPr>
          <w:sz w:val="22"/>
          <w:szCs w:val="22"/>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536"/>
      </w:tblGrid>
      <w:tr w:rsidR="0080187E" w:rsidRPr="007211C4" w14:paraId="2C8F71E2" w14:textId="77777777" w:rsidTr="00D359AD">
        <w:trPr>
          <w:jc w:val="center"/>
        </w:trPr>
        <w:tc>
          <w:tcPr>
            <w:tcW w:w="4678" w:type="dxa"/>
            <w:shd w:val="clear" w:color="auto" w:fill="auto"/>
          </w:tcPr>
          <w:p w14:paraId="0D0BCC78" w14:textId="77777777" w:rsidR="0080187E" w:rsidRPr="007211C4" w:rsidRDefault="0080187E" w:rsidP="002C0345">
            <w:pPr>
              <w:spacing w:after="0" w:line="240" w:lineRule="auto"/>
              <w:rPr>
                <w:rFonts w:ascii="Times New Roman" w:hAnsi="Times New Roman" w:cs="Times New Roman"/>
                <w:b/>
                <w:bCs/>
              </w:rPr>
            </w:pPr>
            <w:r w:rsidRPr="007211C4">
              <w:rPr>
                <w:rFonts w:ascii="Times New Roman" w:hAnsi="Times New Roman" w:cs="Times New Roman"/>
                <w:b/>
                <w:bCs/>
              </w:rPr>
              <w:t>Prasība:</w:t>
            </w:r>
          </w:p>
        </w:tc>
        <w:tc>
          <w:tcPr>
            <w:tcW w:w="4536" w:type="dxa"/>
            <w:shd w:val="clear" w:color="auto" w:fill="auto"/>
          </w:tcPr>
          <w:p w14:paraId="18AFD51D" w14:textId="77777777" w:rsidR="0080187E" w:rsidRPr="007211C4" w:rsidRDefault="0080187E" w:rsidP="002C0345">
            <w:pPr>
              <w:spacing w:after="0" w:line="240" w:lineRule="auto"/>
              <w:rPr>
                <w:rFonts w:ascii="Times New Roman" w:hAnsi="Times New Roman" w:cs="Times New Roman"/>
                <w:b/>
                <w:bCs/>
              </w:rPr>
            </w:pPr>
            <w:r w:rsidRPr="007211C4">
              <w:rPr>
                <w:rFonts w:ascii="Times New Roman" w:hAnsi="Times New Roman" w:cs="Times New Roman"/>
                <w:b/>
                <w:bCs/>
              </w:rPr>
              <w:t>Iesniedzamais dokuments:</w:t>
            </w:r>
          </w:p>
        </w:tc>
      </w:tr>
      <w:tr w:rsidR="0080187E" w:rsidRPr="007211C4" w14:paraId="2F3311B4" w14:textId="77777777" w:rsidTr="00D359AD">
        <w:trPr>
          <w:jc w:val="center"/>
        </w:trPr>
        <w:tc>
          <w:tcPr>
            <w:tcW w:w="4678" w:type="dxa"/>
            <w:shd w:val="clear" w:color="auto" w:fill="auto"/>
          </w:tcPr>
          <w:p w14:paraId="1A0A3E20" w14:textId="659446B5" w:rsidR="0080187E" w:rsidRPr="007211C4" w:rsidRDefault="001D1071" w:rsidP="002C0345">
            <w:pPr>
              <w:pStyle w:val="Bezatstarpm"/>
              <w:jc w:val="both"/>
              <w:rPr>
                <w:rFonts w:eastAsia="Helvetica"/>
                <w:b/>
                <w:sz w:val="22"/>
                <w:szCs w:val="22"/>
                <w:highlight w:val="yellow"/>
              </w:rPr>
            </w:pPr>
            <w:r w:rsidRPr="007211C4">
              <w:rPr>
                <w:rFonts w:eastAsia="Helvetica"/>
                <w:b/>
                <w:sz w:val="22"/>
                <w:szCs w:val="22"/>
              </w:rPr>
              <w:t>2</w:t>
            </w:r>
            <w:r w:rsidR="00A248A7" w:rsidRPr="007211C4">
              <w:rPr>
                <w:rFonts w:eastAsia="Helvetica"/>
                <w:b/>
                <w:sz w:val="22"/>
                <w:szCs w:val="22"/>
              </w:rPr>
              <w:t>.1.</w:t>
            </w:r>
            <w:r w:rsidR="0080187E" w:rsidRPr="007211C4">
              <w:rPr>
                <w:rFonts w:eastAsia="Helvetica"/>
                <w:sz w:val="22"/>
                <w:szCs w:val="22"/>
              </w:rPr>
              <w:t xml:space="preserve"> </w:t>
            </w:r>
            <w:r w:rsidR="00215295" w:rsidRPr="007211C4">
              <w:rPr>
                <w:rFonts w:eastAsia="Helvetica"/>
                <w:sz w:val="22"/>
                <w:szCs w:val="22"/>
              </w:rPr>
              <w:t>Pretendents ir piegādātājs, kurš ir iesniedzis piedāvājumu.</w:t>
            </w:r>
            <w:r w:rsidR="00215295" w:rsidRPr="007211C4">
              <w:rPr>
                <w:rFonts w:eastAsia="Helvetica"/>
                <w:b/>
                <w:sz w:val="22"/>
                <w:szCs w:val="22"/>
              </w:rPr>
              <w:t xml:space="preserve"> </w:t>
            </w:r>
            <w:r w:rsidR="00215295" w:rsidRPr="007211C4">
              <w:rPr>
                <w:rFonts w:eastAsia="Helvetica"/>
                <w:sz w:val="22"/>
                <w:szCs w:val="22"/>
              </w:rPr>
              <w:t xml:space="preserve">Piegādātājs var būt fiziskā vai juridiskā persona vai pasūtītājs, šādu personu apvienība jebkurā to kombinācijā, kas attiecīgi piedāvā tirgū </w:t>
            </w:r>
            <w:r w:rsidR="0035454E" w:rsidRPr="007211C4">
              <w:rPr>
                <w:rFonts w:eastAsia="Helvetica"/>
                <w:sz w:val="22"/>
                <w:szCs w:val="22"/>
              </w:rPr>
              <w:t>Pasūtītājam nepieciešam</w:t>
            </w:r>
            <w:r w:rsidR="008A7FF3" w:rsidRPr="007211C4">
              <w:rPr>
                <w:rFonts w:eastAsia="Helvetica"/>
                <w:sz w:val="22"/>
                <w:szCs w:val="22"/>
              </w:rPr>
              <w:t>o</w:t>
            </w:r>
            <w:r w:rsidR="0035454E" w:rsidRPr="007211C4">
              <w:rPr>
                <w:rFonts w:eastAsia="Helvetica"/>
                <w:sz w:val="22"/>
                <w:szCs w:val="22"/>
              </w:rPr>
              <w:t xml:space="preserve">s </w:t>
            </w:r>
            <w:r w:rsidR="00215295" w:rsidRPr="007211C4">
              <w:rPr>
                <w:rFonts w:eastAsia="Helvetica"/>
                <w:sz w:val="22"/>
                <w:szCs w:val="22"/>
              </w:rPr>
              <w:t>p</w:t>
            </w:r>
            <w:r w:rsidR="008A7FF3" w:rsidRPr="007211C4">
              <w:rPr>
                <w:rFonts w:eastAsia="Helvetica"/>
                <w:sz w:val="22"/>
                <w:szCs w:val="22"/>
              </w:rPr>
              <w:t>akalpojumus</w:t>
            </w:r>
            <w:r w:rsidR="00DC1097" w:rsidRPr="007211C4">
              <w:rPr>
                <w:rFonts w:eastAsia="Helvetica"/>
                <w:sz w:val="22"/>
                <w:szCs w:val="22"/>
              </w:rPr>
              <w:t xml:space="preserve"> un piegād</w:t>
            </w:r>
            <w:r w:rsidR="00FB2D58">
              <w:rPr>
                <w:rFonts w:eastAsia="Helvetica"/>
                <w:sz w:val="22"/>
                <w:szCs w:val="22"/>
              </w:rPr>
              <w:t>es</w:t>
            </w:r>
            <w:r w:rsidR="00215295" w:rsidRPr="007211C4">
              <w:rPr>
                <w:rFonts w:eastAsia="Helvetica"/>
                <w:sz w:val="22"/>
                <w:szCs w:val="22"/>
              </w:rPr>
              <w:t>.</w:t>
            </w:r>
          </w:p>
        </w:tc>
        <w:tc>
          <w:tcPr>
            <w:tcW w:w="4536" w:type="dxa"/>
            <w:shd w:val="clear" w:color="auto" w:fill="auto"/>
            <w:vAlign w:val="center"/>
          </w:tcPr>
          <w:p w14:paraId="15FE11D7" w14:textId="72CC9DED" w:rsidR="0080187E" w:rsidRPr="007211C4" w:rsidRDefault="0080187E" w:rsidP="002C0345">
            <w:pPr>
              <w:pStyle w:val="Bezatstarpm"/>
              <w:tabs>
                <w:tab w:val="left" w:pos="317"/>
              </w:tabs>
              <w:jc w:val="both"/>
              <w:rPr>
                <w:sz w:val="22"/>
                <w:szCs w:val="22"/>
              </w:rPr>
            </w:pPr>
            <w:r w:rsidRPr="007211C4">
              <w:rPr>
                <w:sz w:val="22"/>
                <w:szCs w:val="22"/>
              </w:rPr>
              <w:t>Pieteikums dalībai iepirkumā (pēc formas –nolikuma 1.pielikums).</w:t>
            </w:r>
          </w:p>
          <w:p w14:paraId="4EFF3222" w14:textId="6477C900" w:rsidR="0080187E" w:rsidRPr="007211C4" w:rsidRDefault="0080187E" w:rsidP="002C0345">
            <w:pPr>
              <w:pStyle w:val="Bezatstarpm"/>
              <w:tabs>
                <w:tab w:val="left" w:pos="317"/>
              </w:tabs>
              <w:ind w:left="34"/>
              <w:jc w:val="both"/>
              <w:rPr>
                <w:sz w:val="22"/>
                <w:szCs w:val="22"/>
              </w:rPr>
            </w:pPr>
          </w:p>
        </w:tc>
      </w:tr>
      <w:tr w:rsidR="00E210C0" w:rsidRPr="007211C4" w14:paraId="4118356A" w14:textId="77777777" w:rsidTr="00D359AD">
        <w:trPr>
          <w:jc w:val="center"/>
        </w:trPr>
        <w:tc>
          <w:tcPr>
            <w:tcW w:w="4678" w:type="dxa"/>
            <w:shd w:val="clear" w:color="auto" w:fill="auto"/>
          </w:tcPr>
          <w:p w14:paraId="1AC2738B" w14:textId="37A5E6AF" w:rsidR="00E210C0" w:rsidRPr="007211C4" w:rsidRDefault="001D1071" w:rsidP="002C0345">
            <w:pPr>
              <w:pStyle w:val="Bezatstarpm"/>
              <w:jc w:val="both"/>
              <w:rPr>
                <w:rFonts w:eastAsia="Helvetica"/>
                <w:sz w:val="22"/>
                <w:szCs w:val="22"/>
              </w:rPr>
            </w:pPr>
            <w:r w:rsidRPr="007211C4">
              <w:rPr>
                <w:rFonts w:eastAsia="Helvetica"/>
                <w:b/>
                <w:sz w:val="22"/>
                <w:szCs w:val="22"/>
              </w:rPr>
              <w:t>2</w:t>
            </w:r>
            <w:r w:rsidR="00A248A7" w:rsidRPr="007211C4">
              <w:rPr>
                <w:rFonts w:eastAsia="Helvetica"/>
                <w:b/>
                <w:sz w:val="22"/>
                <w:szCs w:val="22"/>
              </w:rPr>
              <w:t>.2.</w:t>
            </w:r>
            <w:r w:rsidR="00A248A7" w:rsidRPr="007211C4">
              <w:rPr>
                <w:rFonts w:eastAsia="Helvetica"/>
                <w:sz w:val="22"/>
                <w:szCs w:val="22"/>
              </w:rPr>
              <w:t xml:space="preserve"> </w:t>
            </w:r>
            <w:r w:rsidR="00E210C0" w:rsidRPr="007211C4">
              <w:rPr>
                <w:rFonts w:eastAsia="Helvetica"/>
                <w:sz w:val="22"/>
                <w:szCs w:val="22"/>
              </w:rPr>
              <w:t>Piegādātājs var balstīties uz citu personu saimnieciskajām un finansiālajām iespējām, ja tas ir nepieciešams konkrētā līguma izpildei, neatkarīgi no savstarpējo attiecību tiesiskā rakstura.</w:t>
            </w:r>
          </w:p>
          <w:p w14:paraId="30D76347" w14:textId="77777777" w:rsidR="00E210C0" w:rsidRPr="007211C4" w:rsidRDefault="00E210C0" w:rsidP="002C0345">
            <w:pPr>
              <w:pStyle w:val="Bezatstarpm"/>
              <w:jc w:val="both"/>
              <w:rPr>
                <w:rFonts w:eastAsia="Helvetica"/>
                <w:sz w:val="22"/>
                <w:szCs w:val="22"/>
                <w:u w:val="single"/>
              </w:rPr>
            </w:pPr>
            <w:r w:rsidRPr="007211C4">
              <w:rPr>
                <w:rFonts w:eastAsia="Helvetica"/>
                <w:sz w:val="22"/>
                <w:szCs w:val="22"/>
                <w:u w:val="single"/>
              </w:rPr>
              <w:t>Šajā gadījumā piegādātājs un persona, uz kuras saimnieciskajām un finansiālajām iespējām tas balstās, ir solidāri atbildīgi par iepirkuma līguma izpildi.</w:t>
            </w:r>
          </w:p>
        </w:tc>
        <w:tc>
          <w:tcPr>
            <w:tcW w:w="4536" w:type="dxa"/>
            <w:shd w:val="clear" w:color="auto" w:fill="auto"/>
            <w:vAlign w:val="center"/>
          </w:tcPr>
          <w:p w14:paraId="52087515" w14:textId="6396702A" w:rsidR="00E210C0" w:rsidRPr="007211C4" w:rsidRDefault="00E210C0" w:rsidP="002C0345">
            <w:pPr>
              <w:pStyle w:val="Bezatstarpm"/>
              <w:numPr>
                <w:ilvl w:val="0"/>
                <w:numId w:val="2"/>
              </w:numPr>
              <w:tabs>
                <w:tab w:val="left" w:pos="317"/>
              </w:tabs>
              <w:ind w:left="0" w:firstLine="34"/>
              <w:jc w:val="both"/>
              <w:rPr>
                <w:sz w:val="22"/>
                <w:szCs w:val="22"/>
              </w:rPr>
            </w:pPr>
            <w:r w:rsidRPr="007211C4">
              <w:rPr>
                <w:rFonts w:eastAsia="Helvetica"/>
                <w:sz w:val="22"/>
                <w:szCs w:val="22"/>
              </w:rPr>
              <w:t xml:space="preserve">Pretendents pierāda </w:t>
            </w:r>
            <w:r w:rsidR="001F29C3" w:rsidRPr="007211C4">
              <w:rPr>
                <w:rFonts w:eastAsia="Helvetica"/>
                <w:sz w:val="22"/>
                <w:szCs w:val="22"/>
              </w:rPr>
              <w:t>Iepirkumu komisijai</w:t>
            </w:r>
            <w:r w:rsidRPr="007211C4">
              <w:rPr>
                <w:rFonts w:eastAsia="Helvetica"/>
                <w:sz w:val="22"/>
                <w:szCs w:val="22"/>
              </w:rPr>
              <w:t>, ka viņa rīcībā būs nepieciešamie resursi, iesniedzot, piemēram, šo personu apliecinājumu vai vienošanos par sadarbību konkrētā līguma izpildē.</w:t>
            </w:r>
          </w:p>
          <w:p w14:paraId="29807BC0" w14:textId="57A5CE52" w:rsidR="00E210C0" w:rsidRPr="007211C4" w:rsidRDefault="005545A5" w:rsidP="002C0345">
            <w:pPr>
              <w:pStyle w:val="Bezatstarpm"/>
              <w:numPr>
                <w:ilvl w:val="0"/>
                <w:numId w:val="2"/>
              </w:numPr>
              <w:tabs>
                <w:tab w:val="left" w:pos="317"/>
              </w:tabs>
              <w:ind w:left="0" w:firstLine="34"/>
              <w:jc w:val="both"/>
              <w:rPr>
                <w:sz w:val="22"/>
                <w:szCs w:val="22"/>
              </w:rPr>
            </w:pPr>
            <w:r w:rsidRPr="007211C4">
              <w:rPr>
                <w:sz w:val="22"/>
                <w:szCs w:val="22"/>
              </w:rPr>
              <w:t>Pretendenta un personas, uz kuras saimnieciskajām un finansiālajām iespējām pretendents balstās, savstarpēji parakstīts apliecinājums vai noslēgta vienošanās, kurā  norādīts, ka persona, uz kuras saimnieciskajām un finansiālajām iespējām pretendents balstās, uzņemas solidāro atbildību par iepirkuma līguma izpildi, kā arī norādīts, kādā veidā un/vai formā šī persona ir paredzējusi uzņemties solidāro atbildību par iepirkuma līguma izpildi.</w:t>
            </w:r>
          </w:p>
        </w:tc>
      </w:tr>
      <w:tr w:rsidR="00E210C0" w:rsidRPr="007211C4" w14:paraId="20108CFF" w14:textId="77777777" w:rsidTr="00D359AD">
        <w:trPr>
          <w:jc w:val="center"/>
        </w:trPr>
        <w:tc>
          <w:tcPr>
            <w:tcW w:w="4678" w:type="dxa"/>
            <w:shd w:val="clear" w:color="auto" w:fill="auto"/>
          </w:tcPr>
          <w:p w14:paraId="58C5F3FB" w14:textId="08B20DE5" w:rsidR="003D585B" w:rsidRPr="007211C4" w:rsidRDefault="001D1071" w:rsidP="002C0345">
            <w:pPr>
              <w:pStyle w:val="Bezatstarpm"/>
              <w:jc w:val="both"/>
              <w:rPr>
                <w:rFonts w:eastAsia="Helvetica"/>
                <w:sz w:val="22"/>
                <w:szCs w:val="22"/>
              </w:rPr>
            </w:pPr>
            <w:r w:rsidRPr="007211C4">
              <w:rPr>
                <w:rFonts w:eastAsia="Helvetica"/>
                <w:b/>
                <w:sz w:val="22"/>
                <w:szCs w:val="22"/>
              </w:rPr>
              <w:t>2</w:t>
            </w:r>
            <w:r w:rsidR="00A248A7" w:rsidRPr="007211C4">
              <w:rPr>
                <w:rFonts w:eastAsia="Helvetica"/>
                <w:b/>
                <w:sz w:val="22"/>
                <w:szCs w:val="22"/>
              </w:rPr>
              <w:t>.3.</w:t>
            </w:r>
            <w:r w:rsidR="00A248A7" w:rsidRPr="007211C4">
              <w:rPr>
                <w:rFonts w:eastAsia="Helvetica"/>
                <w:sz w:val="22"/>
                <w:szCs w:val="22"/>
              </w:rPr>
              <w:t xml:space="preserve"> </w:t>
            </w:r>
            <w:r w:rsidR="003D585B" w:rsidRPr="007211C4">
              <w:rPr>
                <w:rFonts w:eastAsia="Helvetica"/>
                <w:sz w:val="22"/>
                <w:szCs w:val="22"/>
              </w:rPr>
              <w:t xml:space="preserve">Piegādātājs var balstīties uz citu personu tehniskajām un profesionālajām iespējām, ja tas ir nepieciešams konkrētā iepirkuma līguma izpildei, neatkarīgi no savstarpējo attiecību tiesiskā rakstura. </w:t>
            </w:r>
          </w:p>
          <w:p w14:paraId="3D2DC12C" w14:textId="184303C0" w:rsidR="00E210C0" w:rsidRPr="007211C4" w:rsidRDefault="003D585B" w:rsidP="002C0345">
            <w:pPr>
              <w:pStyle w:val="Bezatstarpm"/>
              <w:jc w:val="both"/>
              <w:rPr>
                <w:b/>
                <w:sz w:val="22"/>
                <w:szCs w:val="22"/>
              </w:rPr>
            </w:pPr>
            <w:r w:rsidRPr="007211C4">
              <w:rPr>
                <w:rFonts w:eastAsia="Helvetica"/>
                <w:sz w:val="22"/>
                <w:szCs w:val="22"/>
                <w:u w:val="single"/>
              </w:rPr>
              <w:t>Piegādātājs, lai apliecinātu profesionālo pieredzi vai pasūtītāja prasībām atbilstoša personāla pieejamību, var balstīties uz citu personu iespējām tikai tad, ja šīs personas sniegs pakalpojumus, kuru izpildei attiecīgās spējas ir nepieciešamas.</w:t>
            </w:r>
          </w:p>
        </w:tc>
        <w:tc>
          <w:tcPr>
            <w:tcW w:w="4536" w:type="dxa"/>
            <w:shd w:val="clear" w:color="auto" w:fill="auto"/>
            <w:vAlign w:val="center"/>
          </w:tcPr>
          <w:p w14:paraId="1F58786C" w14:textId="395FA175" w:rsidR="00E210C0" w:rsidRPr="007211C4" w:rsidRDefault="00DF6371" w:rsidP="002C0345">
            <w:pPr>
              <w:pStyle w:val="Bezatstarpm"/>
              <w:tabs>
                <w:tab w:val="left" w:pos="317"/>
              </w:tabs>
              <w:jc w:val="both"/>
              <w:rPr>
                <w:sz w:val="22"/>
                <w:szCs w:val="22"/>
              </w:rPr>
            </w:pPr>
            <w:r w:rsidRPr="007211C4">
              <w:rPr>
                <w:rFonts w:eastAsia="Helvetica"/>
                <w:sz w:val="22"/>
                <w:szCs w:val="22"/>
              </w:rPr>
              <w:t>Pretendents pierāda Komisijai, ka tā rīcībā būs nepieciešamie resursi, iesniedzot šo personu apliecinājumu vai vienošanos par nepieciešamo resursu nodošanu piegādātāja rīcībā, norādot, kādi resursi pretendenta rīcībā tiks nodoti.</w:t>
            </w:r>
          </w:p>
        </w:tc>
      </w:tr>
      <w:tr w:rsidR="00E210C0" w:rsidRPr="007211C4" w14:paraId="271C42A2" w14:textId="77777777" w:rsidTr="00D359AD">
        <w:trPr>
          <w:jc w:val="center"/>
        </w:trPr>
        <w:tc>
          <w:tcPr>
            <w:tcW w:w="4678" w:type="dxa"/>
            <w:shd w:val="clear" w:color="auto" w:fill="auto"/>
          </w:tcPr>
          <w:p w14:paraId="35FDCA3C" w14:textId="6F46A5A7" w:rsidR="00E210C0" w:rsidRPr="007211C4" w:rsidRDefault="001D1071" w:rsidP="002C0345">
            <w:pPr>
              <w:pStyle w:val="Bezatstarpm"/>
              <w:jc w:val="both"/>
              <w:rPr>
                <w:b/>
                <w:sz w:val="22"/>
                <w:szCs w:val="22"/>
              </w:rPr>
            </w:pPr>
            <w:r w:rsidRPr="007211C4">
              <w:rPr>
                <w:b/>
                <w:sz w:val="22"/>
                <w:szCs w:val="22"/>
              </w:rPr>
              <w:t>2</w:t>
            </w:r>
            <w:r w:rsidR="00A248A7" w:rsidRPr="007211C4">
              <w:rPr>
                <w:b/>
                <w:sz w:val="22"/>
                <w:szCs w:val="22"/>
              </w:rPr>
              <w:t>.4</w:t>
            </w:r>
            <w:r w:rsidR="00E210C0" w:rsidRPr="007211C4">
              <w:rPr>
                <w:b/>
                <w:sz w:val="22"/>
                <w:szCs w:val="22"/>
              </w:rPr>
              <w:t xml:space="preserve">. </w:t>
            </w:r>
            <w:r w:rsidR="00E210C0" w:rsidRPr="007211C4">
              <w:rPr>
                <w:sz w:val="22"/>
                <w:szCs w:val="22"/>
              </w:rPr>
              <w:t>Ja piedāvājumu iesniedz piegādātāju apvienība, piedāvājuma dokumentus paraksta atbilstoši piegādātāju savstarpējās vienošanās nosacījumiem.</w:t>
            </w:r>
            <w:r w:rsidR="00E210C0" w:rsidRPr="007211C4">
              <w:rPr>
                <w:b/>
                <w:sz w:val="22"/>
                <w:szCs w:val="22"/>
              </w:rPr>
              <w:t xml:space="preserve"> </w:t>
            </w:r>
          </w:p>
        </w:tc>
        <w:tc>
          <w:tcPr>
            <w:tcW w:w="4536" w:type="dxa"/>
            <w:vMerge w:val="restart"/>
            <w:shd w:val="clear" w:color="auto" w:fill="auto"/>
            <w:vAlign w:val="center"/>
          </w:tcPr>
          <w:p w14:paraId="64443118" w14:textId="3028B7FC" w:rsidR="00E210C0" w:rsidRPr="007211C4" w:rsidRDefault="005545A5" w:rsidP="002C0345">
            <w:pPr>
              <w:pStyle w:val="Bezatstarpm"/>
              <w:jc w:val="both"/>
              <w:rPr>
                <w:sz w:val="22"/>
                <w:szCs w:val="22"/>
              </w:rPr>
            </w:pPr>
            <w:r w:rsidRPr="007211C4">
              <w:rPr>
                <w:sz w:val="22"/>
                <w:szCs w:val="22"/>
              </w:rPr>
              <w:t xml:space="preserve">Piedāvājumam pievieno visu apvienības dalībnieku parakstītu vienošanos par kopīga piedāvājuma iesniegšanu. Vienošanās dokumentā jānorāda katra apvienības dalībnieka </w:t>
            </w:r>
            <w:r w:rsidRPr="007211C4">
              <w:rPr>
                <w:sz w:val="22"/>
                <w:szCs w:val="22"/>
              </w:rPr>
              <w:lastRenderedPageBreak/>
              <w:t>līguma daļa, atbildības sadalījums starp apvienības dalībniekiem, tiesības un pienākumi iesniedzot piedāvājumu, kā arī attiecībā uz iespējamo līguma slēgšanu.</w:t>
            </w:r>
          </w:p>
        </w:tc>
      </w:tr>
      <w:tr w:rsidR="00E210C0" w:rsidRPr="007211C4" w14:paraId="497809B5" w14:textId="77777777" w:rsidTr="00D359AD">
        <w:trPr>
          <w:jc w:val="center"/>
        </w:trPr>
        <w:tc>
          <w:tcPr>
            <w:tcW w:w="4678" w:type="dxa"/>
            <w:shd w:val="clear" w:color="auto" w:fill="auto"/>
          </w:tcPr>
          <w:p w14:paraId="0234FD53" w14:textId="6D2A9B42" w:rsidR="00E210C0" w:rsidRPr="007211C4" w:rsidRDefault="001D1071" w:rsidP="002C0345">
            <w:pPr>
              <w:pStyle w:val="Bezatstarpm"/>
              <w:jc w:val="both"/>
              <w:rPr>
                <w:rFonts w:eastAsia="Helvetica"/>
                <w:sz w:val="22"/>
                <w:szCs w:val="22"/>
              </w:rPr>
            </w:pPr>
            <w:r w:rsidRPr="007211C4">
              <w:rPr>
                <w:b/>
                <w:sz w:val="22"/>
                <w:szCs w:val="22"/>
              </w:rPr>
              <w:lastRenderedPageBreak/>
              <w:t>2</w:t>
            </w:r>
            <w:r w:rsidR="00A248A7" w:rsidRPr="007211C4">
              <w:rPr>
                <w:b/>
                <w:sz w:val="22"/>
                <w:szCs w:val="22"/>
              </w:rPr>
              <w:t>.5</w:t>
            </w:r>
            <w:r w:rsidR="00E210C0" w:rsidRPr="007211C4">
              <w:rPr>
                <w:b/>
                <w:sz w:val="22"/>
                <w:szCs w:val="22"/>
              </w:rPr>
              <w:t>.</w:t>
            </w:r>
            <w:r w:rsidR="00E210C0" w:rsidRPr="007211C4">
              <w:rPr>
                <w:sz w:val="22"/>
                <w:szCs w:val="22"/>
              </w:rPr>
              <w:t xml:space="preserve"> Pretendentam jāiesniedz atlases dokumenti par katru apvienības dalībnieku. Uz katru apvienības </w:t>
            </w:r>
            <w:r w:rsidR="00A248A7" w:rsidRPr="007211C4">
              <w:rPr>
                <w:sz w:val="22"/>
                <w:szCs w:val="22"/>
              </w:rPr>
              <w:t xml:space="preserve">dalībnieku attiecas nolikuma </w:t>
            </w:r>
            <w:r w:rsidRPr="007211C4">
              <w:rPr>
                <w:sz w:val="22"/>
                <w:szCs w:val="22"/>
              </w:rPr>
              <w:t>2</w:t>
            </w:r>
            <w:r w:rsidR="00A248A7" w:rsidRPr="007211C4">
              <w:rPr>
                <w:sz w:val="22"/>
                <w:szCs w:val="22"/>
              </w:rPr>
              <w:t>.6</w:t>
            </w:r>
            <w:r w:rsidR="00E210C0" w:rsidRPr="007211C4">
              <w:rPr>
                <w:sz w:val="22"/>
                <w:szCs w:val="22"/>
              </w:rPr>
              <w:t xml:space="preserve">.punkts un </w:t>
            </w:r>
            <w:r w:rsidRPr="007211C4">
              <w:rPr>
                <w:sz w:val="22"/>
                <w:szCs w:val="22"/>
              </w:rPr>
              <w:t>2</w:t>
            </w:r>
            <w:r w:rsidR="00A248A7" w:rsidRPr="007211C4">
              <w:rPr>
                <w:sz w:val="22"/>
                <w:szCs w:val="22"/>
              </w:rPr>
              <w:t>.7</w:t>
            </w:r>
            <w:r w:rsidR="00E210C0" w:rsidRPr="007211C4">
              <w:rPr>
                <w:sz w:val="22"/>
                <w:szCs w:val="22"/>
              </w:rPr>
              <w:t>.punkts, bet pārējos nolikuma punktos izvirzītās prasības jāizpilda piegādātāju apvienībai kopumā, ņemot vērā tās pienākumus iespējamā līguma izpildē.</w:t>
            </w:r>
          </w:p>
        </w:tc>
        <w:tc>
          <w:tcPr>
            <w:tcW w:w="4536" w:type="dxa"/>
            <w:vMerge/>
            <w:shd w:val="clear" w:color="auto" w:fill="auto"/>
            <w:vAlign w:val="center"/>
          </w:tcPr>
          <w:p w14:paraId="45E6FCAB" w14:textId="77777777" w:rsidR="00E210C0" w:rsidRPr="007211C4" w:rsidRDefault="00E210C0" w:rsidP="002C0345">
            <w:pPr>
              <w:pStyle w:val="Bezatstarpm"/>
              <w:rPr>
                <w:sz w:val="22"/>
                <w:szCs w:val="22"/>
              </w:rPr>
            </w:pPr>
          </w:p>
        </w:tc>
      </w:tr>
      <w:tr w:rsidR="00DF7078" w:rsidRPr="007211C4" w14:paraId="5F482FFA" w14:textId="77777777" w:rsidTr="00D359AD">
        <w:trPr>
          <w:jc w:val="center"/>
        </w:trPr>
        <w:tc>
          <w:tcPr>
            <w:tcW w:w="4678" w:type="dxa"/>
            <w:shd w:val="clear" w:color="auto" w:fill="auto"/>
          </w:tcPr>
          <w:p w14:paraId="2D7C94EB" w14:textId="3422902E" w:rsidR="00E210C0" w:rsidRPr="007211C4" w:rsidRDefault="001D1071" w:rsidP="002C0345">
            <w:pPr>
              <w:pStyle w:val="Bezatstarpm"/>
              <w:jc w:val="both"/>
              <w:rPr>
                <w:rFonts w:eastAsia="Arial"/>
                <w:kern w:val="1"/>
                <w:sz w:val="22"/>
                <w:szCs w:val="22"/>
              </w:rPr>
            </w:pPr>
            <w:r w:rsidRPr="007211C4">
              <w:rPr>
                <w:rFonts w:eastAsia="TimesNewRomanPSMT"/>
                <w:b/>
                <w:sz w:val="22"/>
                <w:szCs w:val="22"/>
              </w:rPr>
              <w:t>2</w:t>
            </w:r>
            <w:r w:rsidR="00A248A7" w:rsidRPr="007211C4">
              <w:rPr>
                <w:rFonts w:eastAsia="TimesNewRomanPSMT"/>
                <w:b/>
                <w:sz w:val="22"/>
                <w:szCs w:val="22"/>
              </w:rPr>
              <w:t>.6</w:t>
            </w:r>
            <w:r w:rsidR="00E210C0" w:rsidRPr="007211C4">
              <w:rPr>
                <w:rFonts w:eastAsia="TimesNewRomanPSMT"/>
                <w:b/>
                <w:sz w:val="22"/>
                <w:szCs w:val="22"/>
              </w:rPr>
              <w:t>.</w:t>
            </w:r>
            <w:r w:rsidR="00E210C0" w:rsidRPr="007211C4">
              <w:rPr>
                <w:rFonts w:eastAsia="TimesNewRomanPSMT"/>
                <w:sz w:val="22"/>
                <w:szCs w:val="22"/>
              </w:rPr>
              <w:t xml:space="preserve"> </w:t>
            </w:r>
            <w:bookmarkStart w:id="0" w:name="_Hlk98921867"/>
            <w:r w:rsidR="00E210C0" w:rsidRPr="007211C4">
              <w:rPr>
                <w:rFonts w:eastAsia="Arial"/>
                <w:kern w:val="1"/>
                <w:sz w:val="22"/>
                <w:szCs w:val="22"/>
              </w:rPr>
              <w:t>Uz pretendentu</w:t>
            </w:r>
            <w:r w:rsidR="00B20016" w:rsidRPr="007211C4">
              <w:rPr>
                <w:rFonts w:eastAsia="Arial"/>
                <w:color w:val="FF0000"/>
                <w:kern w:val="1"/>
                <w:sz w:val="22"/>
                <w:szCs w:val="22"/>
              </w:rPr>
              <w:t>*</w:t>
            </w:r>
            <w:r w:rsidR="00E210C0" w:rsidRPr="007211C4">
              <w:rPr>
                <w:rFonts w:eastAsia="Arial"/>
                <w:kern w:val="1"/>
                <w:sz w:val="22"/>
                <w:szCs w:val="22"/>
              </w:rPr>
              <w:t xml:space="preserve"> neattiecas </w:t>
            </w:r>
            <w:r w:rsidR="00603438" w:rsidRPr="007211C4">
              <w:rPr>
                <w:rFonts w:eastAsia="Arial"/>
                <w:kern w:val="1"/>
                <w:sz w:val="22"/>
                <w:szCs w:val="22"/>
              </w:rPr>
              <w:t>šādi</w:t>
            </w:r>
            <w:r w:rsidR="00E210C0" w:rsidRPr="007211C4">
              <w:rPr>
                <w:rFonts w:eastAsia="Arial"/>
                <w:kern w:val="1"/>
                <w:sz w:val="22"/>
                <w:szCs w:val="22"/>
              </w:rPr>
              <w:t xml:space="preserve"> izslēgšanas nosacījumi</w:t>
            </w:r>
            <w:r w:rsidR="00603438" w:rsidRPr="007211C4">
              <w:rPr>
                <w:rFonts w:eastAsia="Arial"/>
                <w:kern w:val="1"/>
                <w:sz w:val="22"/>
                <w:szCs w:val="22"/>
              </w:rPr>
              <w:t>:</w:t>
            </w:r>
          </w:p>
          <w:p w14:paraId="20CAD961" w14:textId="0E112861" w:rsidR="00603438" w:rsidRPr="007211C4" w:rsidRDefault="001D1071" w:rsidP="002C0345">
            <w:pPr>
              <w:pStyle w:val="Bezatstarpm"/>
              <w:jc w:val="both"/>
              <w:rPr>
                <w:i/>
                <w:iCs/>
                <w:sz w:val="22"/>
                <w:szCs w:val="22"/>
              </w:rPr>
            </w:pPr>
            <w:r w:rsidRPr="007211C4">
              <w:rPr>
                <w:sz w:val="22"/>
                <w:szCs w:val="22"/>
              </w:rPr>
              <w:t>2</w:t>
            </w:r>
            <w:r w:rsidR="00603438" w:rsidRPr="007211C4">
              <w:rPr>
                <w:sz w:val="22"/>
                <w:szCs w:val="22"/>
              </w:rPr>
              <w:t xml:space="preserve">.6.1. </w:t>
            </w:r>
            <w:r w:rsidR="00E54D9D" w:rsidRPr="007211C4">
              <w:rPr>
                <w:sz w:val="22"/>
                <w:szCs w:val="22"/>
              </w:rPr>
              <w:t xml:space="preserve">piedāvājumu iesniegšanas termiņa pēdējā </w:t>
            </w:r>
            <w:r w:rsidR="00603438" w:rsidRPr="007211C4">
              <w:rPr>
                <w:sz w:val="22"/>
                <w:szCs w:val="22"/>
              </w:rPr>
              <w:t>dienā vai dienā, kad pieņemts lēmums par iespējamu iepirkuma līguma slēgšanas tiesību piešķiršanu, Latvijā vai valstī, kurā tas reģistrēts vai kurā atrodas tā pastāvīgā dzīvesvieta, ir nodokļu parādi (tai skaitā valsts sociālās apdrošināšanas obligāto iemaksu parādi), kas kopsummā kādā no valstīm pārsniedz 150</w:t>
            </w:r>
            <w:r w:rsidR="00603438" w:rsidRPr="007211C4">
              <w:rPr>
                <w:rStyle w:val="apple-converted-space"/>
                <w:sz w:val="22"/>
                <w:szCs w:val="22"/>
              </w:rPr>
              <w:t> </w:t>
            </w:r>
            <w:proofErr w:type="spellStart"/>
            <w:r w:rsidR="00603438" w:rsidRPr="007211C4">
              <w:rPr>
                <w:i/>
                <w:iCs/>
                <w:sz w:val="22"/>
                <w:szCs w:val="22"/>
              </w:rPr>
              <w:t>euro</w:t>
            </w:r>
            <w:proofErr w:type="spellEnd"/>
            <w:r w:rsidR="00603438" w:rsidRPr="007211C4">
              <w:rPr>
                <w:i/>
                <w:iCs/>
                <w:sz w:val="22"/>
                <w:szCs w:val="22"/>
              </w:rPr>
              <w:t>,</w:t>
            </w:r>
          </w:p>
          <w:p w14:paraId="1D195094" w14:textId="0CDE7331" w:rsidR="00603438" w:rsidRPr="007211C4" w:rsidRDefault="001D1071" w:rsidP="002C0345">
            <w:pPr>
              <w:pStyle w:val="Bezatstarpm"/>
              <w:jc w:val="both"/>
              <w:rPr>
                <w:sz w:val="22"/>
                <w:szCs w:val="22"/>
              </w:rPr>
            </w:pPr>
            <w:r w:rsidRPr="007211C4">
              <w:rPr>
                <w:sz w:val="22"/>
                <w:szCs w:val="22"/>
              </w:rPr>
              <w:t>2</w:t>
            </w:r>
            <w:r w:rsidR="00603438" w:rsidRPr="007211C4">
              <w:rPr>
                <w:sz w:val="22"/>
                <w:szCs w:val="22"/>
              </w:rPr>
              <w:t>.6.2. nav pasludināts Pretendenta maksātnespējas process, apturēta Pretendenta saimnieciskā darbība un netiek veikta pretendenta likvidācija.</w:t>
            </w:r>
            <w:bookmarkEnd w:id="0"/>
          </w:p>
        </w:tc>
        <w:tc>
          <w:tcPr>
            <w:tcW w:w="4536" w:type="dxa"/>
            <w:shd w:val="clear" w:color="auto" w:fill="auto"/>
          </w:tcPr>
          <w:p w14:paraId="2F018579" w14:textId="3A7018FB" w:rsidR="00DF7078" w:rsidRPr="007211C4" w:rsidRDefault="00806F85" w:rsidP="00806F85">
            <w:pPr>
              <w:pStyle w:val="Bezatstarpm"/>
              <w:tabs>
                <w:tab w:val="left" w:pos="317"/>
              </w:tabs>
              <w:jc w:val="both"/>
              <w:rPr>
                <w:sz w:val="22"/>
                <w:szCs w:val="22"/>
              </w:rPr>
            </w:pPr>
            <w:r w:rsidRPr="00FB2D58">
              <w:rPr>
                <w:b/>
                <w:sz w:val="22"/>
                <w:szCs w:val="22"/>
              </w:rPr>
              <w:t>a)</w:t>
            </w:r>
            <w:r w:rsidRPr="007211C4">
              <w:rPr>
                <w:sz w:val="22"/>
                <w:szCs w:val="22"/>
              </w:rPr>
              <w:t xml:space="preserve"> Pieteikums dalībai iepirkumā (pēc formas –nolikuma 1.pielikums)</w:t>
            </w:r>
            <w:r w:rsidR="00DF7078" w:rsidRPr="007211C4">
              <w:rPr>
                <w:rFonts w:eastAsia="Arial"/>
                <w:kern w:val="1"/>
                <w:sz w:val="22"/>
                <w:szCs w:val="22"/>
              </w:rPr>
              <w:t>;</w:t>
            </w:r>
          </w:p>
          <w:p w14:paraId="6F34FFDA" w14:textId="39A25F33" w:rsidR="00971533" w:rsidRPr="007211C4" w:rsidRDefault="00DF7078" w:rsidP="002C0345">
            <w:pPr>
              <w:pStyle w:val="Bezatstarpm"/>
              <w:jc w:val="both"/>
              <w:rPr>
                <w:rFonts w:eastAsia="Arial"/>
                <w:kern w:val="1"/>
                <w:sz w:val="22"/>
                <w:szCs w:val="22"/>
              </w:rPr>
            </w:pPr>
            <w:r w:rsidRPr="00FB2D58">
              <w:rPr>
                <w:rFonts w:eastAsia="Arial"/>
                <w:b/>
                <w:kern w:val="1"/>
                <w:sz w:val="22"/>
                <w:szCs w:val="22"/>
              </w:rPr>
              <w:t>b)</w:t>
            </w:r>
            <w:r w:rsidRPr="007211C4">
              <w:rPr>
                <w:rFonts w:eastAsia="Arial"/>
                <w:kern w:val="1"/>
                <w:sz w:val="22"/>
                <w:szCs w:val="22"/>
              </w:rPr>
              <w:t xml:space="preserve"> </w:t>
            </w:r>
            <w:r w:rsidR="008A3421" w:rsidRPr="007211C4">
              <w:rPr>
                <w:rFonts w:eastAsia="Arial"/>
                <w:kern w:val="1"/>
                <w:sz w:val="22"/>
                <w:szCs w:val="22"/>
              </w:rPr>
              <w:t>Pasūtītājs pārbauda publiskajos reģistros pieejamo informāciju.</w:t>
            </w:r>
          </w:p>
        </w:tc>
      </w:tr>
      <w:tr w:rsidR="00B20016" w:rsidRPr="007211C4" w14:paraId="1F6C5742" w14:textId="77777777" w:rsidTr="00D359AD">
        <w:trPr>
          <w:jc w:val="center"/>
        </w:trPr>
        <w:tc>
          <w:tcPr>
            <w:tcW w:w="9214" w:type="dxa"/>
            <w:gridSpan w:val="2"/>
            <w:shd w:val="clear" w:color="auto" w:fill="auto"/>
          </w:tcPr>
          <w:p w14:paraId="40372AA8" w14:textId="543DC223" w:rsidR="00B20016" w:rsidRPr="007211C4" w:rsidRDefault="00B20016" w:rsidP="00806F85">
            <w:pPr>
              <w:pStyle w:val="Bezatstarpm"/>
              <w:tabs>
                <w:tab w:val="left" w:pos="317"/>
              </w:tabs>
              <w:jc w:val="both"/>
              <w:rPr>
                <w:i/>
                <w:sz w:val="22"/>
                <w:szCs w:val="22"/>
              </w:rPr>
            </w:pPr>
            <w:r w:rsidRPr="007211C4">
              <w:rPr>
                <w:i/>
                <w:color w:val="FF0000"/>
                <w:sz w:val="22"/>
                <w:szCs w:val="22"/>
              </w:rPr>
              <w:t xml:space="preserve">* </w:t>
            </w:r>
            <w:r w:rsidRPr="007211C4">
              <w:rPr>
                <w:i/>
                <w:sz w:val="22"/>
                <w:szCs w:val="22"/>
              </w:rPr>
              <w:t>Nolikumā noteiktos izslēgšanas nosacījumus attiecina arī uz piesaistītajiem apakšuzņēmējiem, uz kuru iespējām pretendents balstās, kā arī tādiem apakšuzņēmējiem, kuriem paredzēts nodot vairāk kā 10% no līguma apjoma.</w:t>
            </w:r>
          </w:p>
        </w:tc>
      </w:tr>
      <w:tr w:rsidR="00E210C0" w:rsidRPr="007211C4" w14:paraId="10A62CCB" w14:textId="77777777" w:rsidTr="00D359AD">
        <w:trPr>
          <w:jc w:val="center"/>
        </w:trPr>
        <w:tc>
          <w:tcPr>
            <w:tcW w:w="4678" w:type="dxa"/>
            <w:shd w:val="clear" w:color="auto" w:fill="auto"/>
          </w:tcPr>
          <w:p w14:paraId="6F65654E" w14:textId="2221A8FE" w:rsidR="00E210C0" w:rsidRPr="007211C4" w:rsidRDefault="001D1071" w:rsidP="002C0345">
            <w:pPr>
              <w:pStyle w:val="Bezatstarpm"/>
              <w:jc w:val="both"/>
              <w:rPr>
                <w:sz w:val="22"/>
                <w:szCs w:val="22"/>
              </w:rPr>
            </w:pPr>
            <w:r w:rsidRPr="007211C4">
              <w:rPr>
                <w:b/>
                <w:sz w:val="22"/>
                <w:szCs w:val="22"/>
              </w:rPr>
              <w:t>2</w:t>
            </w:r>
            <w:r w:rsidR="00DC612B" w:rsidRPr="007211C4">
              <w:rPr>
                <w:b/>
                <w:sz w:val="22"/>
                <w:szCs w:val="22"/>
              </w:rPr>
              <w:t>.7.</w:t>
            </w:r>
            <w:r w:rsidR="00DC612B" w:rsidRPr="007211C4">
              <w:rPr>
                <w:sz w:val="22"/>
                <w:szCs w:val="22"/>
              </w:rPr>
              <w:t xml:space="preserve"> Pretendents ir reģistrēts, licencēts un/vai sertificēts atbilstoši attiecīgās valsts normatīvo aktu prasībām, tiesīgs </w:t>
            </w:r>
            <w:r w:rsidR="00237040" w:rsidRPr="007211C4">
              <w:rPr>
                <w:sz w:val="22"/>
                <w:szCs w:val="22"/>
              </w:rPr>
              <w:t>sniegt</w:t>
            </w:r>
            <w:r w:rsidR="00DC612B" w:rsidRPr="007211C4">
              <w:rPr>
                <w:sz w:val="22"/>
                <w:szCs w:val="22"/>
              </w:rPr>
              <w:t xml:space="preserve"> Pasūtītājam nepieciešam</w:t>
            </w:r>
            <w:r w:rsidR="00237040" w:rsidRPr="007211C4">
              <w:rPr>
                <w:sz w:val="22"/>
                <w:szCs w:val="22"/>
              </w:rPr>
              <w:t>o</w:t>
            </w:r>
            <w:r w:rsidR="00DC612B" w:rsidRPr="007211C4">
              <w:rPr>
                <w:sz w:val="22"/>
                <w:szCs w:val="22"/>
              </w:rPr>
              <w:t xml:space="preserve">s </w:t>
            </w:r>
            <w:r w:rsidR="00237040" w:rsidRPr="007211C4">
              <w:rPr>
                <w:sz w:val="22"/>
                <w:szCs w:val="22"/>
              </w:rPr>
              <w:t>pakalpojumus</w:t>
            </w:r>
            <w:r w:rsidR="00DC1097" w:rsidRPr="007211C4">
              <w:rPr>
                <w:sz w:val="22"/>
                <w:szCs w:val="22"/>
              </w:rPr>
              <w:t xml:space="preserve"> un piegādes</w:t>
            </w:r>
            <w:r w:rsidR="00DC612B" w:rsidRPr="007211C4">
              <w:rPr>
                <w:sz w:val="22"/>
                <w:szCs w:val="22"/>
              </w:rPr>
              <w:t>.</w:t>
            </w:r>
          </w:p>
        </w:tc>
        <w:tc>
          <w:tcPr>
            <w:tcW w:w="4536" w:type="dxa"/>
            <w:shd w:val="clear" w:color="auto" w:fill="auto"/>
          </w:tcPr>
          <w:p w14:paraId="312F1C51" w14:textId="3048901E" w:rsidR="00603438" w:rsidRPr="007211C4" w:rsidRDefault="00DC612B" w:rsidP="00603438">
            <w:pPr>
              <w:pStyle w:val="Bezatstarpm"/>
              <w:tabs>
                <w:tab w:val="left" w:pos="205"/>
              </w:tabs>
              <w:jc w:val="both"/>
              <w:rPr>
                <w:sz w:val="22"/>
                <w:szCs w:val="22"/>
              </w:rPr>
            </w:pPr>
            <w:r w:rsidRPr="007211C4">
              <w:rPr>
                <w:b/>
                <w:sz w:val="22"/>
                <w:szCs w:val="22"/>
              </w:rPr>
              <w:t>a)</w:t>
            </w:r>
            <w:r w:rsidRPr="007211C4">
              <w:rPr>
                <w:sz w:val="22"/>
                <w:szCs w:val="22"/>
              </w:rPr>
              <w:t xml:space="preserve"> Komisija pārliecinās par pretendenta reģistrācijas faktu pēc Uzņēmumu reģistra datiem. </w:t>
            </w:r>
          </w:p>
          <w:p w14:paraId="11DE1A5D" w14:textId="5CDFEB0F" w:rsidR="00552A11" w:rsidRPr="00FB2D58" w:rsidRDefault="00603438" w:rsidP="00603438">
            <w:pPr>
              <w:pStyle w:val="Bezatstarpm"/>
              <w:tabs>
                <w:tab w:val="left" w:pos="205"/>
              </w:tabs>
              <w:jc w:val="both"/>
              <w:rPr>
                <w:sz w:val="22"/>
                <w:szCs w:val="22"/>
              </w:rPr>
            </w:pPr>
            <w:r w:rsidRPr="007211C4">
              <w:rPr>
                <w:b/>
                <w:sz w:val="22"/>
                <w:szCs w:val="22"/>
              </w:rPr>
              <w:t>b</w:t>
            </w:r>
            <w:r w:rsidR="00DC612B" w:rsidRPr="007211C4">
              <w:rPr>
                <w:b/>
                <w:sz w:val="22"/>
                <w:szCs w:val="22"/>
              </w:rPr>
              <w:t>)</w:t>
            </w:r>
            <w:r w:rsidR="00DC612B" w:rsidRPr="007211C4">
              <w:rPr>
                <w:sz w:val="22"/>
                <w:szCs w:val="22"/>
              </w:rPr>
              <w:t xml:space="preserve"> Ārvalstī reģistrētam pretendentam, kas nav reģistrēts Uzņēmumu reģistrā, reģistrācija ir jāapliecina atbilstoši attiecīgās valsts nosacījumiem (piemēram, norādot publiski pieejamu reģistru, kur pasūtītājs varētu pārliecināties par pretendenta reģistrācijas faktu).</w:t>
            </w:r>
          </w:p>
        </w:tc>
      </w:tr>
      <w:tr w:rsidR="00B31C77" w:rsidRPr="007211C4" w14:paraId="51083D81" w14:textId="77777777" w:rsidTr="00D359AD">
        <w:trPr>
          <w:jc w:val="center"/>
        </w:trPr>
        <w:tc>
          <w:tcPr>
            <w:tcW w:w="4678" w:type="dxa"/>
            <w:shd w:val="clear" w:color="auto" w:fill="auto"/>
          </w:tcPr>
          <w:p w14:paraId="62E365A0" w14:textId="1549863A" w:rsidR="00B31C77" w:rsidRPr="007211C4" w:rsidRDefault="00B31C77" w:rsidP="002C0345">
            <w:pPr>
              <w:pStyle w:val="Bezatstarpm"/>
              <w:jc w:val="both"/>
              <w:rPr>
                <w:b/>
                <w:sz w:val="22"/>
                <w:szCs w:val="22"/>
              </w:rPr>
            </w:pPr>
            <w:r w:rsidRPr="007211C4">
              <w:rPr>
                <w:b/>
                <w:sz w:val="22"/>
                <w:szCs w:val="22"/>
              </w:rPr>
              <w:t>2.8.</w:t>
            </w:r>
            <w:r w:rsidRPr="007211C4">
              <w:rPr>
                <w:sz w:val="22"/>
                <w:szCs w:val="22"/>
              </w:rPr>
              <w:t xml:space="preserve"> Pretendentam ir spēkā esoša speciālā atļauja (licence) naftas produktu mazumtirdzniecībai Latvijas Republikas teritorijā attiecībā uz katru Pretendenta norādīto degvielas </w:t>
            </w:r>
            <w:proofErr w:type="spellStart"/>
            <w:r w:rsidRPr="007211C4">
              <w:rPr>
                <w:sz w:val="22"/>
                <w:szCs w:val="22"/>
              </w:rPr>
              <w:t>uzpildes</w:t>
            </w:r>
            <w:proofErr w:type="spellEnd"/>
            <w:r w:rsidRPr="007211C4">
              <w:rPr>
                <w:sz w:val="22"/>
                <w:szCs w:val="22"/>
              </w:rPr>
              <w:t xml:space="preserve"> staciju</w:t>
            </w:r>
            <w:r w:rsidR="00FB2D58">
              <w:rPr>
                <w:sz w:val="22"/>
                <w:szCs w:val="22"/>
              </w:rPr>
              <w:t>.</w:t>
            </w:r>
          </w:p>
        </w:tc>
        <w:tc>
          <w:tcPr>
            <w:tcW w:w="4536" w:type="dxa"/>
            <w:shd w:val="clear" w:color="auto" w:fill="auto"/>
          </w:tcPr>
          <w:p w14:paraId="68ABE3B2" w14:textId="77777777" w:rsidR="00B31C77" w:rsidRPr="007211C4" w:rsidRDefault="00B31C77" w:rsidP="00B31C77">
            <w:pPr>
              <w:ind w:left="1"/>
              <w:jc w:val="both"/>
              <w:rPr>
                <w:rFonts w:ascii="Times New Roman" w:hAnsi="Times New Roman" w:cs="Times New Roman"/>
                <w:lang w:eastAsia="x-none"/>
              </w:rPr>
            </w:pPr>
            <w:r w:rsidRPr="007211C4">
              <w:rPr>
                <w:rFonts w:ascii="Times New Roman" w:hAnsi="Times New Roman" w:cs="Times New Roman"/>
              </w:rPr>
              <w:t xml:space="preserve">Pretendenta atbilstība prasībai tiks pārbaudīta tīmekļvietnē </w:t>
            </w:r>
            <w:hyperlink r:id="rId15" w:history="1">
              <w:r w:rsidRPr="007211C4">
                <w:rPr>
                  <w:rStyle w:val="Hipersaite"/>
                  <w:rFonts w:ascii="Times New Roman" w:hAnsi="Times New Roman" w:cs="Times New Roman"/>
                </w:rPr>
                <w:t>https://www6.vid.gov.lv/AP/List</w:t>
              </w:r>
            </w:hyperlink>
            <w:r w:rsidRPr="007211C4">
              <w:rPr>
                <w:rFonts w:ascii="Times New Roman" w:hAnsi="Times New Roman" w:cs="Times New Roman"/>
              </w:rPr>
              <w:t xml:space="preserve">. </w:t>
            </w:r>
          </w:p>
          <w:p w14:paraId="48BE8BDB" w14:textId="254B1CD3" w:rsidR="00B31C77" w:rsidRPr="007211C4" w:rsidRDefault="00B31C77" w:rsidP="00B31C77">
            <w:pPr>
              <w:pStyle w:val="Bezatstarpm"/>
              <w:tabs>
                <w:tab w:val="left" w:pos="205"/>
              </w:tabs>
              <w:jc w:val="both"/>
              <w:rPr>
                <w:b/>
                <w:sz w:val="22"/>
                <w:szCs w:val="22"/>
              </w:rPr>
            </w:pPr>
            <w:r w:rsidRPr="007211C4">
              <w:rPr>
                <w:rFonts w:eastAsia="Calibri"/>
                <w:sz w:val="22"/>
                <w:szCs w:val="22"/>
              </w:rPr>
              <w:t>Gadījumā, ja Pretendenta rīcībā esošā informācija atšķiras no minētajā tīmekļvietnē publiski pieejamās informācijas – Pretendents tehniskajā piedāvājumā sniedz skaidrojumu.</w:t>
            </w:r>
          </w:p>
        </w:tc>
      </w:tr>
      <w:tr w:rsidR="00B31C77" w:rsidRPr="007211C4" w14:paraId="4E20F881" w14:textId="77777777" w:rsidTr="00D359AD">
        <w:trPr>
          <w:jc w:val="center"/>
        </w:trPr>
        <w:tc>
          <w:tcPr>
            <w:tcW w:w="4678" w:type="dxa"/>
            <w:shd w:val="clear" w:color="auto" w:fill="auto"/>
          </w:tcPr>
          <w:p w14:paraId="73ACF8CD" w14:textId="25E8EC03" w:rsidR="00B31C77" w:rsidRPr="007211C4" w:rsidRDefault="00B31C77" w:rsidP="00B31C77">
            <w:pPr>
              <w:pStyle w:val="NoSpacing1"/>
              <w:jc w:val="both"/>
              <w:rPr>
                <w:sz w:val="22"/>
                <w:szCs w:val="22"/>
              </w:rPr>
            </w:pPr>
            <w:r w:rsidRPr="007211C4">
              <w:rPr>
                <w:b/>
                <w:sz w:val="22"/>
                <w:szCs w:val="22"/>
              </w:rPr>
              <w:t>2.9.</w:t>
            </w:r>
            <w:r w:rsidRPr="007211C4">
              <w:rPr>
                <w:sz w:val="22"/>
                <w:szCs w:val="22"/>
              </w:rPr>
              <w:t xml:space="preserve"> Pretendents iepriekšējo 3 (</w:t>
            </w:r>
            <w:r w:rsidRPr="007211C4">
              <w:rPr>
                <w:i/>
                <w:iCs/>
                <w:sz w:val="22"/>
                <w:szCs w:val="22"/>
              </w:rPr>
              <w:t>trīs</w:t>
            </w:r>
            <w:r w:rsidRPr="007211C4">
              <w:rPr>
                <w:sz w:val="22"/>
                <w:szCs w:val="22"/>
              </w:rPr>
              <w:t>) gadu laikā</w:t>
            </w:r>
            <w:r w:rsidR="00B62EE0">
              <w:rPr>
                <w:sz w:val="22"/>
                <w:szCs w:val="22"/>
              </w:rPr>
              <w:t xml:space="preserve"> -</w:t>
            </w:r>
            <w:r w:rsidRPr="007211C4">
              <w:rPr>
                <w:sz w:val="22"/>
                <w:szCs w:val="22"/>
              </w:rPr>
              <w:t xml:space="preserve"> </w:t>
            </w:r>
            <w:r w:rsidRPr="00B62EE0">
              <w:rPr>
                <w:sz w:val="22"/>
                <w:szCs w:val="22"/>
              </w:rPr>
              <w:t xml:space="preserve"> 202</w:t>
            </w:r>
            <w:r w:rsidR="002314F1" w:rsidRPr="00B62EE0">
              <w:rPr>
                <w:sz w:val="22"/>
                <w:szCs w:val="22"/>
              </w:rPr>
              <w:t>1</w:t>
            </w:r>
            <w:r w:rsidRPr="00B62EE0">
              <w:rPr>
                <w:sz w:val="22"/>
                <w:szCs w:val="22"/>
              </w:rPr>
              <w:t>. 202</w:t>
            </w:r>
            <w:r w:rsidR="002314F1" w:rsidRPr="00B62EE0">
              <w:rPr>
                <w:sz w:val="22"/>
                <w:szCs w:val="22"/>
              </w:rPr>
              <w:t>2</w:t>
            </w:r>
            <w:r w:rsidRPr="00B62EE0">
              <w:rPr>
                <w:sz w:val="22"/>
                <w:szCs w:val="22"/>
              </w:rPr>
              <w:t>.gadā un 202</w:t>
            </w:r>
            <w:r w:rsidR="002314F1" w:rsidRPr="00B62EE0">
              <w:rPr>
                <w:sz w:val="22"/>
                <w:szCs w:val="22"/>
              </w:rPr>
              <w:t>3</w:t>
            </w:r>
            <w:r w:rsidRPr="00B62EE0">
              <w:rPr>
                <w:sz w:val="22"/>
                <w:szCs w:val="22"/>
              </w:rPr>
              <w:t xml:space="preserve">.gadā līdz </w:t>
            </w:r>
            <w:r w:rsidRPr="007211C4">
              <w:rPr>
                <w:sz w:val="22"/>
                <w:szCs w:val="22"/>
              </w:rPr>
              <w:t>ir izpildījis vai pilda vismaz 2 (</w:t>
            </w:r>
            <w:r w:rsidRPr="007211C4">
              <w:rPr>
                <w:i/>
                <w:iCs/>
                <w:sz w:val="22"/>
                <w:szCs w:val="22"/>
              </w:rPr>
              <w:t>divus</w:t>
            </w:r>
            <w:r w:rsidRPr="007211C4">
              <w:rPr>
                <w:sz w:val="22"/>
                <w:szCs w:val="22"/>
              </w:rPr>
              <w:t>) līgumu, kas atbilst šādiem kritērijiem.</w:t>
            </w:r>
          </w:p>
          <w:p w14:paraId="4DD1C7FC" w14:textId="77777777" w:rsidR="00B31C77" w:rsidRPr="007211C4" w:rsidRDefault="00B31C77" w:rsidP="00B31C77">
            <w:pPr>
              <w:pStyle w:val="NoSpacing1"/>
              <w:tabs>
                <w:tab w:val="left" w:pos="313"/>
              </w:tabs>
              <w:jc w:val="both"/>
              <w:rPr>
                <w:sz w:val="22"/>
                <w:szCs w:val="22"/>
              </w:rPr>
            </w:pPr>
            <w:r w:rsidRPr="007211C4">
              <w:rPr>
                <w:b/>
                <w:bCs/>
                <w:sz w:val="22"/>
                <w:szCs w:val="22"/>
              </w:rPr>
              <w:t>1.</w:t>
            </w:r>
            <w:r w:rsidRPr="007211C4">
              <w:rPr>
                <w:sz w:val="22"/>
                <w:szCs w:val="22"/>
              </w:rPr>
              <w:tab/>
              <w:t>līguma izpildes laiks – ne mazāks par 1 (</w:t>
            </w:r>
            <w:r w:rsidRPr="007211C4">
              <w:rPr>
                <w:i/>
                <w:iCs/>
                <w:sz w:val="22"/>
                <w:szCs w:val="22"/>
              </w:rPr>
              <w:t>vienu</w:t>
            </w:r>
            <w:r w:rsidRPr="007211C4">
              <w:rPr>
                <w:sz w:val="22"/>
                <w:szCs w:val="22"/>
              </w:rPr>
              <w:t>) gadu;</w:t>
            </w:r>
          </w:p>
          <w:p w14:paraId="03F1DD9A" w14:textId="495B00F0" w:rsidR="00B31C77" w:rsidRPr="007211C4" w:rsidRDefault="00B31C77" w:rsidP="00B31C77">
            <w:pPr>
              <w:pStyle w:val="NoSpacing1"/>
              <w:tabs>
                <w:tab w:val="left" w:pos="313"/>
              </w:tabs>
              <w:jc w:val="both"/>
              <w:rPr>
                <w:sz w:val="22"/>
                <w:szCs w:val="22"/>
              </w:rPr>
            </w:pPr>
            <w:r w:rsidRPr="007211C4">
              <w:rPr>
                <w:b/>
                <w:bCs/>
                <w:sz w:val="22"/>
                <w:szCs w:val="22"/>
              </w:rPr>
              <w:t>2.</w:t>
            </w:r>
            <w:r w:rsidRPr="007211C4">
              <w:rPr>
                <w:sz w:val="22"/>
                <w:szCs w:val="22"/>
              </w:rPr>
              <w:tab/>
              <w:t>karšu skaits – ne mazāk par 30 (</w:t>
            </w:r>
            <w:r w:rsidRPr="007211C4">
              <w:rPr>
                <w:i/>
                <w:iCs/>
                <w:sz w:val="22"/>
                <w:szCs w:val="22"/>
              </w:rPr>
              <w:t>trīsdesmit</w:t>
            </w:r>
            <w:r w:rsidRPr="007211C4">
              <w:rPr>
                <w:sz w:val="22"/>
                <w:szCs w:val="22"/>
              </w:rPr>
              <w:t>) kartēm;</w:t>
            </w:r>
          </w:p>
          <w:p w14:paraId="70CF0242" w14:textId="04322A93" w:rsidR="00B31C77" w:rsidRPr="007211C4" w:rsidRDefault="00B31C77" w:rsidP="00B31C77">
            <w:pPr>
              <w:pStyle w:val="NoSpacing1"/>
              <w:tabs>
                <w:tab w:val="left" w:pos="313"/>
              </w:tabs>
              <w:jc w:val="both"/>
              <w:rPr>
                <w:sz w:val="22"/>
                <w:szCs w:val="22"/>
              </w:rPr>
            </w:pPr>
            <w:r w:rsidRPr="007211C4">
              <w:rPr>
                <w:b/>
                <w:bCs/>
                <w:sz w:val="22"/>
                <w:szCs w:val="22"/>
              </w:rPr>
              <w:t>3.</w:t>
            </w:r>
            <w:r w:rsidRPr="007211C4">
              <w:rPr>
                <w:sz w:val="22"/>
                <w:szCs w:val="22"/>
              </w:rPr>
              <w:tab/>
              <w:t>apjoms litros 1 (</w:t>
            </w:r>
            <w:r w:rsidRPr="007211C4">
              <w:rPr>
                <w:i/>
                <w:iCs/>
                <w:sz w:val="22"/>
                <w:szCs w:val="22"/>
              </w:rPr>
              <w:t>vienā</w:t>
            </w:r>
            <w:r w:rsidRPr="007211C4">
              <w:rPr>
                <w:sz w:val="22"/>
                <w:szCs w:val="22"/>
              </w:rPr>
              <w:t xml:space="preserve">) gadā – vismaz </w:t>
            </w:r>
            <w:r w:rsidR="00384399">
              <w:rPr>
                <w:sz w:val="22"/>
                <w:szCs w:val="22"/>
              </w:rPr>
              <w:t>3</w:t>
            </w:r>
            <w:r w:rsidRPr="007211C4">
              <w:rPr>
                <w:sz w:val="22"/>
                <w:szCs w:val="22"/>
              </w:rPr>
              <w:t>5 000 (</w:t>
            </w:r>
            <w:r w:rsidRPr="007211C4">
              <w:rPr>
                <w:i/>
                <w:iCs/>
                <w:sz w:val="22"/>
                <w:szCs w:val="22"/>
              </w:rPr>
              <w:t>divdesmit pieci tūkstoši</w:t>
            </w:r>
            <w:r w:rsidRPr="007211C4">
              <w:rPr>
                <w:sz w:val="22"/>
                <w:szCs w:val="22"/>
              </w:rPr>
              <w:t>) litri;</w:t>
            </w:r>
          </w:p>
          <w:p w14:paraId="59BF0C9C" w14:textId="6B818875" w:rsidR="00B31C77" w:rsidRPr="007211C4" w:rsidRDefault="00B31C77" w:rsidP="00B31C77">
            <w:pPr>
              <w:pStyle w:val="Bezatstarpm"/>
              <w:jc w:val="both"/>
              <w:rPr>
                <w:rFonts w:eastAsia="Helvetica"/>
                <w:b/>
                <w:sz w:val="22"/>
                <w:szCs w:val="22"/>
              </w:rPr>
            </w:pPr>
            <w:r w:rsidRPr="007211C4">
              <w:rPr>
                <w:b/>
                <w:bCs/>
                <w:sz w:val="22"/>
                <w:szCs w:val="22"/>
              </w:rPr>
              <w:t>4.</w:t>
            </w:r>
            <w:r w:rsidRPr="007211C4">
              <w:rPr>
                <w:sz w:val="22"/>
                <w:szCs w:val="22"/>
              </w:rPr>
              <w:t xml:space="preserve"> no līguma noslēgšanas ir pagājuši vismaz 12 (</w:t>
            </w:r>
            <w:r w:rsidRPr="007211C4">
              <w:rPr>
                <w:i/>
                <w:iCs/>
                <w:sz w:val="22"/>
                <w:szCs w:val="22"/>
              </w:rPr>
              <w:t>divpadsmit</w:t>
            </w:r>
            <w:r w:rsidRPr="007211C4">
              <w:rPr>
                <w:sz w:val="22"/>
                <w:szCs w:val="22"/>
              </w:rPr>
              <w:t>) mēneši.</w:t>
            </w:r>
          </w:p>
        </w:tc>
        <w:tc>
          <w:tcPr>
            <w:tcW w:w="4536" w:type="dxa"/>
            <w:shd w:val="clear" w:color="auto" w:fill="auto"/>
            <w:vAlign w:val="center"/>
          </w:tcPr>
          <w:p w14:paraId="3A46E696" w14:textId="2D4F461D" w:rsidR="00B31C77" w:rsidRPr="007211C4" w:rsidRDefault="00B31C77" w:rsidP="00B31C77">
            <w:pPr>
              <w:pStyle w:val="NoSpacing1"/>
              <w:jc w:val="both"/>
              <w:rPr>
                <w:kern w:val="1"/>
                <w:sz w:val="22"/>
                <w:szCs w:val="22"/>
              </w:rPr>
            </w:pPr>
            <w:r w:rsidRPr="007211C4">
              <w:rPr>
                <w:b/>
                <w:sz w:val="22"/>
                <w:szCs w:val="22"/>
              </w:rPr>
              <w:t>a)</w:t>
            </w:r>
            <w:r w:rsidRPr="007211C4">
              <w:rPr>
                <w:sz w:val="22"/>
                <w:szCs w:val="22"/>
              </w:rPr>
              <w:t xml:space="preserve"> Informācija par iepriekšējo pieredzi (pēc formas nolikuma </w:t>
            </w:r>
            <w:r w:rsidR="00FB2D58">
              <w:rPr>
                <w:sz w:val="22"/>
                <w:szCs w:val="22"/>
              </w:rPr>
              <w:t>4</w:t>
            </w:r>
            <w:r w:rsidRPr="007211C4">
              <w:rPr>
                <w:sz w:val="22"/>
                <w:szCs w:val="22"/>
              </w:rPr>
              <w:t>.pielikums).</w:t>
            </w:r>
          </w:p>
          <w:p w14:paraId="11539251" w14:textId="2906AAC3" w:rsidR="00B31C77" w:rsidRPr="007211C4" w:rsidRDefault="00B31C77" w:rsidP="00706DF5">
            <w:pPr>
              <w:tabs>
                <w:tab w:val="left" w:pos="319"/>
                <w:tab w:val="left" w:pos="1022"/>
              </w:tabs>
              <w:autoSpaceDE w:val="0"/>
              <w:spacing w:after="0" w:line="240" w:lineRule="auto"/>
              <w:jc w:val="both"/>
              <w:rPr>
                <w:rFonts w:ascii="Times New Roman" w:hAnsi="Times New Roman" w:cs="Times New Roman"/>
                <w:kern w:val="1"/>
              </w:rPr>
            </w:pPr>
            <w:r w:rsidRPr="007211C4">
              <w:rPr>
                <w:rFonts w:ascii="Times New Roman" w:hAnsi="Times New Roman" w:cs="Times New Roman"/>
                <w:b/>
              </w:rPr>
              <w:t>b)</w:t>
            </w:r>
            <w:r w:rsidRPr="007211C4">
              <w:rPr>
                <w:rFonts w:ascii="Times New Roman" w:hAnsi="Times New Roman" w:cs="Times New Roman"/>
              </w:rPr>
              <w:t xml:space="preserve"> </w:t>
            </w:r>
            <w:r w:rsidR="007726D7" w:rsidRPr="007211C4">
              <w:rPr>
                <w:rFonts w:ascii="Times New Roman" w:hAnsi="Times New Roman" w:cs="Times New Roman"/>
              </w:rPr>
              <w:t>P</w:t>
            </w:r>
            <w:r w:rsidRPr="007211C4">
              <w:rPr>
                <w:rFonts w:ascii="Times New Roman" w:hAnsi="Times New Roman" w:cs="Times New Roman"/>
                <w:kern w:val="1"/>
              </w:rPr>
              <w:t>asūtītāj</w:t>
            </w:r>
            <w:r w:rsidR="00FB2D58">
              <w:rPr>
                <w:rFonts w:ascii="Times New Roman" w:hAnsi="Times New Roman" w:cs="Times New Roman"/>
                <w:kern w:val="1"/>
              </w:rPr>
              <w:t>u</w:t>
            </w:r>
            <w:r w:rsidRPr="007211C4">
              <w:rPr>
                <w:rFonts w:ascii="Times New Roman" w:hAnsi="Times New Roman" w:cs="Times New Roman"/>
                <w:kern w:val="1"/>
              </w:rPr>
              <w:t xml:space="preserve"> atsauksme</w:t>
            </w:r>
            <w:r w:rsidR="00FB2D58">
              <w:rPr>
                <w:rFonts w:ascii="Times New Roman" w:hAnsi="Times New Roman" w:cs="Times New Roman"/>
                <w:kern w:val="1"/>
              </w:rPr>
              <w:t>s</w:t>
            </w:r>
            <w:r w:rsidRPr="007211C4">
              <w:rPr>
                <w:rFonts w:ascii="Times New Roman" w:hAnsi="Times New Roman" w:cs="Times New Roman"/>
                <w:kern w:val="1"/>
              </w:rPr>
              <w:t xml:space="preserve"> par līguma izpildi </w:t>
            </w:r>
            <w:r w:rsidRPr="007211C4">
              <w:rPr>
                <w:rFonts w:ascii="Times New Roman" w:hAnsi="Times New Roman" w:cs="Times New Roman"/>
              </w:rPr>
              <w:t>vai jebkurš cits dokuments, kas nepārprotami apliecina uzrādīto pieredzi</w:t>
            </w:r>
            <w:r w:rsidRPr="007211C4">
              <w:rPr>
                <w:rFonts w:ascii="Times New Roman" w:hAnsi="Times New Roman" w:cs="Times New Roman"/>
                <w:kern w:val="1"/>
              </w:rPr>
              <w:t>.</w:t>
            </w:r>
          </w:p>
        </w:tc>
      </w:tr>
      <w:tr w:rsidR="00B31C77" w:rsidRPr="007211C4" w14:paraId="08309100" w14:textId="77777777" w:rsidTr="004871DB">
        <w:trPr>
          <w:jc w:val="center"/>
        </w:trPr>
        <w:tc>
          <w:tcPr>
            <w:tcW w:w="4678" w:type="dxa"/>
            <w:shd w:val="clear" w:color="auto" w:fill="auto"/>
          </w:tcPr>
          <w:p w14:paraId="00F7C927" w14:textId="4283AE6B" w:rsidR="00B31C77" w:rsidRPr="007211C4" w:rsidRDefault="00B31C77" w:rsidP="004871DB">
            <w:pPr>
              <w:pStyle w:val="Bezatstarpm"/>
              <w:jc w:val="both"/>
              <w:rPr>
                <w:rFonts w:eastAsia="Helvetica"/>
                <w:b/>
                <w:sz w:val="22"/>
                <w:szCs w:val="22"/>
                <w:highlight w:val="yellow"/>
              </w:rPr>
            </w:pPr>
            <w:r w:rsidRPr="007211C4">
              <w:rPr>
                <w:rFonts w:eastAsia="Helvetica"/>
                <w:b/>
                <w:sz w:val="22"/>
                <w:szCs w:val="22"/>
              </w:rPr>
              <w:t>2.</w:t>
            </w:r>
            <w:r w:rsidR="00706DF5" w:rsidRPr="007211C4">
              <w:rPr>
                <w:rFonts w:eastAsia="Helvetica"/>
                <w:b/>
                <w:sz w:val="22"/>
                <w:szCs w:val="22"/>
              </w:rPr>
              <w:t>10</w:t>
            </w:r>
            <w:r w:rsidRPr="007211C4">
              <w:rPr>
                <w:rFonts w:eastAsia="Helvetica"/>
                <w:b/>
                <w:sz w:val="22"/>
                <w:szCs w:val="22"/>
              </w:rPr>
              <w:t>.</w:t>
            </w:r>
            <w:r w:rsidRPr="007211C4">
              <w:rPr>
                <w:rFonts w:eastAsia="Helvetica"/>
                <w:sz w:val="22"/>
                <w:szCs w:val="22"/>
              </w:rPr>
              <w:t xml:space="preserve"> </w:t>
            </w:r>
            <w:r w:rsidRPr="007211C4">
              <w:rPr>
                <w:sz w:val="22"/>
                <w:szCs w:val="22"/>
              </w:rPr>
              <w:t>Pretendenta rīcībā ir visi nepieciešamie resursi</w:t>
            </w:r>
            <w:r w:rsidR="00706DF5" w:rsidRPr="007211C4">
              <w:rPr>
                <w:sz w:val="22"/>
                <w:szCs w:val="22"/>
              </w:rPr>
              <w:t xml:space="preserve"> </w:t>
            </w:r>
            <w:r w:rsidRPr="007211C4">
              <w:rPr>
                <w:sz w:val="22"/>
                <w:szCs w:val="22"/>
              </w:rPr>
              <w:t>kvalitatīvai un savlaicīgai līguma izpildei</w:t>
            </w:r>
            <w:r w:rsidRPr="007211C4">
              <w:rPr>
                <w:rFonts w:eastAsia="Helvetica"/>
                <w:sz w:val="22"/>
                <w:szCs w:val="22"/>
              </w:rPr>
              <w:t>.</w:t>
            </w:r>
          </w:p>
        </w:tc>
        <w:tc>
          <w:tcPr>
            <w:tcW w:w="4536" w:type="dxa"/>
            <w:shd w:val="clear" w:color="auto" w:fill="auto"/>
            <w:vAlign w:val="center"/>
          </w:tcPr>
          <w:p w14:paraId="5A72FBBE" w14:textId="6E8E4BF8" w:rsidR="00B31C77" w:rsidRPr="007211C4" w:rsidRDefault="00B31C77" w:rsidP="00706DF5">
            <w:pPr>
              <w:pStyle w:val="Bezatstarpm"/>
              <w:tabs>
                <w:tab w:val="left" w:pos="317"/>
              </w:tabs>
              <w:jc w:val="both"/>
              <w:rPr>
                <w:sz w:val="22"/>
                <w:szCs w:val="22"/>
              </w:rPr>
            </w:pPr>
            <w:r w:rsidRPr="007211C4">
              <w:rPr>
                <w:sz w:val="22"/>
                <w:szCs w:val="22"/>
              </w:rPr>
              <w:t>Pieteikums dalībai iepirkumā (pēc formas –nolikuma 1.pielikums)</w:t>
            </w:r>
            <w:r w:rsidR="00706DF5" w:rsidRPr="007211C4">
              <w:rPr>
                <w:sz w:val="22"/>
                <w:szCs w:val="22"/>
              </w:rPr>
              <w:t>.</w:t>
            </w:r>
          </w:p>
        </w:tc>
      </w:tr>
      <w:tr w:rsidR="0076119D" w:rsidRPr="007211C4" w14:paraId="703E6B1A" w14:textId="77777777" w:rsidTr="00D359AD">
        <w:trPr>
          <w:jc w:val="center"/>
        </w:trPr>
        <w:tc>
          <w:tcPr>
            <w:tcW w:w="4678" w:type="dxa"/>
            <w:shd w:val="clear" w:color="auto" w:fill="auto"/>
          </w:tcPr>
          <w:p w14:paraId="6A037021" w14:textId="28B4812E" w:rsidR="0076119D" w:rsidRPr="007211C4" w:rsidRDefault="00FA1817" w:rsidP="0076119D">
            <w:pPr>
              <w:pStyle w:val="Bezatstarpm"/>
              <w:jc w:val="both"/>
              <w:rPr>
                <w:sz w:val="22"/>
                <w:szCs w:val="22"/>
                <w:lang w:eastAsia="ru-RU"/>
              </w:rPr>
            </w:pPr>
            <w:r w:rsidRPr="007211C4">
              <w:rPr>
                <w:b/>
                <w:sz w:val="22"/>
                <w:szCs w:val="22"/>
              </w:rPr>
              <w:t>2</w:t>
            </w:r>
            <w:r w:rsidR="0076119D" w:rsidRPr="007211C4">
              <w:rPr>
                <w:b/>
                <w:sz w:val="22"/>
                <w:szCs w:val="22"/>
              </w:rPr>
              <w:t>.1</w:t>
            </w:r>
            <w:r w:rsidR="00C7247E" w:rsidRPr="007211C4">
              <w:rPr>
                <w:b/>
                <w:sz w:val="22"/>
                <w:szCs w:val="22"/>
              </w:rPr>
              <w:t>1</w:t>
            </w:r>
            <w:r w:rsidR="0076119D" w:rsidRPr="007211C4">
              <w:rPr>
                <w:b/>
                <w:sz w:val="22"/>
                <w:szCs w:val="22"/>
              </w:rPr>
              <w:t xml:space="preserve">. </w:t>
            </w:r>
            <w:r w:rsidR="0076119D" w:rsidRPr="007211C4">
              <w:rPr>
                <w:rFonts w:eastAsia="Helvetica"/>
                <w:sz w:val="22"/>
                <w:szCs w:val="22"/>
              </w:rPr>
              <w:t>Pretendent</w:t>
            </w:r>
            <w:r w:rsidR="0076119D" w:rsidRPr="007211C4">
              <w:rPr>
                <w:sz w:val="22"/>
                <w:szCs w:val="22"/>
              </w:rPr>
              <w:t>a piesaistītajiem apakšuzņēmējiem ir visi nepieciešamie sertifikāti, licences un atļaujas norādīto darba daļu veikšanai.</w:t>
            </w:r>
          </w:p>
        </w:tc>
        <w:tc>
          <w:tcPr>
            <w:tcW w:w="4536" w:type="dxa"/>
            <w:shd w:val="clear" w:color="auto" w:fill="auto"/>
          </w:tcPr>
          <w:p w14:paraId="6CD43DA9" w14:textId="2A4A19E5" w:rsidR="0076119D" w:rsidRPr="007211C4" w:rsidRDefault="00806F85" w:rsidP="0076119D">
            <w:pPr>
              <w:pStyle w:val="Bezatstarpm"/>
              <w:jc w:val="both"/>
              <w:rPr>
                <w:sz w:val="22"/>
                <w:szCs w:val="22"/>
              </w:rPr>
            </w:pPr>
            <w:r w:rsidRPr="007211C4">
              <w:rPr>
                <w:b/>
                <w:sz w:val="22"/>
                <w:szCs w:val="22"/>
              </w:rPr>
              <w:t>a)</w:t>
            </w:r>
            <w:r w:rsidRPr="007211C4">
              <w:rPr>
                <w:sz w:val="22"/>
                <w:szCs w:val="22"/>
              </w:rPr>
              <w:t xml:space="preserve"> </w:t>
            </w:r>
            <w:r w:rsidR="0076119D" w:rsidRPr="007211C4">
              <w:rPr>
                <w:sz w:val="22"/>
                <w:szCs w:val="22"/>
              </w:rPr>
              <w:t xml:space="preserve">Informācija par </w:t>
            </w:r>
            <w:r w:rsidRPr="007211C4">
              <w:rPr>
                <w:sz w:val="22"/>
                <w:szCs w:val="22"/>
              </w:rPr>
              <w:t>piesaistītajiem apakšuzņēmējiem, ja tādi ir paredzēti, tiem nododamo līguma daļu.</w:t>
            </w:r>
          </w:p>
          <w:p w14:paraId="20F19DC6" w14:textId="09197F65" w:rsidR="00806F85" w:rsidRPr="007211C4" w:rsidRDefault="00806F85" w:rsidP="0076119D">
            <w:pPr>
              <w:pStyle w:val="Bezatstarpm"/>
              <w:jc w:val="both"/>
              <w:rPr>
                <w:sz w:val="22"/>
                <w:szCs w:val="22"/>
              </w:rPr>
            </w:pPr>
            <w:r w:rsidRPr="007211C4">
              <w:rPr>
                <w:b/>
                <w:sz w:val="22"/>
                <w:szCs w:val="22"/>
              </w:rPr>
              <w:lastRenderedPageBreak/>
              <w:t>b)</w:t>
            </w:r>
            <w:r w:rsidRPr="007211C4">
              <w:rPr>
                <w:sz w:val="22"/>
                <w:szCs w:val="22"/>
              </w:rPr>
              <w:t xml:space="preserve"> Piesaistīto apakšuzņēmēju apliecinājums par dalību iespējamā līguma izpildē.</w:t>
            </w:r>
          </w:p>
        </w:tc>
      </w:tr>
      <w:tr w:rsidR="0076119D" w:rsidRPr="007211C4" w14:paraId="0CFA4046" w14:textId="77777777" w:rsidTr="00D359AD">
        <w:trPr>
          <w:jc w:val="center"/>
        </w:trPr>
        <w:tc>
          <w:tcPr>
            <w:tcW w:w="4678" w:type="dxa"/>
            <w:shd w:val="clear" w:color="auto" w:fill="auto"/>
          </w:tcPr>
          <w:p w14:paraId="13D858D4" w14:textId="4BD36EB0" w:rsidR="0076119D" w:rsidRPr="003F2D01" w:rsidRDefault="00FA1817" w:rsidP="0076119D">
            <w:pPr>
              <w:pStyle w:val="NoSpacing1"/>
              <w:spacing w:line="240" w:lineRule="auto"/>
              <w:jc w:val="both"/>
              <w:rPr>
                <w:b/>
                <w:sz w:val="22"/>
                <w:szCs w:val="22"/>
              </w:rPr>
            </w:pPr>
            <w:r w:rsidRPr="003F2D01">
              <w:rPr>
                <w:b/>
                <w:sz w:val="22"/>
                <w:szCs w:val="22"/>
              </w:rPr>
              <w:lastRenderedPageBreak/>
              <w:t>2</w:t>
            </w:r>
            <w:r w:rsidR="0076119D" w:rsidRPr="003F2D01">
              <w:rPr>
                <w:b/>
                <w:sz w:val="22"/>
                <w:szCs w:val="22"/>
              </w:rPr>
              <w:t>.1</w:t>
            </w:r>
            <w:r w:rsidR="00930119" w:rsidRPr="003F2D01">
              <w:rPr>
                <w:b/>
                <w:sz w:val="22"/>
                <w:szCs w:val="22"/>
              </w:rPr>
              <w:t>2</w:t>
            </w:r>
            <w:r w:rsidR="0076119D" w:rsidRPr="003F2D01">
              <w:rPr>
                <w:b/>
                <w:sz w:val="22"/>
                <w:szCs w:val="22"/>
              </w:rPr>
              <w:t xml:space="preserve">. </w:t>
            </w:r>
            <w:r w:rsidR="0076119D" w:rsidRPr="003F2D01">
              <w:rPr>
                <w:sz w:val="22"/>
                <w:szCs w:val="22"/>
              </w:rPr>
              <w:t xml:space="preserve">Pretendents ir iesniedzis </w:t>
            </w:r>
            <w:r w:rsidR="007211C4" w:rsidRPr="003F2D01">
              <w:rPr>
                <w:sz w:val="22"/>
                <w:szCs w:val="22"/>
              </w:rPr>
              <w:t xml:space="preserve">atbilstošu tehnisko un finanšu </w:t>
            </w:r>
            <w:r w:rsidR="0076119D" w:rsidRPr="003F2D01">
              <w:rPr>
                <w:sz w:val="22"/>
                <w:szCs w:val="22"/>
              </w:rPr>
              <w:t xml:space="preserve">piedāvājumu </w:t>
            </w:r>
            <w:r w:rsidR="0055304B" w:rsidRPr="003F2D01">
              <w:rPr>
                <w:sz w:val="22"/>
                <w:szCs w:val="22"/>
              </w:rPr>
              <w:t>iepirkumam</w:t>
            </w:r>
            <w:r w:rsidR="0076119D" w:rsidRPr="003F2D01">
              <w:rPr>
                <w:sz w:val="22"/>
                <w:szCs w:val="22"/>
              </w:rPr>
              <w:t>.</w:t>
            </w:r>
          </w:p>
        </w:tc>
        <w:tc>
          <w:tcPr>
            <w:tcW w:w="4536" w:type="dxa"/>
            <w:shd w:val="clear" w:color="auto" w:fill="auto"/>
          </w:tcPr>
          <w:p w14:paraId="3658B326" w14:textId="30B6F026" w:rsidR="00BE3B0C" w:rsidRPr="003F2D01" w:rsidRDefault="00BE3B0C" w:rsidP="00BE3B0C">
            <w:pPr>
              <w:pStyle w:val="Bezatstarpm"/>
              <w:jc w:val="both"/>
              <w:rPr>
                <w:sz w:val="22"/>
                <w:szCs w:val="22"/>
              </w:rPr>
            </w:pPr>
            <w:r w:rsidRPr="003F2D01">
              <w:rPr>
                <w:b/>
                <w:sz w:val="22"/>
                <w:szCs w:val="22"/>
              </w:rPr>
              <w:t>a)</w:t>
            </w:r>
            <w:r w:rsidRPr="003F2D01">
              <w:rPr>
                <w:sz w:val="22"/>
                <w:szCs w:val="22"/>
              </w:rPr>
              <w:t xml:space="preserve"> Finanšu piedāvājums (pēc formas nolikuma </w:t>
            </w:r>
            <w:r w:rsidR="0051064B" w:rsidRPr="003F2D01">
              <w:rPr>
                <w:sz w:val="22"/>
                <w:szCs w:val="22"/>
              </w:rPr>
              <w:t>3</w:t>
            </w:r>
            <w:r w:rsidRPr="003F2D01">
              <w:rPr>
                <w:sz w:val="22"/>
                <w:szCs w:val="22"/>
              </w:rPr>
              <w:t>.pielikums).</w:t>
            </w:r>
          </w:p>
          <w:p w14:paraId="03DD7773" w14:textId="1103013E" w:rsidR="00BE3B0C" w:rsidRPr="003F2D01" w:rsidRDefault="00BE3B0C" w:rsidP="00BE3B0C">
            <w:pPr>
              <w:pStyle w:val="Bezatstarpm"/>
              <w:jc w:val="both"/>
              <w:rPr>
                <w:sz w:val="22"/>
                <w:szCs w:val="22"/>
              </w:rPr>
            </w:pPr>
            <w:r w:rsidRPr="003F2D01">
              <w:rPr>
                <w:b/>
                <w:sz w:val="22"/>
                <w:szCs w:val="22"/>
              </w:rPr>
              <w:t>b)</w:t>
            </w:r>
            <w:r w:rsidRPr="003F2D01">
              <w:rPr>
                <w:sz w:val="22"/>
                <w:szCs w:val="22"/>
              </w:rPr>
              <w:t xml:space="preserve"> Tehniskais piedāvājums (pēc formas nolikuma </w:t>
            </w:r>
            <w:r w:rsidR="0051064B" w:rsidRPr="003F2D01">
              <w:rPr>
                <w:sz w:val="22"/>
                <w:szCs w:val="22"/>
              </w:rPr>
              <w:t>2</w:t>
            </w:r>
            <w:r w:rsidRPr="003F2D01">
              <w:rPr>
                <w:sz w:val="22"/>
                <w:szCs w:val="22"/>
              </w:rPr>
              <w:t>.pielikums).</w:t>
            </w:r>
          </w:p>
          <w:p w14:paraId="6DD484DF" w14:textId="6C3442E5" w:rsidR="0076119D" w:rsidRPr="007211C4" w:rsidRDefault="00BE3B0C" w:rsidP="00BE3B0C">
            <w:pPr>
              <w:pStyle w:val="Bezatstarpm"/>
              <w:rPr>
                <w:sz w:val="22"/>
                <w:szCs w:val="22"/>
              </w:rPr>
            </w:pPr>
            <w:r w:rsidRPr="003F2D01">
              <w:rPr>
                <w:b/>
                <w:bCs/>
                <w:sz w:val="22"/>
                <w:szCs w:val="22"/>
              </w:rPr>
              <w:t>c)</w:t>
            </w:r>
            <w:r w:rsidRPr="003F2D01">
              <w:rPr>
                <w:sz w:val="22"/>
                <w:szCs w:val="22"/>
              </w:rPr>
              <w:t xml:space="preserve"> Pretendenta DUS saraksts</w:t>
            </w:r>
            <w:r w:rsidR="00D72F46" w:rsidRPr="003F2D01">
              <w:rPr>
                <w:sz w:val="22"/>
                <w:szCs w:val="22"/>
              </w:rPr>
              <w:t xml:space="preserve"> (pēc formas nolikuma 5.pielikums)</w:t>
            </w:r>
            <w:r w:rsidRPr="003F2D01">
              <w:rPr>
                <w:sz w:val="22"/>
                <w:szCs w:val="22"/>
              </w:rPr>
              <w:t>.</w:t>
            </w:r>
          </w:p>
        </w:tc>
      </w:tr>
    </w:tbl>
    <w:p w14:paraId="28F7950F" w14:textId="14BC9F70" w:rsidR="00AB5498" w:rsidRDefault="00AB5498" w:rsidP="004B5171">
      <w:pPr>
        <w:pStyle w:val="Pamatteksts"/>
        <w:tabs>
          <w:tab w:val="left" w:pos="567"/>
          <w:tab w:val="left" w:pos="851"/>
        </w:tabs>
        <w:jc w:val="left"/>
        <w:rPr>
          <w:sz w:val="22"/>
          <w:szCs w:val="22"/>
        </w:rPr>
      </w:pPr>
    </w:p>
    <w:p w14:paraId="233D4263" w14:textId="77777777" w:rsidR="0051064B" w:rsidRPr="007211C4" w:rsidRDefault="0051064B" w:rsidP="004B5171">
      <w:pPr>
        <w:pStyle w:val="Pamatteksts"/>
        <w:tabs>
          <w:tab w:val="left" w:pos="567"/>
          <w:tab w:val="left" w:pos="851"/>
        </w:tabs>
        <w:jc w:val="left"/>
        <w:rPr>
          <w:sz w:val="22"/>
          <w:szCs w:val="22"/>
        </w:rPr>
      </w:pPr>
    </w:p>
    <w:p w14:paraId="6AFCB8E7" w14:textId="7CE1879E" w:rsidR="004F1F22" w:rsidRPr="007211C4" w:rsidRDefault="00A937F6" w:rsidP="004F1F22">
      <w:pPr>
        <w:spacing w:after="0" w:line="240" w:lineRule="auto"/>
        <w:jc w:val="center"/>
        <w:rPr>
          <w:rFonts w:ascii="Times New Roman" w:hAnsi="Times New Roman" w:cs="Times New Roman"/>
          <w:b/>
        </w:rPr>
      </w:pPr>
      <w:r w:rsidRPr="007211C4">
        <w:rPr>
          <w:rFonts w:ascii="Times New Roman" w:hAnsi="Times New Roman" w:cs="Times New Roman"/>
          <w:b/>
        </w:rPr>
        <w:t>I</w:t>
      </w:r>
      <w:r w:rsidR="00B749D4" w:rsidRPr="007211C4">
        <w:rPr>
          <w:rFonts w:ascii="Times New Roman" w:hAnsi="Times New Roman" w:cs="Times New Roman"/>
          <w:b/>
        </w:rPr>
        <w:t>II</w:t>
      </w:r>
      <w:r w:rsidR="004F1F22" w:rsidRPr="007211C4">
        <w:rPr>
          <w:rFonts w:ascii="Times New Roman" w:hAnsi="Times New Roman" w:cs="Times New Roman"/>
          <w:b/>
        </w:rPr>
        <w:t xml:space="preserve"> SADAĻA</w:t>
      </w:r>
    </w:p>
    <w:p w14:paraId="7C4E694E" w14:textId="77777777" w:rsidR="00D20EB0" w:rsidRPr="007211C4" w:rsidRDefault="00D20EB0" w:rsidP="004F1F22">
      <w:pPr>
        <w:spacing w:after="0" w:line="240" w:lineRule="auto"/>
        <w:jc w:val="center"/>
        <w:rPr>
          <w:rFonts w:ascii="Times New Roman" w:hAnsi="Times New Roman" w:cs="Times New Roman"/>
          <w:b/>
        </w:rPr>
      </w:pPr>
      <w:r w:rsidRPr="007211C4">
        <w:rPr>
          <w:rFonts w:ascii="Times New Roman" w:hAnsi="Times New Roman" w:cs="Times New Roman"/>
          <w:b/>
        </w:rPr>
        <w:t>PIEDĀVĀJUMA IZVĒRTĒŠANAS KRITĒRIJS</w:t>
      </w:r>
    </w:p>
    <w:p w14:paraId="672ACB0C" w14:textId="77777777" w:rsidR="00D20EB0" w:rsidRPr="007211C4" w:rsidRDefault="00D20EB0" w:rsidP="004F1F22">
      <w:pPr>
        <w:spacing w:after="0" w:line="240" w:lineRule="auto"/>
        <w:jc w:val="center"/>
        <w:rPr>
          <w:rFonts w:ascii="Times New Roman" w:hAnsi="Times New Roman" w:cs="Times New Roman"/>
          <w:b/>
        </w:rPr>
      </w:pPr>
    </w:p>
    <w:tbl>
      <w:tblPr>
        <w:tblStyle w:val="Reatabulagaia1"/>
        <w:tblW w:w="100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4"/>
      </w:tblGrid>
      <w:tr w:rsidR="00215295" w:rsidRPr="00EA0579" w14:paraId="5AF06CED" w14:textId="77777777" w:rsidTr="00EA0579">
        <w:trPr>
          <w:jc w:val="center"/>
        </w:trPr>
        <w:tc>
          <w:tcPr>
            <w:tcW w:w="10044" w:type="dxa"/>
          </w:tcPr>
          <w:p w14:paraId="07FF3C36" w14:textId="677ED6F7" w:rsidR="00215295" w:rsidRPr="00EA0579" w:rsidRDefault="00B749D4" w:rsidP="00215295">
            <w:pPr>
              <w:jc w:val="both"/>
              <w:rPr>
                <w:rFonts w:ascii="Times New Roman" w:eastAsia="ArialMT" w:hAnsi="Times New Roman" w:cs="Times New Roman"/>
                <w:iCs/>
              </w:rPr>
            </w:pPr>
            <w:r w:rsidRPr="00EA0579">
              <w:rPr>
                <w:rFonts w:ascii="Times New Roman" w:eastAsia="ArialMT" w:hAnsi="Times New Roman" w:cs="Times New Roman"/>
                <w:iCs/>
              </w:rPr>
              <w:t>3</w:t>
            </w:r>
            <w:r w:rsidR="00215295" w:rsidRPr="00EA0579">
              <w:rPr>
                <w:rFonts w:ascii="Times New Roman" w:eastAsia="ArialMT" w:hAnsi="Times New Roman" w:cs="Times New Roman"/>
                <w:iCs/>
              </w:rPr>
              <w:t xml:space="preserve">.1. </w:t>
            </w:r>
            <w:r w:rsidR="008A66C8" w:rsidRPr="00EA0579">
              <w:rPr>
                <w:rFonts w:ascii="Times New Roman" w:eastAsia="ArialMT" w:hAnsi="Times New Roman" w:cs="Times New Roman"/>
                <w:iCs/>
              </w:rPr>
              <w:t xml:space="preserve">Komisija piešķir līguma slēgšanas tiesības saimnieciski visizdevīgākajam piedāvājumam, kuru nosaka, ņemot vērā </w:t>
            </w:r>
            <w:r w:rsidR="00C02E69" w:rsidRPr="00EA0579">
              <w:rPr>
                <w:rFonts w:ascii="Times New Roman" w:eastAsia="ArialMT" w:hAnsi="Times New Roman" w:cs="Times New Roman"/>
                <w:iCs/>
              </w:rPr>
              <w:t>šādus kritērijus:</w:t>
            </w:r>
          </w:p>
          <w:p w14:paraId="0809AF0E" w14:textId="768D6015" w:rsidR="00C02E69" w:rsidRPr="00EA0579" w:rsidRDefault="00C02E69" w:rsidP="00215295">
            <w:pPr>
              <w:jc w:val="both"/>
              <w:rPr>
                <w:rFonts w:ascii="Times New Roman" w:eastAsia="ArialMT" w:hAnsi="Times New Roman" w:cs="Times New Roman"/>
                <w:iCs/>
              </w:rPr>
            </w:pPr>
          </w:p>
          <w:tbl>
            <w:tblPr>
              <w:tblW w:w="9104" w:type="dxa"/>
              <w:jc w:val="center"/>
              <w:shd w:val="clear" w:color="auto" w:fill="FFFFFF"/>
              <w:tblLook w:val="04A0" w:firstRow="1" w:lastRow="0" w:firstColumn="1" w:lastColumn="0" w:noHBand="0" w:noVBand="1"/>
            </w:tblPr>
            <w:tblGrid>
              <w:gridCol w:w="556"/>
              <w:gridCol w:w="2445"/>
              <w:gridCol w:w="1418"/>
              <w:gridCol w:w="4685"/>
            </w:tblGrid>
            <w:tr w:rsidR="00C02E69" w:rsidRPr="00EA0579" w14:paraId="61DA71A9" w14:textId="77777777" w:rsidTr="004871DB">
              <w:trPr>
                <w:trHeight w:val="675"/>
                <w:jc w:val="center"/>
              </w:trPr>
              <w:tc>
                <w:tcPr>
                  <w:tcW w:w="556" w:type="dxa"/>
                  <w:tcBorders>
                    <w:top w:val="single" w:sz="8" w:space="0" w:color="auto"/>
                    <w:left w:val="single" w:sz="8" w:space="0" w:color="auto"/>
                    <w:bottom w:val="single" w:sz="8" w:space="0" w:color="auto"/>
                    <w:right w:val="single" w:sz="8" w:space="0" w:color="auto"/>
                  </w:tcBorders>
                  <w:shd w:val="clear" w:color="auto" w:fill="FFFFFF"/>
                  <w:vAlign w:val="bottom"/>
                  <w:hideMark/>
                </w:tcPr>
                <w:p w14:paraId="6ABECA3E" w14:textId="77777777" w:rsidR="00C02E69" w:rsidRPr="00EA0579" w:rsidRDefault="00C02E69" w:rsidP="00C02E69">
                  <w:pPr>
                    <w:spacing w:after="0" w:line="240" w:lineRule="auto"/>
                    <w:jc w:val="center"/>
                    <w:rPr>
                      <w:rFonts w:ascii="Times New Roman" w:hAnsi="Times New Roman" w:cs="Times New Roman"/>
                      <w:b/>
                      <w:bCs/>
                    </w:rPr>
                  </w:pPr>
                  <w:r w:rsidRPr="00EA0579">
                    <w:rPr>
                      <w:rFonts w:ascii="Times New Roman" w:hAnsi="Times New Roman" w:cs="Times New Roman"/>
                      <w:b/>
                      <w:bCs/>
                    </w:rPr>
                    <w:t>Nr.</w:t>
                  </w:r>
                </w:p>
              </w:tc>
              <w:tc>
                <w:tcPr>
                  <w:tcW w:w="2445" w:type="dxa"/>
                  <w:tcBorders>
                    <w:top w:val="single" w:sz="8" w:space="0" w:color="auto"/>
                    <w:left w:val="nil"/>
                    <w:bottom w:val="single" w:sz="8" w:space="0" w:color="auto"/>
                    <w:right w:val="single" w:sz="8" w:space="0" w:color="auto"/>
                  </w:tcBorders>
                  <w:shd w:val="clear" w:color="auto" w:fill="FFFFFF"/>
                  <w:vAlign w:val="bottom"/>
                  <w:hideMark/>
                </w:tcPr>
                <w:p w14:paraId="3461AAB4" w14:textId="77777777" w:rsidR="00C02E69" w:rsidRPr="00EA0579" w:rsidRDefault="00C02E69" w:rsidP="00C02E69">
                  <w:pPr>
                    <w:spacing w:after="0" w:line="240" w:lineRule="auto"/>
                    <w:jc w:val="center"/>
                    <w:rPr>
                      <w:rFonts w:ascii="Times New Roman" w:hAnsi="Times New Roman" w:cs="Times New Roman"/>
                      <w:b/>
                      <w:bCs/>
                    </w:rPr>
                  </w:pPr>
                  <w:r w:rsidRPr="00EA0579">
                    <w:rPr>
                      <w:rFonts w:ascii="Times New Roman" w:hAnsi="Times New Roman" w:cs="Times New Roman"/>
                      <w:b/>
                      <w:bCs/>
                    </w:rPr>
                    <w:t>Kritēriji</w:t>
                  </w:r>
                </w:p>
              </w:tc>
              <w:tc>
                <w:tcPr>
                  <w:tcW w:w="1418" w:type="dxa"/>
                  <w:tcBorders>
                    <w:top w:val="single" w:sz="8" w:space="0" w:color="auto"/>
                    <w:left w:val="nil"/>
                    <w:bottom w:val="single" w:sz="8" w:space="0" w:color="auto"/>
                    <w:right w:val="single" w:sz="8" w:space="0" w:color="auto"/>
                  </w:tcBorders>
                  <w:shd w:val="clear" w:color="auto" w:fill="FFFFFF"/>
                  <w:vAlign w:val="bottom"/>
                  <w:hideMark/>
                </w:tcPr>
                <w:p w14:paraId="21DE90BC" w14:textId="77777777" w:rsidR="00C02E69" w:rsidRPr="00EA0579" w:rsidRDefault="00C02E69" w:rsidP="00C02E69">
                  <w:pPr>
                    <w:spacing w:after="0" w:line="240" w:lineRule="auto"/>
                    <w:jc w:val="center"/>
                    <w:rPr>
                      <w:rFonts w:ascii="Times New Roman" w:hAnsi="Times New Roman" w:cs="Times New Roman"/>
                      <w:b/>
                      <w:bCs/>
                    </w:rPr>
                  </w:pPr>
                  <w:r w:rsidRPr="00EA0579">
                    <w:rPr>
                      <w:rFonts w:ascii="Times New Roman" w:hAnsi="Times New Roman" w:cs="Times New Roman"/>
                      <w:b/>
                      <w:bCs/>
                    </w:rPr>
                    <w:t>Maksimālais punktu skaits</w:t>
                  </w:r>
                </w:p>
              </w:tc>
              <w:tc>
                <w:tcPr>
                  <w:tcW w:w="4685" w:type="dxa"/>
                  <w:tcBorders>
                    <w:top w:val="single" w:sz="8" w:space="0" w:color="auto"/>
                    <w:left w:val="nil"/>
                    <w:bottom w:val="single" w:sz="8" w:space="0" w:color="auto"/>
                    <w:right w:val="single" w:sz="8" w:space="0" w:color="auto"/>
                  </w:tcBorders>
                  <w:shd w:val="clear" w:color="auto" w:fill="FFFFFF"/>
                </w:tcPr>
                <w:p w14:paraId="726351DD" w14:textId="77777777" w:rsidR="00C02E69" w:rsidRPr="00EA0579" w:rsidRDefault="00C02E69" w:rsidP="00C02E69">
                  <w:pPr>
                    <w:spacing w:after="0" w:line="240" w:lineRule="auto"/>
                    <w:jc w:val="center"/>
                    <w:rPr>
                      <w:rFonts w:ascii="Times New Roman" w:hAnsi="Times New Roman" w:cs="Times New Roman"/>
                      <w:b/>
                      <w:bCs/>
                    </w:rPr>
                  </w:pPr>
                </w:p>
                <w:p w14:paraId="674875C2" w14:textId="77777777" w:rsidR="00C02E69" w:rsidRPr="00EA0579" w:rsidRDefault="00C02E69" w:rsidP="00C02E69">
                  <w:pPr>
                    <w:spacing w:after="0" w:line="240" w:lineRule="auto"/>
                    <w:jc w:val="center"/>
                    <w:rPr>
                      <w:rFonts w:ascii="Times New Roman" w:hAnsi="Times New Roman" w:cs="Times New Roman"/>
                      <w:b/>
                      <w:bCs/>
                    </w:rPr>
                  </w:pPr>
                  <w:r w:rsidRPr="00EA0579">
                    <w:rPr>
                      <w:rFonts w:ascii="Times New Roman" w:hAnsi="Times New Roman" w:cs="Times New Roman"/>
                      <w:b/>
                      <w:bCs/>
                    </w:rPr>
                    <w:t>Punktu piešķiršanas metodika</w:t>
                  </w:r>
                </w:p>
              </w:tc>
            </w:tr>
            <w:tr w:rsidR="00C02E69" w:rsidRPr="00EA0579" w14:paraId="6247E211" w14:textId="77777777" w:rsidTr="00257301">
              <w:trPr>
                <w:trHeight w:val="345"/>
                <w:jc w:val="center"/>
              </w:trPr>
              <w:tc>
                <w:tcPr>
                  <w:tcW w:w="556" w:type="dxa"/>
                  <w:tcBorders>
                    <w:top w:val="nil"/>
                    <w:left w:val="single" w:sz="8" w:space="0" w:color="auto"/>
                    <w:bottom w:val="single" w:sz="8" w:space="0" w:color="auto"/>
                    <w:right w:val="single" w:sz="8" w:space="0" w:color="auto"/>
                  </w:tcBorders>
                  <w:shd w:val="clear" w:color="auto" w:fill="FFFFFF"/>
                  <w:hideMark/>
                </w:tcPr>
                <w:p w14:paraId="1447469A" w14:textId="77777777" w:rsidR="00C02E69" w:rsidRPr="00EA0579" w:rsidRDefault="00C02E69" w:rsidP="00C02E69">
                  <w:pPr>
                    <w:spacing w:after="0" w:line="240" w:lineRule="auto"/>
                    <w:jc w:val="center"/>
                    <w:rPr>
                      <w:rFonts w:ascii="Times New Roman" w:hAnsi="Times New Roman" w:cs="Times New Roman"/>
                    </w:rPr>
                  </w:pPr>
                  <w:r w:rsidRPr="00EA0579">
                    <w:rPr>
                      <w:rFonts w:ascii="Times New Roman" w:hAnsi="Times New Roman" w:cs="Times New Roman"/>
                    </w:rPr>
                    <w:t>1.</w:t>
                  </w:r>
                </w:p>
              </w:tc>
              <w:tc>
                <w:tcPr>
                  <w:tcW w:w="2445" w:type="dxa"/>
                  <w:tcBorders>
                    <w:top w:val="nil"/>
                    <w:left w:val="nil"/>
                    <w:bottom w:val="single" w:sz="8" w:space="0" w:color="auto"/>
                    <w:right w:val="single" w:sz="8" w:space="0" w:color="auto"/>
                  </w:tcBorders>
                  <w:shd w:val="clear" w:color="auto" w:fill="FFFFFF"/>
                  <w:hideMark/>
                </w:tcPr>
                <w:p w14:paraId="0D6C2C22" w14:textId="77777777" w:rsidR="00C02E69" w:rsidRPr="00EA0579" w:rsidRDefault="00C02E69" w:rsidP="00C02E69">
                  <w:pPr>
                    <w:spacing w:after="0" w:line="240" w:lineRule="auto"/>
                    <w:rPr>
                      <w:rFonts w:ascii="Times New Roman" w:hAnsi="Times New Roman" w:cs="Times New Roman"/>
                      <w:b/>
                      <w:bCs/>
                    </w:rPr>
                  </w:pPr>
                  <w:r w:rsidRPr="00EA0579">
                    <w:rPr>
                      <w:rFonts w:ascii="Times New Roman" w:hAnsi="Times New Roman" w:cs="Times New Roman"/>
                      <w:bCs/>
                    </w:rPr>
                    <w:t>Piedāvājuma summa</w:t>
                  </w:r>
                  <w:r w:rsidRPr="00EA0579">
                    <w:rPr>
                      <w:rFonts w:ascii="Times New Roman" w:hAnsi="Times New Roman" w:cs="Times New Roman"/>
                      <w:b/>
                      <w:bCs/>
                    </w:rPr>
                    <w:t xml:space="preserve"> (S)</w:t>
                  </w:r>
                </w:p>
              </w:tc>
              <w:tc>
                <w:tcPr>
                  <w:tcW w:w="1418" w:type="dxa"/>
                  <w:tcBorders>
                    <w:top w:val="nil"/>
                    <w:left w:val="nil"/>
                    <w:bottom w:val="single" w:sz="8" w:space="0" w:color="auto"/>
                    <w:right w:val="single" w:sz="8" w:space="0" w:color="auto"/>
                  </w:tcBorders>
                  <w:shd w:val="clear" w:color="auto" w:fill="FFFFFF"/>
                  <w:vAlign w:val="center"/>
                  <w:hideMark/>
                </w:tcPr>
                <w:p w14:paraId="09E5D1F2" w14:textId="1A2AD731" w:rsidR="00C02E69" w:rsidRPr="00C110EA" w:rsidRDefault="00257301" w:rsidP="00257301">
                  <w:pPr>
                    <w:spacing w:after="0" w:line="240" w:lineRule="auto"/>
                    <w:jc w:val="center"/>
                    <w:rPr>
                      <w:rFonts w:ascii="Times New Roman" w:hAnsi="Times New Roman" w:cs="Times New Roman"/>
                      <w:b/>
                    </w:rPr>
                  </w:pPr>
                  <w:r w:rsidRPr="00C110EA">
                    <w:rPr>
                      <w:rFonts w:ascii="Times New Roman" w:hAnsi="Times New Roman" w:cs="Times New Roman"/>
                      <w:b/>
                    </w:rPr>
                    <w:t>9</w:t>
                  </w:r>
                  <w:r w:rsidR="00C23D13" w:rsidRPr="00C110EA">
                    <w:rPr>
                      <w:rFonts w:ascii="Times New Roman" w:hAnsi="Times New Roman" w:cs="Times New Roman"/>
                      <w:b/>
                    </w:rPr>
                    <w:t>5</w:t>
                  </w:r>
                </w:p>
              </w:tc>
              <w:tc>
                <w:tcPr>
                  <w:tcW w:w="4685" w:type="dxa"/>
                  <w:tcBorders>
                    <w:top w:val="nil"/>
                    <w:left w:val="nil"/>
                    <w:bottom w:val="single" w:sz="8" w:space="0" w:color="auto"/>
                    <w:right w:val="single" w:sz="8" w:space="0" w:color="auto"/>
                  </w:tcBorders>
                  <w:shd w:val="clear" w:color="auto" w:fill="FFFFFF"/>
                </w:tcPr>
                <w:p w14:paraId="50B3F03A" w14:textId="77777777" w:rsidR="00C02E69" w:rsidRPr="00EA0579" w:rsidRDefault="00C02E69" w:rsidP="00C02E69">
                  <w:pPr>
                    <w:spacing w:after="0" w:line="240" w:lineRule="auto"/>
                    <w:rPr>
                      <w:rFonts w:ascii="Times New Roman" w:hAnsi="Times New Roman" w:cs="Times New Roman"/>
                      <w:b/>
                    </w:rPr>
                  </w:pPr>
                  <w:r w:rsidRPr="00EA0579">
                    <w:rPr>
                      <w:rFonts w:ascii="Times New Roman" w:hAnsi="Times New Roman" w:cs="Times New Roman"/>
                    </w:rPr>
                    <w:t xml:space="preserve">Piedāvājuma summa </w:t>
                  </w:r>
                  <w:r w:rsidRPr="00EA0579">
                    <w:rPr>
                      <w:rFonts w:ascii="Times New Roman" w:hAnsi="Times New Roman" w:cs="Times New Roman"/>
                      <w:b/>
                    </w:rPr>
                    <w:t>(S)</w:t>
                  </w:r>
                </w:p>
                <w:p w14:paraId="2213CD92" w14:textId="77777777" w:rsidR="00C02E69" w:rsidRPr="00EA0579" w:rsidRDefault="00C02E69" w:rsidP="00C02E69">
                  <w:pPr>
                    <w:spacing w:after="0" w:line="240" w:lineRule="auto"/>
                    <w:rPr>
                      <w:rFonts w:ascii="Times New Roman" w:hAnsi="Times New Roman" w:cs="Times New Roman"/>
                    </w:rPr>
                  </w:pPr>
                  <w:r w:rsidRPr="00EA0579">
                    <w:rPr>
                      <w:rFonts w:ascii="Times New Roman" w:hAnsi="Times New Roman" w:cs="Times New Roman"/>
                    </w:rPr>
                    <w:t xml:space="preserve">Piešķirto punktu skaitu aprēķina pēc šādas formulas </w:t>
                  </w:r>
                  <w:r w:rsidRPr="00EA0579">
                    <w:rPr>
                      <w:rFonts w:ascii="Times New Roman" w:hAnsi="Times New Roman" w:cs="Times New Roman"/>
                      <w:b/>
                    </w:rPr>
                    <w:t>S=(</w:t>
                  </w:r>
                  <w:proofErr w:type="spellStart"/>
                  <w:r w:rsidRPr="00EA0579">
                    <w:rPr>
                      <w:rFonts w:ascii="Times New Roman" w:hAnsi="Times New Roman" w:cs="Times New Roman"/>
                      <w:b/>
                    </w:rPr>
                    <w:t>S</w:t>
                  </w:r>
                  <w:r w:rsidRPr="00EA0579">
                    <w:rPr>
                      <w:rFonts w:ascii="Times New Roman" w:hAnsi="Times New Roman" w:cs="Times New Roman"/>
                      <w:b/>
                      <w:vertAlign w:val="subscript"/>
                    </w:rPr>
                    <w:t>x</w:t>
                  </w:r>
                  <w:proofErr w:type="spellEnd"/>
                  <w:r w:rsidRPr="00EA0579">
                    <w:rPr>
                      <w:rFonts w:ascii="Times New Roman" w:hAnsi="Times New Roman" w:cs="Times New Roman"/>
                      <w:b/>
                    </w:rPr>
                    <w:t>/</w:t>
                  </w:r>
                  <w:proofErr w:type="spellStart"/>
                  <w:r w:rsidRPr="00EA0579">
                    <w:rPr>
                      <w:rFonts w:ascii="Times New Roman" w:hAnsi="Times New Roman" w:cs="Times New Roman"/>
                      <w:b/>
                    </w:rPr>
                    <w:t>S</w:t>
                  </w:r>
                  <w:r w:rsidRPr="00EA0579">
                    <w:rPr>
                      <w:rFonts w:ascii="Times New Roman" w:hAnsi="Times New Roman" w:cs="Times New Roman"/>
                      <w:b/>
                      <w:vertAlign w:val="subscript"/>
                    </w:rPr>
                    <w:t>y</w:t>
                  </w:r>
                  <w:proofErr w:type="spellEnd"/>
                  <w:r w:rsidRPr="00EA0579">
                    <w:rPr>
                      <w:rFonts w:ascii="Times New Roman" w:hAnsi="Times New Roman" w:cs="Times New Roman"/>
                      <w:b/>
                      <w:vertAlign w:val="subscript"/>
                    </w:rPr>
                    <w:t xml:space="preserve"> </w:t>
                  </w:r>
                  <w:r w:rsidRPr="00EA0579">
                    <w:rPr>
                      <w:rFonts w:ascii="Times New Roman" w:hAnsi="Times New Roman" w:cs="Times New Roman"/>
                      <w:b/>
                    </w:rPr>
                    <w:t>) x P</w:t>
                  </w:r>
                </w:p>
                <w:p w14:paraId="6CC20E1D" w14:textId="77777777" w:rsidR="00C02E69" w:rsidRPr="00EA0579" w:rsidRDefault="00C02E69" w:rsidP="00C02E69">
                  <w:pPr>
                    <w:spacing w:after="0" w:line="240" w:lineRule="auto"/>
                    <w:rPr>
                      <w:rFonts w:ascii="Times New Roman" w:hAnsi="Times New Roman" w:cs="Times New Roman"/>
                    </w:rPr>
                  </w:pPr>
                  <w:proofErr w:type="spellStart"/>
                  <w:r w:rsidRPr="00EA0579">
                    <w:rPr>
                      <w:rFonts w:ascii="Times New Roman" w:hAnsi="Times New Roman" w:cs="Times New Roman"/>
                      <w:b/>
                    </w:rPr>
                    <w:t>Sx</w:t>
                  </w:r>
                  <w:proofErr w:type="spellEnd"/>
                  <w:r w:rsidRPr="00EA0579">
                    <w:rPr>
                      <w:rFonts w:ascii="Times New Roman" w:hAnsi="Times New Roman" w:cs="Times New Roman"/>
                      <w:vertAlign w:val="subscript"/>
                    </w:rPr>
                    <w:t xml:space="preserve"> </w:t>
                  </w:r>
                  <w:r w:rsidRPr="00EA0579">
                    <w:rPr>
                      <w:rFonts w:ascii="Times New Roman" w:hAnsi="Times New Roman" w:cs="Times New Roman"/>
                    </w:rPr>
                    <w:t>– lētākā piedāvājuma summa ar atlaidi;</w:t>
                  </w:r>
                </w:p>
                <w:p w14:paraId="6BA45197" w14:textId="6CF31A94" w:rsidR="00C02E69" w:rsidRPr="00EA0579" w:rsidRDefault="00C02E69" w:rsidP="00C02E69">
                  <w:pPr>
                    <w:spacing w:after="0" w:line="240" w:lineRule="auto"/>
                    <w:rPr>
                      <w:rFonts w:ascii="Times New Roman" w:hAnsi="Times New Roman" w:cs="Times New Roman"/>
                    </w:rPr>
                  </w:pPr>
                  <w:proofErr w:type="spellStart"/>
                  <w:r w:rsidRPr="00EA0579">
                    <w:rPr>
                      <w:rFonts w:ascii="Times New Roman" w:hAnsi="Times New Roman" w:cs="Times New Roman"/>
                      <w:b/>
                    </w:rPr>
                    <w:t>Sy</w:t>
                  </w:r>
                  <w:proofErr w:type="spellEnd"/>
                  <w:r w:rsidRPr="00EA0579">
                    <w:rPr>
                      <w:rFonts w:ascii="Times New Roman" w:hAnsi="Times New Roman" w:cs="Times New Roman"/>
                      <w:vertAlign w:val="subscript"/>
                    </w:rPr>
                    <w:t xml:space="preserve"> </w:t>
                  </w:r>
                  <w:r w:rsidRPr="00EA0579">
                    <w:rPr>
                      <w:rFonts w:ascii="Times New Roman" w:hAnsi="Times New Roman" w:cs="Times New Roman"/>
                    </w:rPr>
                    <w:t>– vērtējamā piedāvājuma summa ar atlaidi</w:t>
                  </w:r>
                  <w:r w:rsidR="004B33B9">
                    <w:rPr>
                      <w:rFonts w:ascii="Times New Roman" w:hAnsi="Times New Roman" w:cs="Times New Roman"/>
                    </w:rPr>
                    <w:t>;</w:t>
                  </w:r>
                </w:p>
                <w:p w14:paraId="19DAECCB" w14:textId="123DA953" w:rsidR="00C02E69" w:rsidRPr="00EA0579" w:rsidRDefault="00C02E69" w:rsidP="00C02E69">
                  <w:pPr>
                    <w:spacing w:after="0" w:line="240" w:lineRule="auto"/>
                    <w:rPr>
                      <w:rFonts w:ascii="Times New Roman" w:hAnsi="Times New Roman" w:cs="Times New Roman"/>
                    </w:rPr>
                  </w:pPr>
                  <w:r w:rsidRPr="00EA0579">
                    <w:rPr>
                      <w:rFonts w:ascii="Times New Roman" w:hAnsi="Times New Roman" w:cs="Times New Roman"/>
                    </w:rPr>
                    <w:t>Pretendents piedāvājuma summu aprēķina saskaņā ar Finanšu piedāvājumā norādīto formulu.</w:t>
                  </w:r>
                </w:p>
                <w:p w14:paraId="7EBAE09D" w14:textId="77777777" w:rsidR="00C02E69" w:rsidRPr="00EA0579" w:rsidRDefault="00C02E69" w:rsidP="00C02E69">
                  <w:pPr>
                    <w:spacing w:after="0" w:line="240" w:lineRule="auto"/>
                    <w:rPr>
                      <w:rFonts w:ascii="Times New Roman" w:hAnsi="Times New Roman" w:cs="Times New Roman"/>
                    </w:rPr>
                  </w:pPr>
                  <w:r w:rsidRPr="00EA0579">
                    <w:rPr>
                      <w:rFonts w:ascii="Times New Roman" w:hAnsi="Times New Roman" w:cs="Times New Roman"/>
                      <w:b/>
                    </w:rPr>
                    <w:t>P</w:t>
                  </w:r>
                  <w:r w:rsidRPr="00EA0579">
                    <w:rPr>
                      <w:rFonts w:ascii="Times New Roman" w:hAnsi="Times New Roman" w:cs="Times New Roman"/>
                    </w:rPr>
                    <w:t>- maksimālais punktu skaits attiecīgajā kritērijā.</w:t>
                  </w:r>
                </w:p>
              </w:tc>
            </w:tr>
            <w:tr w:rsidR="00C02E69" w:rsidRPr="00EA0579" w14:paraId="45E38BC3" w14:textId="77777777" w:rsidTr="00257301">
              <w:trPr>
                <w:trHeight w:val="321"/>
                <w:jc w:val="center"/>
              </w:trPr>
              <w:tc>
                <w:tcPr>
                  <w:tcW w:w="556" w:type="dxa"/>
                  <w:tcBorders>
                    <w:top w:val="nil"/>
                    <w:left w:val="single" w:sz="8" w:space="0" w:color="auto"/>
                    <w:bottom w:val="single" w:sz="4" w:space="0" w:color="auto"/>
                    <w:right w:val="single" w:sz="8" w:space="0" w:color="auto"/>
                  </w:tcBorders>
                  <w:shd w:val="clear" w:color="auto" w:fill="FFFFFF"/>
                  <w:hideMark/>
                </w:tcPr>
                <w:p w14:paraId="7AB889E7" w14:textId="77777777" w:rsidR="00C02E69" w:rsidRPr="00EA0579" w:rsidRDefault="00C02E69" w:rsidP="00C02E69">
                  <w:pPr>
                    <w:spacing w:after="0" w:line="240" w:lineRule="auto"/>
                    <w:jc w:val="center"/>
                    <w:rPr>
                      <w:rFonts w:ascii="Times New Roman" w:hAnsi="Times New Roman" w:cs="Times New Roman"/>
                    </w:rPr>
                  </w:pPr>
                  <w:r w:rsidRPr="00EA0579">
                    <w:rPr>
                      <w:rFonts w:ascii="Times New Roman" w:hAnsi="Times New Roman" w:cs="Times New Roman"/>
                    </w:rPr>
                    <w:t>2.</w:t>
                  </w:r>
                </w:p>
              </w:tc>
              <w:tc>
                <w:tcPr>
                  <w:tcW w:w="2445" w:type="dxa"/>
                  <w:tcBorders>
                    <w:top w:val="nil"/>
                    <w:left w:val="nil"/>
                    <w:bottom w:val="single" w:sz="4" w:space="0" w:color="auto"/>
                    <w:right w:val="single" w:sz="8" w:space="0" w:color="auto"/>
                  </w:tcBorders>
                  <w:shd w:val="clear" w:color="auto" w:fill="FFFFFF"/>
                </w:tcPr>
                <w:p w14:paraId="148F5A0F" w14:textId="6295960A" w:rsidR="00C02E69" w:rsidRPr="00EA0579" w:rsidRDefault="00C02E69" w:rsidP="00C02E69">
                  <w:pPr>
                    <w:spacing w:after="0" w:line="240" w:lineRule="auto"/>
                    <w:rPr>
                      <w:rFonts w:ascii="Times New Roman" w:hAnsi="Times New Roman" w:cs="Times New Roman"/>
                      <w:b/>
                      <w:bCs/>
                    </w:rPr>
                  </w:pPr>
                  <w:r w:rsidRPr="00EA0579">
                    <w:rPr>
                      <w:rFonts w:ascii="Times New Roman" w:hAnsi="Times New Roman" w:cs="Times New Roman"/>
                      <w:bCs/>
                    </w:rPr>
                    <w:t xml:space="preserve">Attālums līdz tuvākajai DUS </w:t>
                  </w:r>
                  <w:r w:rsidRPr="00EA0579">
                    <w:rPr>
                      <w:rFonts w:ascii="Times New Roman" w:hAnsi="Times New Roman" w:cs="Times New Roman"/>
                      <w:b/>
                      <w:bCs/>
                    </w:rPr>
                    <w:t>(A):</w:t>
                  </w:r>
                </w:p>
              </w:tc>
              <w:tc>
                <w:tcPr>
                  <w:tcW w:w="1418" w:type="dxa"/>
                  <w:tcBorders>
                    <w:top w:val="nil"/>
                    <w:left w:val="nil"/>
                    <w:bottom w:val="single" w:sz="4" w:space="0" w:color="auto"/>
                    <w:right w:val="single" w:sz="8" w:space="0" w:color="auto"/>
                  </w:tcBorders>
                  <w:shd w:val="clear" w:color="auto" w:fill="FFFFFF"/>
                  <w:vAlign w:val="center"/>
                  <w:hideMark/>
                </w:tcPr>
                <w:p w14:paraId="5A7E9DBB" w14:textId="77777777" w:rsidR="00C02E69" w:rsidRPr="00C110EA" w:rsidRDefault="00C02E69" w:rsidP="00257301">
                  <w:pPr>
                    <w:spacing w:after="0" w:line="240" w:lineRule="auto"/>
                    <w:jc w:val="center"/>
                    <w:rPr>
                      <w:rFonts w:ascii="Times New Roman" w:hAnsi="Times New Roman" w:cs="Times New Roman"/>
                      <w:b/>
                    </w:rPr>
                  </w:pPr>
                </w:p>
              </w:tc>
              <w:tc>
                <w:tcPr>
                  <w:tcW w:w="4685" w:type="dxa"/>
                  <w:vMerge w:val="restart"/>
                  <w:tcBorders>
                    <w:top w:val="nil"/>
                    <w:left w:val="nil"/>
                    <w:right w:val="single" w:sz="8" w:space="0" w:color="auto"/>
                  </w:tcBorders>
                  <w:shd w:val="clear" w:color="auto" w:fill="FFFFFF"/>
                </w:tcPr>
                <w:p w14:paraId="4675F62F" w14:textId="77777777" w:rsidR="00C02E69" w:rsidRPr="00EA0579" w:rsidRDefault="00C02E69" w:rsidP="00C02E69">
                  <w:pPr>
                    <w:spacing w:after="0" w:line="240" w:lineRule="auto"/>
                    <w:jc w:val="both"/>
                    <w:rPr>
                      <w:rFonts w:ascii="Times New Roman" w:hAnsi="Times New Roman" w:cs="Times New Roman"/>
                      <w:vertAlign w:val="superscript"/>
                    </w:rPr>
                  </w:pPr>
                  <w:r w:rsidRPr="00EA0579">
                    <w:rPr>
                      <w:rFonts w:ascii="Times New Roman" w:hAnsi="Times New Roman" w:cs="Times New Roman"/>
                    </w:rPr>
                    <w:t>Attāluma noteikšanai Pretendentam jāizmanto interneta vietne “Google” sadaļa “</w:t>
                  </w:r>
                  <w:proofErr w:type="spellStart"/>
                  <w:r w:rsidRPr="00EA0579">
                    <w:rPr>
                      <w:rFonts w:ascii="Times New Roman" w:hAnsi="Times New Roman" w:cs="Times New Roman"/>
                    </w:rPr>
                    <w:t>Maps</w:t>
                  </w:r>
                  <w:proofErr w:type="spellEnd"/>
                  <w:r w:rsidRPr="00EA0579">
                    <w:rPr>
                      <w:rFonts w:ascii="Times New Roman" w:hAnsi="Times New Roman" w:cs="Times New Roman"/>
                    </w:rPr>
                    <w:t>” piedāvātais maršruts plānotājs transportlīdzeklis, ievadot Pasūtītāja adresi (Fēniksa iela 4, Liepāja) un attiecīgā Pretendenta DUS adresi, Pretendents iesniedz izdruku no augstākminētās interneta lapas, kurā norādīts braukšanas maršruts un attālums (izteikts kilometros ar vienu atzīmi aiz komata) no Pasūtītāja adreses līdz attiecīgā Pretendenta tuvākajai DUS.</w:t>
                  </w:r>
                </w:p>
                <w:p w14:paraId="36724E74" w14:textId="77777777" w:rsidR="00C02E69" w:rsidRPr="00EA0579" w:rsidRDefault="00C02E69" w:rsidP="00C02E69">
                  <w:pPr>
                    <w:spacing w:after="0" w:line="240" w:lineRule="auto"/>
                    <w:jc w:val="both"/>
                    <w:rPr>
                      <w:rFonts w:ascii="Times New Roman" w:hAnsi="Times New Roman" w:cs="Times New Roman"/>
                    </w:rPr>
                  </w:pPr>
                  <w:r w:rsidRPr="00EA0579">
                    <w:rPr>
                      <w:rFonts w:ascii="Times New Roman" w:hAnsi="Times New Roman" w:cs="Times New Roman"/>
                    </w:rPr>
                    <w:t>Komisijai ir tiesības nepieciešamības gadījumā veikt Pretendenta norādīto datu pareizības pārbaudi (interneta vietnes “Google” sadaļas “</w:t>
                  </w:r>
                  <w:proofErr w:type="spellStart"/>
                  <w:r w:rsidRPr="00EA0579">
                    <w:rPr>
                      <w:rFonts w:ascii="Times New Roman" w:hAnsi="Times New Roman" w:cs="Times New Roman"/>
                    </w:rPr>
                    <w:t>Maps</w:t>
                  </w:r>
                  <w:proofErr w:type="spellEnd"/>
                  <w:r w:rsidRPr="00EA0579">
                    <w:rPr>
                      <w:rFonts w:ascii="Times New Roman" w:hAnsi="Times New Roman" w:cs="Times New Roman"/>
                    </w:rPr>
                    <w:t>” maršruta plānotājā).</w:t>
                  </w:r>
                </w:p>
                <w:p w14:paraId="5A3888C3" w14:textId="77777777" w:rsidR="00C02E69" w:rsidRPr="00EA0579" w:rsidRDefault="00C02E69" w:rsidP="00C02E69">
                  <w:pPr>
                    <w:spacing w:after="0" w:line="240" w:lineRule="auto"/>
                    <w:jc w:val="both"/>
                    <w:rPr>
                      <w:rFonts w:ascii="Times New Roman" w:hAnsi="Times New Roman" w:cs="Times New Roman"/>
                    </w:rPr>
                  </w:pPr>
                  <w:r w:rsidRPr="00EA0579">
                    <w:rPr>
                      <w:rFonts w:ascii="Times New Roman" w:hAnsi="Times New Roman" w:cs="Times New Roman"/>
                    </w:rPr>
                    <w:t xml:space="preserve">DUS stacijās ir jābūt pieejamai degvielai atbilstoši Nolikumā norādītajiem degvielas veidiem. </w:t>
                  </w:r>
                </w:p>
              </w:tc>
            </w:tr>
            <w:tr w:rsidR="00C02E69" w:rsidRPr="00EA0579" w14:paraId="2A63E6C3" w14:textId="77777777" w:rsidTr="00257301">
              <w:trPr>
                <w:trHeight w:val="339"/>
                <w:jc w:val="center"/>
              </w:trPr>
              <w:tc>
                <w:tcPr>
                  <w:tcW w:w="556" w:type="dxa"/>
                  <w:tcBorders>
                    <w:top w:val="single" w:sz="4" w:space="0" w:color="auto"/>
                    <w:left w:val="single" w:sz="8" w:space="0" w:color="auto"/>
                    <w:bottom w:val="single" w:sz="4" w:space="0" w:color="auto"/>
                    <w:right w:val="single" w:sz="8" w:space="0" w:color="auto"/>
                  </w:tcBorders>
                  <w:shd w:val="clear" w:color="auto" w:fill="FFFFFF"/>
                </w:tcPr>
                <w:p w14:paraId="45759965" w14:textId="77777777" w:rsidR="00C02E69" w:rsidRPr="00C110EA" w:rsidRDefault="00C02E69" w:rsidP="00C02E69">
                  <w:pPr>
                    <w:spacing w:after="0" w:line="240" w:lineRule="auto"/>
                    <w:jc w:val="center"/>
                    <w:rPr>
                      <w:rFonts w:ascii="Times New Roman" w:hAnsi="Times New Roman" w:cs="Times New Roman"/>
                    </w:rPr>
                  </w:pPr>
                  <w:r w:rsidRPr="00C110EA">
                    <w:rPr>
                      <w:rFonts w:ascii="Times New Roman" w:hAnsi="Times New Roman" w:cs="Times New Roman"/>
                    </w:rPr>
                    <w:t>2.1.</w:t>
                  </w:r>
                </w:p>
              </w:tc>
              <w:tc>
                <w:tcPr>
                  <w:tcW w:w="2445" w:type="dxa"/>
                  <w:tcBorders>
                    <w:top w:val="single" w:sz="4" w:space="0" w:color="auto"/>
                    <w:left w:val="nil"/>
                    <w:bottom w:val="single" w:sz="4" w:space="0" w:color="auto"/>
                    <w:right w:val="single" w:sz="8" w:space="0" w:color="auto"/>
                  </w:tcBorders>
                  <w:shd w:val="clear" w:color="auto" w:fill="FFFFFF"/>
                </w:tcPr>
                <w:p w14:paraId="4B8AA490" w14:textId="265B2666" w:rsidR="00C02E69" w:rsidRPr="00C110EA" w:rsidRDefault="002314F1" w:rsidP="00C02E69">
                  <w:pPr>
                    <w:spacing w:after="0" w:line="240" w:lineRule="auto"/>
                    <w:jc w:val="right"/>
                    <w:rPr>
                      <w:rFonts w:ascii="Times New Roman" w:hAnsi="Times New Roman" w:cs="Times New Roman"/>
                      <w:bCs/>
                    </w:rPr>
                  </w:pPr>
                  <w:r w:rsidRPr="00C110EA">
                    <w:rPr>
                      <w:rFonts w:ascii="Times New Roman" w:hAnsi="Times New Roman" w:cs="Times New Roman"/>
                      <w:bCs/>
                    </w:rPr>
                    <w:t>līdz</w:t>
                  </w:r>
                  <w:r w:rsidR="00970964" w:rsidRPr="00C110EA">
                    <w:rPr>
                      <w:rFonts w:ascii="Times New Roman" w:hAnsi="Times New Roman" w:cs="Times New Roman"/>
                      <w:bCs/>
                    </w:rPr>
                    <w:t xml:space="preserve"> </w:t>
                  </w:r>
                  <w:r w:rsidR="00C02E69" w:rsidRPr="00C110EA">
                    <w:rPr>
                      <w:rFonts w:ascii="Times New Roman" w:hAnsi="Times New Roman" w:cs="Times New Roman"/>
                      <w:bCs/>
                    </w:rPr>
                    <w:t>2</w:t>
                  </w:r>
                  <w:r w:rsidR="00257301" w:rsidRPr="00C110EA">
                    <w:rPr>
                      <w:rFonts w:ascii="Times New Roman" w:hAnsi="Times New Roman" w:cs="Times New Roman"/>
                      <w:bCs/>
                    </w:rPr>
                    <w:t xml:space="preserve"> </w:t>
                  </w:r>
                  <w:r w:rsidR="00C02E69" w:rsidRPr="00C110EA">
                    <w:rPr>
                      <w:rFonts w:ascii="Times New Roman" w:hAnsi="Times New Roman" w:cs="Times New Roman"/>
                      <w:bCs/>
                    </w:rPr>
                    <w:t>km</w:t>
                  </w:r>
                </w:p>
              </w:tc>
              <w:tc>
                <w:tcPr>
                  <w:tcW w:w="1418" w:type="dxa"/>
                  <w:tcBorders>
                    <w:top w:val="single" w:sz="4" w:space="0" w:color="auto"/>
                    <w:left w:val="nil"/>
                    <w:bottom w:val="single" w:sz="4" w:space="0" w:color="auto"/>
                    <w:right w:val="single" w:sz="8" w:space="0" w:color="auto"/>
                  </w:tcBorders>
                  <w:shd w:val="clear" w:color="auto" w:fill="FFFFFF"/>
                  <w:vAlign w:val="center"/>
                </w:tcPr>
                <w:p w14:paraId="20D7FF3B" w14:textId="1C4F3A01" w:rsidR="00C02E69" w:rsidRPr="00C110EA" w:rsidRDefault="00C23D13" w:rsidP="00257301">
                  <w:pPr>
                    <w:spacing w:after="0" w:line="240" w:lineRule="auto"/>
                    <w:jc w:val="center"/>
                    <w:rPr>
                      <w:rFonts w:ascii="Times New Roman" w:hAnsi="Times New Roman" w:cs="Times New Roman"/>
                      <w:b/>
                    </w:rPr>
                  </w:pPr>
                  <w:r w:rsidRPr="00C110EA">
                    <w:rPr>
                      <w:rFonts w:ascii="Times New Roman" w:hAnsi="Times New Roman" w:cs="Times New Roman"/>
                      <w:b/>
                    </w:rPr>
                    <w:t>5</w:t>
                  </w:r>
                </w:p>
              </w:tc>
              <w:tc>
                <w:tcPr>
                  <w:tcW w:w="4685" w:type="dxa"/>
                  <w:vMerge/>
                  <w:tcBorders>
                    <w:left w:val="nil"/>
                    <w:right w:val="single" w:sz="8" w:space="0" w:color="auto"/>
                  </w:tcBorders>
                  <w:shd w:val="clear" w:color="auto" w:fill="FFFFFF"/>
                </w:tcPr>
                <w:p w14:paraId="196748E3" w14:textId="77777777" w:rsidR="00C02E69" w:rsidRPr="00EA0579" w:rsidRDefault="00C02E69" w:rsidP="00C02E69">
                  <w:pPr>
                    <w:spacing w:after="0" w:line="240" w:lineRule="auto"/>
                    <w:jc w:val="both"/>
                    <w:rPr>
                      <w:rFonts w:ascii="Times New Roman" w:hAnsi="Times New Roman" w:cs="Times New Roman"/>
                    </w:rPr>
                  </w:pPr>
                </w:p>
              </w:tc>
            </w:tr>
            <w:tr w:rsidR="00C02E69" w:rsidRPr="00EA0579" w14:paraId="176F0B9B" w14:textId="77777777" w:rsidTr="00257301">
              <w:trPr>
                <w:trHeight w:val="370"/>
                <w:jc w:val="center"/>
              </w:trPr>
              <w:tc>
                <w:tcPr>
                  <w:tcW w:w="556" w:type="dxa"/>
                  <w:tcBorders>
                    <w:top w:val="single" w:sz="4" w:space="0" w:color="auto"/>
                    <w:left w:val="single" w:sz="8" w:space="0" w:color="auto"/>
                    <w:bottom w:val="single" w:sz="4" w:space="0" w:color="auto"/>
                    <w:right w:val="single" w:sz="8" w:space="0" w:color="auto"/>
                  </w:tcBorders>
                  <w:shd w:val="clear" w:color="auto" w:fill="FFFFFF"/>
                </w:tcPr>
                <w:p w14:paraId="55988674" w14:textId="77777777" w:rsidR="00C02E69" w:rsidRPr="00C110EA" w:rsidRDefault="00C02E69" w:rsidP="00C02E69">
                  <w:pPr>
                    <w:spacing w:after="0" w:line="240" w:lineRule="auto"/>
                    <w:jc w:val="center"/>
                    <w:rPr>
                      <w:rFonts w:ascii="Times New Roman" w:hAnsi="Times New Roman" w:cs="Times New Roman"/>
                    </w:rPr>
                  </w:pPr>
                  <w:r w:rsidRPr="00C110EA">
                    <w:rPr>
                      <w:rFonts w:ascii="Times New Roman" w:hAnsi="Times New Roman" w:cs="Times New Roman"/>
                    </w:rPr>
                    <w:t>2.2.</w:t>
                  </w:r>
                </w:p>
              </w:tc>
              <w:tc>
                <w:tcPr>
                  <w:tcW w:w="2445" w:type="dxa"/>
                  <w:tcBorders>
                    <w:top w:val="single" w:sz="4" w:space="0" w:color="auto"/>
                    <w:left w:val="nil"/>
                    <w:bottom w:val="single" w:sz="4" w:space="0" w:color="auto"/>
                    <w:right w:val="single" w:sz="8" w:space="0" w:color="auto"/>
                  </w:tcBorders>
                  <w:shd w:val="clear" w:color="auto" w:fill="FFFFFF"/>
                </w:tcPr>
                <w:p w14:paraId="576AF225" w14:textId="098C1E28" w:rsidR="00C02E69" w:rsidRPr="00C110EA" w:rsidRDefault="00C02E69" w:rsidP="00C02E69">
                  <w:pPr>
                    <w:spacing w:after="0" w:line="240" w:lineRule="auto"/>
                    <w:jc w:val="right"/>
                    <w:rPr>
                      <w:rFonts w:ascii="Times New Roman" w:hAnsi="Times New Roman" w:cs="Times New Roman"/>
                      <w:bCs/>
                    </w:rPr>
                  </w:pPr>
                  <w:r w:rsidRPr="00C110EA">
                    <w:rPr>
                      <w:rFonts w:ascii="Times New Roman" w:hAnsi="Times New Roman" w:cs="Times New Roman"/>
                      <w:bCs/>
                    </w:rPr>
                    <w:t xml:space="preserve">2 </w:t>
                  </w:r>
                  <w:r w:rsidR="00257301" w:rsidRPr="00C110EA">
                    <w:rPr>
                      <w:rFonts w:ascii="Times New Roman" w:hAnsi="Times New Roman" w:cs="Times New Roman"/>
                      <w:bCs/>
                    </w:rPr>
                    <w:t>–</w:t>
                  </w:r>
                  <w:r w:rsidR="00970964" w:rsidRPr="00C110EA">
                    <w:rPr>
                      <w:rFonts w:ascii="Times New Roman" w:hAnsi="Times New Roman" w:cs="Times New Roman"/>
                      <w:bCs/>
                    </w:rPr>
                    <w:t xml:space="preserve"> </w:t>
                  </w:r>
                  <w:r w:rsidRPr="00C110EA">
                    <w:rPr>
                      <w:rFonts w:ascii="Times New Roman" w:hAnsi="Times New Roman" w:cs="Times New Roman"/>
                      <w:bCs/>
                    </w:rPr>
                    <w:t>3</w:t>
                  </w:r>
                  <w:r w:rsidR="00257301" w:rsidRPr="00C110EA">
                    <w:rPr>
                      <w:rFonts w:ascii="Times New Roman" w:hAnsi="Times New Roman" w:cs="Times New Roman"/>
                      <w:bCs/>
                    </w:rPr>
                    <w:t xml:space="preserve"> </w:t>
                  </w:r>
                  <w:r w:rsidRPr="00C110EA">
                    <w:rPr>
                      <w:rFonts w:ascii="Times New Roman" w:hAnsi="Times New Roman" w:cs="Times New Roman"/>
                      <w:bCs/>
                    </w:rPr>
                    <w:t>km</w:t>
                  </w:r>
                </w:p>
              </w:tc>
              <w:tc>
                <w:tcPr>
                  <w:tcW w:w="1418" w:type="dxa"/>
                  <w:tcBorders>
                    <w:top w:val="single" w:sz="4" w:space="0" w:color="auto"/>
                    <w:left w:val="nil"/>
                    <w:bottom w:val="single" w:sz="4" w:space="0" w:color="auto"/>
                    <w:right w:val="single" w:sz="8" w:space="0" w:color="auto"/>
                  </w:tcBorders>
                  <w:shd w:val="clear" w:color="auto" w:fill="FFFFFF"/>
                  <w:vAlign w:val="center"/>
                </w:tcPr>
                <w:p w14:paraId="3CD865C2" w14:textId="56145445" w:rsidR="00C02E69" w:rsidRPr="00C110EA" w:rsidRDefault="00C23D13" w:rsidP="00257301">
                  <w:pPr>
                    <w:spacing w:after="0" w:line="240" w:lineRule="auto"/>
                    <w:jc w:val="center"/>
                    <w:rPr>
                      <w:rFonts w:ascii="Times New Roman" w:hAnsi="Times New Roman" w:cs="Times New Roman"/>
                      <w:b/>
                    </w:rPr>
                  </w:pPr>
                  <w:r w:rsidRPr="00C110EA">
                    <w:rPr>
                      <w:rFonts w:ascii="Times New Roman" w:hAnsi="Times New Roman" w:cs="Times New Roman"/>
                      <w:b/>
                    </w:rPr>
                    <w:t>4</w:t>
                  </w:r>
                </w:p>
              </w:tc>
              <w:tc>
                <w:tcPr>
                  <w:tcW w:w="4685" w:type="dxa"/>
                  <w:vMerge/>
                  <w:tcBorders>
                    <w:left w:val="nil"/>
                    <w:right w:val="single" w:sz="8" w:space="0" w:color="auto"/>
                  </w:tcBorders>
                  <w:shd w:val="clear" w:color="auto" w:fill="FFFFFF"/>
                </w:tcPr>
                <w:p w14:paraId="54C4A808" w14:textId="77777777" w:rsidR="00C02E69" w:rsidRPr="00EA0579" w:rsidRDefault="00C02E69" w:rsidP="00C02E69">
                  <w:pPr>
                    <w:spacing w:after="0" w:line="240" w:lineRule="auto"/>
                    <w:jc w:val="both"/>
                    <w:rPr>
                      <w:rFonts w:ascii="Times New Roman" w:hAnsi="Times New Roman" w:cs="Times New Roman"/>
                    </w:rPr>
                  </w:pPr>
                </w:p>
              </w:tc>
            </w:tr>
            <w:tr w:rsidR="00C02E69" w:rsidRPr="00EA0579" w14:paraId="3A848B3E" w14:textId="77777777" w:rsidTr="00257301">
              <w:trPr>
                <w:trHeight w:val="339"/>
                <w:jc w:val="center"/>
              </w:trPr>
              <w:tc>
                <w:tcPr>
                  <w:tcW w:w="556" w:type="dxa"/>
                  <w:tcBorders>
                    <w:top w:val="single" w:sz="4" w:space="0" w:color="auto"/>
                    <w:left w:val="single" w:sz="8" w:space="0" w:color="auto"/>
                    <w:bottom w:val="nil"/>
                    <w:right w:val="single" w:sz="8" w:space="0" w:color="auto"/>
                  </w:tcBorders>
                  <w:shd w:val="clear" w:color="auto" w:fill="FFFFFF"/>
                </w:tcPr>
                <w:p w14:paraId="1A1D04D7" w14:textId="77777777" w:rsidR="00C02E69" w:rsidRPr="00C110EA" w:rsidRDefault="00C02E69" w:rsidP="00C02E69">
                  <w:pPr>
                    <w:spacing w:after="0" w:line="240" w:lineRule="auto"/>
                    <w:jc w:val="center"/>
                    <w:rPr>
                      <w:rFonts w:ascii="Times New Roman" w:hAnsi="Times New Roman" w:cs="Times New Roman"/>
                    </w:rPr>
                  </w:pPr>
                  <w:r w:rsidRPr="00C110EA">
                    <w:rPr>
                      <w:rFonts w:ascii="Times New Roman" w:hAnsi="Times New Roman" w:cs="Times New Roman"/>
                    </w:rPr>
                    <w:t>2.3.</w:t>
                  </w:r>
                </w:p>
              </w:tc>
              <w:tc>
                <w:tcPr>
                  <w:tcW w:w="2445" w:type="dxa"/>
                  <w:tcBorders>
                    <w:top w:val="single" w:sz="4" w:space="0" w:color="auto"/>
                    <w:left w:val="nil"/>
                    <w:bottom w:val="nil"/>
                    <w:right w:val="single" w:sz="8" w:space="0" w:color="auto"/>
                  </w:tcBorders>
                  <w:shd w:val="clear" w:color="auto" w:fill="FFFFFF"/>
                </w:tcPr>
                <w:p w14:paraId="664F632D" w14:textId="58907E90" w:rsidR="00C02E69" w:rsidRPr="00C110EA" w:rsidRDefault="00AC3899" w:rsidP="00C02E69">
                  <w:pPr>
                    <w:spacing w:after="0" w:line="240" w:lineRule="auto"/>
                    <w:jc w:val="right"/>
                    <w:rPr>
                      <w:rFonts w:ascii="Times New Roman" w:hAnsi="Times New Roman" w:cs="Times New Roman"/>
                      <w:bCs/>
                    </w:rPr>
                  </w:pPr>
                  <w:r w:rsidRPr="00C110EA">
                    <w:rPr>
                      <w:rFonts w:ascii="Times New Roman" w:hAnsi="Times New Roman" w:cs="Times New Roman"/>
                      <w:bCs/>
                    </w:rPr>
                    <w:t>3</w:t>
                  </w:r>
                  <w:r w:rsidR="00970964" w:rsidRPr="00C110EA">
                    <w:rPr>
                      <w:rFonts w:ascii="Times New Roman" w:hAnsi="Times New Roman" w:cs="Times New Roman"/>
                      <w:bCs/>
                    </w:rPr>
                    <w:t xml:space="preserve"> </w:t>
                  </w:r>
                  <w:r w:rsidR="00257301" w:rsidRPr="00C110EA">
                    <w:rPr>
                      <w:rFonts w:ascii="Times New Roman" w:hAnsi="Times New Roman" w:cs="Times New Roman"/>
                      <w:bCs/>
                    </w:rPr>
                    <w:t>–</w:t>
                  </w:r>
                  <w:r w:rsidR="00970964" w:rsidRPr="00C110EA">
                    <w:rPr>
                      <w:rFonts w:ascii="Times New Roman" w:hAnsi="Times New Roman" w:cs="Times New Roman"/>
                      <w:bCs/>
                    </w:rPr>
                    <w:t xml:space="preserve"> </w:t>
                  </w:r>
                  <w:r w:rsidRPr="00C110EA">
                    <w:rPr>
                      <w:rFonts w:ascii="Times New Roman" w:hAnsi="Times New Roman" w:cs="Times New Roman"/>
                      <w:bCs/>
                    </w:rPr>
                    <w:t>4</w:t>
                  </w:r>
                  <w:r w:rsidR="00257301" w:rsidRPr="00C110EA">
                    <w:rPr>
                      <w:rFonts w:ascii="Times New Roman" w:hAnsi="Times New Roman" w:cs="Times New Roman"/>
                      <w:bCs/>
                    </w:rPr>
                    <w:t xml:space="preserve"> </w:t>
                  </w:r>
                  <w:r w:rsidR="00C02E69" w:rsidRPr="00C110EA">
                    <w:rPr>
                      <w:rFonts w:ascii="Times New Roman" w:hAnsi="Times New Roman" w:cs="Times New Roman"/>
                      <w:bCs/>
                    </w:rPr>
                    <w:t>km</w:t>
                  </w:r>
                </w:p>
              </w:tc>
              <w:tc>
                <w:tcPr>
                  <w:tcW w:w="1418" w:type="dxa"/>
                  <w:tcBorders>
                    <w:top w:val="nil"/>
                    <w:left w:val="nil"/>
                    <w:bottom w:val="single" w:sz="4" w:space="0" w:color="auto"/>
                    <w:right w:val="single" w:sz="8" w:space="0" w:color="auto"/>
                  </w:tcBorders>
                  <w:shd w:val="clear" w:color="auto" w:fill="FFFFFF"/>
                  <w:vAlign w:val="center"/>
                </w:tcPr>
                <w:p w14:paraId="0E9CA299" w14:textId="28CFAD48" w:rsidR="00C02E69" w:rsidRPr="00C110EA" w:rsidRDefault="00C23D13" w:rsidP="00257301">
                  <w:pPr>
                    <w:spacing w:after="0" w:line="240" w:lineRule="auto"/>
                    <w:jc w:val="center"/>
                    <w:rPr>
                      <w:rFonts w:ascii="Times New Roman" w:hAnsi="Times New Roman" w:cs="Times New Roman"/>
                      <w:b/>
                    </w:rPr>
                  </w:pPr>
                  <w:r w:rsidRPr="00C110EA">
                    <w:rPr>
                      <w:rFonts w:ascii="Times New Roman" w:hAnsi="Times New Roman" w:cs="Times New Roman"/>
                      <w:b/>
                    </w:rPr>
                    <w:t>3</w:t>
                  </w:r>
                </w:p>
              </w:tc>
              <w:tc>
                <w:tcPr>
                  <w:tcW w:w="4685" w:type="dxa"/>
                  <w:vMerge/>
                  <w:tcBorders>
                    <w:left w:val="nil"/>
                    <w:right w:val="single" w:sz="8" w:space="0" w:color="auto"/>
                  </w:tcBorders>
                  <w:shd w:val="clear" w:color="auto" w:fill="FFFFFF"/>
                </w:tcPr>
                <w:p w14:paraId="2A16749E" w14:textId="77777777" w:rsidR="00C02E69" w:rsidRPr="00EA0579" w:rsidRDefault="00C02E69" w:rsidP="00C02E69">
                  <w:pPr>
                    <w:spacing w:after="0" w:line="240" w:lineRule="auto"/>
                    <w:jc w:val="center"/>
                    <w:rPr>
                      <w:rFonts w:ascii="Times New Roman" w:hAnsi="Times New Roman" w:cs="Times New Roman"/>
                    </w:rPr>
                  </w:pPr>
                </w:p>
              </w:tc>
            </w:tr>
            <w:tr w:rsidR="00AC3899" w:rsidRPr="00EA0579" w14:paraId="174454AB" w14:textId="77777777" w:rsidTr="00257301">
              <w:trPr>
                <w:trHeight w:val="339"/>
                <w:jc w:val="center"/>
              </w:trPr>
              <w:tc>
                <w:tcPr>
                  <w:tcW w:w="556" w:type="dxa"/>
                  <w:tcBorders>
                    <w:top w:val="single" w:sz="4" w:space="0" w:color="auto"/>
                    <w:left w:val="single" w:sz="8" w:space="0" w:color="auto"/>
                    <w:bottom w:val="nil"/>
                    <w:right w:val="single" w:sz="8" w:space="0" w:color="auto"/>
                  </w:tcBorders>
                  <w:shd w:val="clear" w:color="auto" w:fill="FFFFFF"/>
                </w:tcPr>
                <w:p w14:paraId="5B6CF4C1" w14:textId="5A614B8D" w:rsidR="00AC3899" w:rsidRPr="00C110EA" w:rsidRDefault="00AC3899" w:rsidP="00C02E69">
                  <w:pPr>
                    <w:spacing w:after="0" w:line="240" w:lineRule="auto"/>
                    <w:jc w:val="center"/>
                    <w:rPr>
                      <w:rFonts w:ascii="Times New Roman" w:hAnsi="Times New Roman" w:cs="Times New Roman"/>
                    </w:rPr>
                  </w:pPr>
                  <w:r w:rsidRPr="00C110EA">
                    <w:rPr>
                      <w:rFonts w:ascii="Times New Roman" w:hAnsi="Times New Roman" w:cs="Times New Roman"/>
                    </w:rPr>
                    <w:t>2.4.</w:t>
                  </w:r>
                </w:p>
              </w:tc>
              <w:tc>
                <w:tcPr>
                  <w:tcW w:w="2445" w:type="dxa"/>
                  <w:tcBorders>
                    <w:top w:val="single" w:sz="4" w:space="0" w:color="auto"/>
                    <w:left w:val="nil"/>
                    <w:bottom w:val="nil"/>
                    <w:right w:val="single" w:sz="8" w:space="0" w:color="auto"/>
                  </w:tcBorders>
                  <w:shd w:val="clear" w:color="auto" w:fill="FFFFFF"/>
                </w:tcPr>
                <w:p w14:paraId="7DF67E67" w14:textId="6A17598E" w:rsidR="00AC3899" w:rsidRPr="00C110EA" w:rsidRDefault="00AC3899" w:rsidP="00C02E69">
                  <w:pPr>
                    <w:spacing w:after="0" w:line="240" w:lineRule="auto"/>
                    <w:jc w:val="right"/>
                    <w:rPr>
                      <w:rFonts w:ascii="Times New Roman" w:hAnsi="Times New Roman" w:cs="Times New Roman"/>
                      <w:bCs/>
                    </w:rPr>
                  </w:pPr>
                  <w:r w:rsidRPr="00C110EA">
                    <w:rPr>
                      <w:rFonts w:ascii="Times New Roman" w:hAnsi="Times New Roman" w:cs="Times New Roman"/>
                      <w:bCs/>
                    </w:rPr>
                    <w:t>4 – 5 km</w:t>
                  </w:r>
                </w:p>
              </w:tc>
              <w:tc>
                <w:tcPr>
                  <w:tcW w:w="1418" w:type="dxa"/>
                  <w:tcBorders>
                    <w:top w:val="nil"/>
                    <w:left w:val="nil"/>
                    <w:bottom w:val="single" w:sz="4" w:space="0" w:color="auto"/>
                    <w:right w:val="single" w:sz="8" w:space="0" w:color="auto"/>
                  </w:tcBorders>
                  <w:shd w:val="clear" w:color="auto" w:fill="FFFFFF"/>
                  <w:vAlign w:val="center"/>
                </w:tcPr>
                <w:p w14:paraId="745C4401" w14:textId="62A9B800" w:rsidR="00AC3899" w:rsidRPr="00C110EA" w:rsidRDefault="00C23D13" w:rsidP="00257301">
                  <w:pPr>
                    <w:spacing w:after="0" w:line="240" w:lineRule="auto"/>
                    <w:jc w:val="center"/>
                    <w:rPr>
                      <w:rFonts w:ascii="Times New Roman" w:hAnsi="Times New Roman" w:cs="Times New Roman"/>
                      <w:b/>
                    </w:rPr>
                  </w:pPr>
                  <w:r w:rsidRPr="00C110EA">
                    <w:rPr>
                      <w:rFonts w:ascii="Times New Roman" w:hAnsi="Times New Roman" w:cs="Times New Roman"/>
                      <w:b/>
                    </w:rPr>
                    <w:t>2</w:t>
                  </w:r>
                </w:p>
              </w:tc>
              <w:tc>
                <w:tcPr>
                  <w:tcW w:w="4685" w:type="dxa"/>
                  <w:vMerge/>
                  <w:tcBorders>
                    <w:left w:val="nil"/>
                    <w:right w:val="single" w:sz="8" w:space="0" w:color="auto"/>
                  </w:tcBorders>
                  <w:shd w:val="clear" w:color="auto" w:fill="FFFFFF"/>
                </w:tcPr>
                <w:p w14:paraId="12A9CDAE" w14:textId="77777777" w:rsidR="00AC3899" w:rsidRPr="00EA0579" w:rsidRDefault="00AC3899" w:rsidP="00C02E69">
                  <w:pPr>
                    <w:spacing w:after="0" w:line="240" w:lineRule="auto"/>
                    <w:jc w:val="center"/>
                    <w:rPr>
                      <w:rFonts w:ascii="Times New Roman" w:hAnsi="Times New Roman" w:cs="Times New Roman"/>
                    </w:rPr>
                  </w:pPr>
                </w:p>
              </w:tc>
            </w:tr>
            <w:tr w:rsidR="00C02E69" w:rsidRPr="00EA0579" w14:paraId="15D3AF6E" w14:textId="77777777" w:rsidTr="00AC3899">
              <w:trPr>
                <w:trHeight w:val="1661"/>
                <w:jc w:val="center"/>
              </w:trPr>
              <w:tc>
                <w:tcPr>
                  <w:tcW w:w="556" w:type="dxa"/>
                  <w:tcBorders>
                    <w:top w:val="single" w:sz="4" w:space="0" w:color="auto"/>
                    <w:left w:val="single" w:sz="8" w:space="0" w:color="auto"/>
                    <w:bottom w:val="nil"/>
                    <w:right w:val="single" w:sz="8" w:space="0" w:color="auto"/>
                  </w:tcBorders>
                  <w:shd w:val="clear" w:color="auto" w:fill="FFFFFF"/>
                </w:tcPr>
                <w:p w14:paraId="09DEAC0F" w14:textId="0EC34F73" w:rsidR="00C02E69" w:rsidRPr="00C110EA" w:rsidRDefault="00AC3899" w:rsidP="00C02E69">
                  <w:pPr>
                    <w:spacing w:after="0" w:line="240" w:lineRule="auto"/>
                    <w:jc w:val="center"/>
                    <w:rPr>
                      <w:rFonts w:ascii="Times New Roman" w:hAnsi="Times New Roman" w:cs="Times New Roman"/>
                    </w:rPr>
                  </w:pPr>
                  <w:r w:rsidRPr="00C110EA">
                    <w:rPr>
                      <w:rFonts w:ascii="Times New Roman" w:hAnsi="Times New Roman" w:cs="Times New Roman"/>
                    </w:rPr>
                    <w:t>2.5.</w:t>
                  </w:r>
                </w:p>
              </w:tc>
              <w:tc>
                <w:tcPr>
                  <w:tcW w:w="2445" w:type="dxa"/>
                  <w:tcBorders>
                    <w:top w:val="single" w:sz="4" w:space="0" w:color="auto"/>
                    <w:left w:val="nil"/>
                    <w:bottom w:val="nil"/>
                    <w:right w:val="single" w:sz="8" w:space="0" w:color="auto"/>
                  </w:tcBorders>
                  <w:shd w:val="clear" w:color="auto" w:fill="FFFFFF"/>
                </w:tcPr>
                <w:p w14:paraId="3E7B6975" w14:textId="1F9B1F8C" w:rsidR="00C02E69" w:rsidRPr="00C110EA" w:rsidRDefault="00AC3899" w:rsidP="00C02E69">
                  <w:pPr>
                    <w:spacing w:after="0" w:line="240" w:lineRule="auto"/>
                    <w:jc w:val="right"/>
                    <w:rPr>
                      <w:rFonts w:ascii="Times New Roman" w:hAnsi="Times New Roman" w:cs="Times New Roman"/>
                      <w:b/>
                      <w:bCs/>
                    </w:rPr>
                  </w:pPr>
                  <w:r w:rsidRPr="00C110EA">
                    <w:rPr>
                      <w:rFonts w:ascii="Times New Roman" w:hAnsi="Times New Roman" w:cs="Times New Roman"/>
                      <w:bCs/>
                    </w:rPr>
                    <w:t>5 – 6 km</w:t>
                  </w:r>
                </w:p>
              </w:tc>
              <w:tc>
                <w:tcPr>
                  <w:tcW w:w="1418" w:type="dxa"/>
                  <w:tcBorders>
                    <w:top w:val="single" w:sz="4" w:space="0" w:color="auto"/>
                    <w:left w:val="nil"/>
                    <w:bottom w:val="single" w:sz="4" w:space="0" w:color="auto"/>
                    <w:right w:val="single" w:sz="8" w:space="0" w:color="auto"/>
                  </w:tcBorders>
                  <w:shd w:val="clear" w:color="auto" w:fill="FFFFFF"/>
                </w:tcPr>
                <w:p w14:paraId="1F897536" w14:textId="66D06C9D" w:rsidR="00C02E69" w:rsidRPr="00C110EA" w:rsidRDefault="00C23D13" w:rsidP="00AC3899">
                  <w:pPr>
                    <w:spacing w:after="0" w:line="240" w:lineRule="auto"/>
                    <w:jc w:val="center"/>
                    <w:rPr>
                      <w:rFonts w:ascii="Times New Roman" w:hAnsi="Times New Roman" w:cs="Times New Roman"/>
                      <w:b/>
                    </w:rPr>
                  </w:pPr>
                  <w:r w:rsidRPr="00C110EA">
                    <w:rPr>
                      <w:rFonts w:ascii="Times New Roman" w:hAnsi="Times New Roman" w:cs="Times New Roman"/>
                      <w:b/>
                    </w:rPr>
                    <w:t>1</w:t>
                  </w:r>
                </w:p>
              </w:tc>
              <w:tc>
                <w:tcPr>
                  <w:tcW w:w="4685" w:type="dxa"/>
                  <w:vMerge/>
                  <w:tcBorders>
                    <w:left w:val="nil"/>
                    <w:bottom w:val="single" w:sz="4" w:space="0" w:color="auto"/>
                    <w:right w:val="single" w:sz="8" w:space="0" w:color="auto"/>
                  </w:tcBorders>
                  <w:shd w:val="clear" w:color="auto" w:fill="FFFFFF"/>
                </w:tcPr>
                <w:p w14:paraId="77626BEF" w14:textId="77777777" w:rsidR="00C02E69" w:rsidRPr="00EA0579" w:rsidRDefault="00C02E69" w:rsidP="00C02E69">
                  <w:pPr>
                    <w:spacing w:after="0" w:line="240" w:lineRule="auto"/>
                    <w:jc w:val="center"/>
                    <w:rPr>
                      <w:rFonts w:ascii="Times New Roman" w:hAnsi="Times New Roman" w:cs="Times New Roman"/>
                    </w:rPr>
                  </w:pPr>
                </w:p>
              </w:tc>
            </w:tr>
            <w:tr w:rsidR="00C02E69" w:rsidRPr="00EA0579" w14:paraId="18A52A68" w14:textId="77777777" w:rsidTr="00257301">
              <w:trPr>
                <w:trHeight w:val="501"/>
                <w:jc w:val="center"/>
              </w:trPr>
              <w:tc>
                <w:tcPr>
                  <w:tcW w:w="3001" w:type="dxa"/>
                  <w:gridSpan w:val="2"/>
                  <w:tcBorders>
                    <w:top w:val="single" w:sz="8" w:space="0" w:color="auto"/>
                    <w:left w:val="single" w:sz="8" w:space="0" w:color="auto"/>
                    <w:bottom w:val="single" w:sz="8" w:space="0" w:color="auto"/>
                    <w:right w:val="single" w:sz="8" w:space="0" w:color="auto"/>
                  </w:tcBorders>
                  <w:shd w:val="clear" w:color="auto" w:fill="FFFFFF"/>
                  <w:vAlign w:val="bottom"/>
                  <w:hideMark/>
                </w:tcPr>
                <w:p w14:paraId="74FDCF52" w14:textId="77777777" w:rsidR="00C02E69" w:rsidRPr="00EA0579" w:rsidRDefault="00C02E69" w:rsidP="00C02E69">
                  <w:pPr>
                    <w:spacing w:after="0" w:line="240" w:lineRule="auto"/>
                    <w:jc w:val="center"/>
                    <w:rPr>
                      <w:rFonts w:ascii="Times New Roman" w:hAnsi="Times New Roman" w:cs="Times New Roman"/>
                      <w:b/>
                      <w:bCs/>
                    </w:rPr>
                  </w:pPr>
                  <w:r w:rsidRPr="00EA0579">
                    <w:rPr>
                      <w:rFonts w:ascii="Times New Roman" w:hAnsi="Times New Roman" w:cs="Times New Roman"/>
                      <w:b/>
                      <w:bCs/>
                    </w:rPr>
                    <w:t> Kopā:</w:t>
                  </w:r>
                </w:p>
              </w:tc>
              <w:tc>
                <w:tcPr>
                  <w:tcW w:w="1418" w:type="dxa"/>
                  <w:tcBorders>
                    <w:top w:val="single" w:sz="8" w:space="0" w:color="auto"/>
                    <w:left w:val="nil"/>
                    <w:bottom w:val="single" w:sz="8" w:space="0" w:color="auto"/>
                    <w:right w:val="single" w:sz="8" w:space="0" w:color="auto"/>
                  </w:tcBorders>
                  <w:shd w:val="clear" w:color="auto" w:fill="FFFFFF"/>
                  <w:vAlign w:val="center"/>
                  <w:hideMark/>
                </w:tcPr>
                <w:p w14:paraId="48077E1D" w14:textId="77777777" w:rsidR="00C02E69" w:rsidRPr="00EA0579" w:rsidRDefault="00C02E69" w:rsidP="00257301">
                  <w:pPr>
                    <w:spacing w:after="0" w:line="240" w:lineRule="auto"/>
                    <w:jc w:val="center"/>
                    <w:rPr>
                      <w:rFonts w:ascii="Times New Roman" w:hAnsi="Times New Roman" w:cs="Times New Roman"/>
                      <w:b/>
                      <w:bCs/>
                      <w:highlight w:val="green"/>
                    </w:rPr>
                  </w:pPr>
                  <w:r w:rsidRPr="00EA0579">
                    <w:rPr>
                      <w:rFonts w:ascii="Times New Roman" w:hAnsi="Times New Roman" w:cs="Times New Roman"/>
                      <w:b/>
                      <w:bCs/>
                    </w:rPr>
                    <w:t>100</w:t>
                  </w:r>
                </w:p>
              </w:tc>
              <w:tc>
                <w:tcPr>
                  <w:tcW w:w="4685" w:type="dxa"/>
                  <w:tcBorders>
                    <w:top w:val="single" w:sz="8" w:space="0" w:color="auto"/>
                    <w:left w:val="nil"/>
                    <w:bottom w:val="single" w:sz="8" w:space="0" w:color="auto"/>
                    <w:right w:val="single" w:sz="8" w:space="0" w:color="auto"/>
                  </w:tcBorders>
                  <w:shd w:val="clear" w:color="auto" w:fill="FFFFFF"/>
                </w:tcPr>
                <w:p w14:paraId="627E0C27" w14:textId="77777777" w:rsidR="00C02E69" w:rsidRPr="00EA0579" w:rsidRDefault="00C02E69" w:rsidP="00C02E69">
                  <w:pPr>
                    <w:spacing w:after="0" w:line="240" w:lineRule="auto"/>
                    <w:jc w:val="center"/>
                    <w:rPr>
                      <w:rFonts w:ascii="Times New Roman" w:hAnsi="Times New Roman" w:cs="Times New Roman"/>
                      <w:bCs/>
                    </w:rPr>
                  </w:pPr>
                  <w:r w:rsidRPr="00EA0579">
                    <w:rPr>
                      <w:rFonts w:ascii="Times New Roman" w:hAnsi="Times New Roman" w:cs="Times New Roman"/>
                      <w:bCs/>
                    </w:rPr>
                    <w:t xml:space="preserve">Kopējais maksimālais iespējamais punktu skaits </w:t>
                  </w:r>
                  <w:r w:rsidRPr="00EA0579">
                    <w:rPr>
                      <w:rFonts w:ascii="Times New Roman" w:hAnsi="Times New Roman" w:cs="Times New Roman"/>
                      <w:b/>
                      <w:bCs/>
                    </w:rPr>
                    <w:t>(P= S+A)</w:t>
                  </w:r>
                </w:p>
              </w:tc>
            </w:tr>
          </w:tbl>
          <w:p w14:paraId="28AC0815" w14:textId="77777777" w:rsidR="00C02E69" w:rsidRPr="00EA0579" w:rsidRDefault="00C02E69" w:rsidP="00215295">
            <w:pPr>
              <w:jc w:val="both"/>
              <w:rPr>
                <w:rFonts w:ascii="Times New Roman" w:eastAsia="ArialMT" w:hAnsi="Times New Roman" w:cs="Times New Roman"/>
                <w:iCs/>
              </w:rPr>
            </w:pPr>
          </w:p>
          <w:p w14:paraId="1A9B82AA" w14:textId="4321EFF4" w:rsidR="00EA40F2" w:rsidRPr="00EA0579" w:rsidRDefault="00EA40F2" w:rsidP="00215295">
            <w:pPr>
              <w:jc w:val="both"/>
              <w:rPr>
                <w:rFonts w:ascii="Times New Roman" w:hAnsi="Times New Roman" w:cs="Times New Roman"/>
              </w:rPr>
            </w:pPr>
          </w:p>
        </w:tc>
      </w:tr>
      <w:tr w:rsidR="00215295" w:rsidRPr="00EA0579" w14:paraId="277856AD" w14:textId="77777777" w:rsidTr="00EA0579">
        <w:trPr>
          <w:jc w:val="center"/>
        </w:trPr>
        <w:tc>
          <w:tcPr>
            <w:tcW w:w="10044" w:type="dxa"/>
          </w:tcPr>
          <w:p w14:paraId="5EF9D5BB" w14:textId="41A90814" w:rsidR="00E27E69" w:rsidRPr="00EA0579" w:rsidRDefault="00B749D4" w:rsidP="008A66C8">
            <w:pPr>
              <w:ind w:left="-5" w:right="126"/>
              <w:jc w:val="both"/>
              <w:rPr>
                <w:rFonts w:ascii="Times New Roman" w:eastAsia="Calibri" w:hAnsi="Times New Roman" w:cs="Times New Roman"/>
              </w:rPr>
            </w:pPr>
            <w:r w:rsidRPr="00EA0579">
              <w:rPr>
                <w:rFonts w:ascii="Times New Roman" w:eastAsia="ArialMT" w:hAnsi="Times New Roman" w:cs="Times New Roman"/>
                <w:iCs/>
              </w:rPr>
              <w:t>3</w:t>
            </w:r>
            <w:r w:rsidR="00215295" w:rsidRPr="00EA0579">
              <w:rPr>
                <w:rFonts w:ascii="Times New Roman" w:eastAsia="ArialMT" w:hAnsi="Times New Roman" w:cs="Times New Roman"/>
                <w:iCs/>
              </w:rPr>
              <w:t xml:space="preserve">.2. </w:t>
            </w:r>
            <w:r w:rsidR="00EA40F2" w:rsidRPr="00EA0579">
              <w:rPr>
                <w:rFonts w:ascii="Times New Roman" w:eastAsia="ArialMT" w:hAnsi="Times New Roman" w:cs="Times New Roman"/>
                <w:iCs/>
              </w:rPr>
              <w:t>Komisija izvēlas piedāvājumu</w:t>
            </w:r>
            <w:r w:rsidR="002E2478">
              <w:rPr>
                <w:rFonts w:ascii="Times New Roman" w:eastAsia="ArialMT" w:hAnsi="Times New Roman" w:cs="Times New Roman"/>
                <w:iCs/>
              </w:rPr>
              <w:t>,</w:t>
            </w:r>
            <w:r w:rsidR="00EA40F2" w:rsidRPr="00EA0579">
              <w:rPr>
                <w:rFonts w:ascii="Times New Roman" w:eastAsia="ArialMT" w:hAnsi="Times New Roman" w:cs="Times New Roman"/>
                <w:iCs/>
              </w:rPr>
              <w:t xml:space="preserve"> </w:t>
            </w:r>
            <w:r w:rsidR="00D4725A" w:rsidRPr="00EA0579">
              <w:rPr>
                <w:rFonts w:ascii="Times New Roman" w:eastAsia="ArialMT" w:hAnsi="Times New Roman" w:cs="Times New Roman"/>
                <w:b/>
                <w:iCs/>
              </w:rPr>
              <w:t xml:space="preserve">kurš saskaņā ar norādīto formulu ir saņēmis visvairāk punktu </w:t>
            </w:r>
            <w:r w:rsidR="00D4725A" w:rsidRPr="00EA0579">
              <w:rPr>
                <w:rFonts w:ascii="Times New Roman" w:eastAsia="ArialMT" w:hAnsi="Times New Roman" w:cs="Times New Roman"/>
                <w:iCs/>
              </w:rPr>
              <w:t>un</w:t>
            </w:r>
            <w:r w:rsidR="00EA40F2" w:rsidRPr="00EA0579">
              <w:rPr>
                <w:rFonts w:ascii="Times New Roman" w:eastAsia="ArialMT" w:hAnsi="Times New Roman" w:cs="Times New Roman"/>
                <w:iCs/>
              </w:rPr>
              <w:t xml:space="preserve"> kas atbilst nolikuma un tā pielikumu prasībām, nav atzīts par nepamatoti lētu</w:t>
            </w:r>
            <w:r w:rsidR="00EA40F2" w:rsidRPr="00EA0579">
              <w:rPr>
                <w:rFonts w:ascii="Times New Roman" w:eastAsia="Calibri" w:hAnsi="Times New Roman" w:cs="Times New Roman"/>
              </w:rPr>
              <w:t>.</w:t>
            </w:r>
          </w:p>
          <w:p w14:paraId="548FB0A4" w14:textId="555CEC2A" w:rsidR="008A7AF6" w:rsidRPr="00EA0579" w:rsidRDefault="008A7AF6" w:rsidP="00AD2306">
            <w:pPr>
              <w:ind w:left="-5" w:right="126"/>
              <w:jc w:val="both"/>
              <w:rPr>
                <w:rFonts w:ascii="Times New Roman" w:eastAsia="ArialMT" w:hAnsi="Times New Roman" w:cs="Times New Roman"/>
                <w:iCs/>
              </w:rPr>
            </w:pPr>
          </w:p>
        </w:tc>
      </w:tr>
      <w:tr w:rsidR="00AA6826" w:rsidRPr="00EA0579" w14:paraId="6628DAB7" w14:textId="77777777" w:rsidTr="00EA0579">
        <w:trPr>
          <w:jc w:val="center"/>
        </w:trPr>
        <w:tc>
          <w:tcPr>
            <w:tcW w:w="10044" w:type="dxa"/>
          </w:tcPr>
          <w:p w14:paraId="51708EF3" w14:textId="70AC9137" w:rsidR="008A7AF6" w:rsidRPr="00EA0579" w:rsidRDefault="00B749D4" w:rsidP="008A7AF6">
            <w:pPr>
              <w:ind w:left="-5" w:right="126"/>
              <w:jc w:val="both"/>
              <w:rPr>
                <w:rFonts w:ascii="Times New Roman" w:eastAsia="Calibri" w:hAnsi="Times New Roman" w:cs="Times New Roman"/>
              </w:rPr>
            </w:pPr>
            <w:r w:rsidRPr="00EA0579">
              <w:rPr>
                <w:rFonts w:ascii="Times New Roman" w:eastAsia="Calibri" w:hAnsi="Times New Roman" w:cs="Times New Roman"/>
              </w:rPr>
              <w:t>3</w:t>
            </w:r>
            <w:r w:rsidR="008A7AF6" w:rsidRPr="00EA0579">
              <w:rPr>
                <w:rFonts w:ascii="Times New Roman" w:eastAsia="Calibri" w:hAnsi="Times New Roman" w:cs="Times New Roman"/>
              </w:rPr>
              <w:t xml:space="preserve">.3. Ja atbilstoši noteiktajam piedāvājuma izvērtēšanas kritērijam novērtējums ir vienāds, par uzvarētāju tiek atzīts pretendents, kuram ir </w:t>
            </w:r>
            <w:r w:rsidR="00D4725A" w:rsidRPr="00EA0579">
              <w:rPr>
                <w:rFonts w:ascii="Times New Roman" w:eastAsia="Calibri" w:hAnsi="Times New Roman" w:cs="Times New Roman"/>
              </w:rPr>
              <w:t>lielāks kopējais DUS skaits Latvijas Republikā</w:t>
            </w:r>
            <w:r w:rsidR="008A7AF6" w:rsidRPr="00EA0579">
              <w:rPr>
                <w:rFonts w:ascii="Times New Roman" w:eastAsia="Calibri" w:hAnsi="Times New Roman" w:cs="Times New Roman"/>
              </w:rPr>
              <w:t>.</w:t>
            </w:r>
          </w:p>
        </w:tc>
      </w:tr>
    </w:tbl>
    <w:p w14:paraId="245E4C5B" w14:textId="66B5B275" w:rsidR="008A7AF6" w:rsidRDefault="008A7AF6" w:rsidP="00025F9E">
      <w:pPr>
        <w:spacing w:after="0" w:line="240" w:lineRule="auto"/>
        <w:jc w:val="center"/>
        <w:rPr>
          <w:rFonts w:ascii="Times New Roman" w:hAnsi="Times New Roman" w:cs="Times New Roman"/>
          <w:b/>
        </w:rPr>
      </w:pPr>
    </w:p>
    <w:p w14:paraId="638C1ABA" w14:textId="77777777" w:rsidR="00FF7D9B" w:rsidRPr="007211C4" w:rsidRDefault="00FF7D9B" w:rsidP="00025F9E">
      <w:pPr>
        <w:spacing w:after="0" w:line="240" w:lineRule="auto"/>
        <w:jc w:val="center"/>
        <w:rPr>
          <w:rFonts w:ascii="Times New Roman" w:hAnsi="Times New Roman" w:cs="Times New Roman"/>
          <w:b/>
        </w:rPr>
      </w:pPr>
    </w:p>
    <w:p w14:paraId="4DE21203" w14:textId="600C20E6" w:rsidR="00025F9E" w:rsidRPr="007211C4" w:rsidRDefault="00B749D4" w:rsidP="00025F9E">
      <w:pPr>
        <w:spacing w:after="0" w:line="240" w:lineRule="auto"/>
        <w:jc w:val="center"/>
        <w:rPr>
          <w:rFonts w:ascii="Times New Roman" w:hAnsi="Times New Roman" w:cs="Times New Roman"/>
          <w:b/>
        </w:rPr>
      </w:pPr>
      <w:r w:rsidRPr="007211C4">
        <w:rPr>
          <w:rFonts w:ascii="Times New Roman" w:hAnsi="Times New Roman" w:cs="Times New Roman"/>
          <w:b/>
        </w:rPr>
        <w:t>I</w:t>
      </w:r>
      <w:r w:rsidR="00025F9E" w:rsidRPr="007211C4">
        <w:rPr>
          <w:rFonts w:ascii="Times New Roman" w:hAnsi="Times New Roman" w:cs="Times New Roman"/>
          <w:b/>
        </w:rPr>
        <w:t>V SADAĻA</w:t>
      </w:r>
    </w:p>
    <w:p w14:paraId="74D9D068" w14:textId="77777777" w:rsidR="00025F9E" w:rsidRPr="007211C4" w:rsidRDefault="00025F9E" w:rsidP="00025F9E">
      <w:pPr>
        <w:spacing w:after="0" w:line="240" w:lineRule="auto"/>
        <w:jc w:val="center"/>
        <w:rPr>
          <w:rFonts w:ascii="Times New Roman" w:hAnsi="Times New Roman" w:cs="Times New Roman"/>
          <w:b/>
        </w:rPr>
      </w:pPr>
      <w:r w:rsidRPr="007211C4">
        <w:rPr>
          <w:rFonts w:ascii="Times New Roman" w:hAnsi="Times New Roman" w:cs="Times New Roman"/>
          <w:b/>
        </w:rPr>
        <w:t>PIELIKUMI</w:t>
      </w:r>
    </w:p>
    <w:p w14:paraId="631D2562" w14:textId="77777777" w:rsidR="00025F9E" w:rsidRPr="007211C4" w:rsidRDefault="00025F9E" w:rsidP="00F475BE">
      <w:pPr>
        <w:pStyle w:val="Bezatstarpm"/>
        <w:rPr>
          <w:sz w:val="22"/>
          <w:szCs w:val="22"/>
        </w:rPr>
      </w:pPr>
    </w:p>
    <w:tbl>
      <w:tblPr>
        <w:tblStyle w:val="Reatabula"/>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9"/>
      </w:tblGrid>
      <w:tr w:rsidR="00215295" w:rsidRPr="007211C4" w14:paraId="731461E4" w14:textId="77777777" w:rsidTr="00215295">
        <w:tc>
          <w:tcPr>
            <w:tcW w:w="1838" w:type="dxa"/>
          </w:tcPr>
          <w:p w14:paraId="54E3E769" w14:textId="77777777" w:rsidR="00215295" w:rsidRPr="007211C4" w:rsidRDefault="00215295" w:rsidP="00215295">
            <w:pPr>
              <w:rPr>
                <w:rFonts w:ascii="Times New Roman" w:hAnsi="Times New Roman" w:cs="Times New Roman"/>
              </w:rPr>
            </w:pPr>
            <w:r w:rsidRPr="007211C4">
              <w:rPr>
                <w:rFonts w:ascii="Times New Roman" w:hAnsi="Times New Roman" w:cs="Times New Roman"/>
                <w:b/>
              </w:rPr>
              <w:t>1.pielikums</w:t>
            </w:r>
          </w:p>
        </w:tc>
        <w:tc>
          <w:tcPr>
            <w:tcW w:w="7229" w:type="dxa"/>
          </w:tcPr>
          <w:p w14:paraId="463179A4" w14:textId="7A078578" w:rsidR="00215295" w:rsidRPr="007211C4" w:rsidRDefault="00215295" w:rsidP="00215295">
            <w:pPr>
              <w:rPr>
                <w:rFonts w:ascii="Times New Roman" w:hAnsi="Times New Roman" w:cs="Times New Roman"/>
              </w:rPr>
            </w:pPr>
            <w:r w:rsidRPr="007211C4">
              <w:rPr>
                <w:rFonts w:ascii="Times New Roman" w:hAnsi="Times New Roman" w:cs="Times New Roman"/>
              </w:rPr>
              <w:t>Pieteikuma dalībai iepirkumā forma</w:t>
            </w:r>
          </w:p>
        </w:tc>
      </w:tr>
      <w:tr w:rsidR="00AB5498" w:rsidRPr="007211C4" w14:paraId="72AD1FA0" w14:textId="77777777" w:rsidTr="00215295">
        <w:tc>
          <w:tcPr>
            <w:tcW w:w="1838" w:type="dxa"/>
          </w:tcPr>
          <w:p w14:paraId="041C7BB7" w14:textId="77777777" w:rsidR="00AB5498" w:rsidRPr="007211C4" w:rsidRDefault="00AB5498" w:rsidP="00215295">
            <w:pPr>
              <w:rPr>
                <w:rFonts w:ascii="Times New Roman" w:hAnsi="Times New Roman" w:cs="Times New Roman"/>
                <w:b/>
              </w:rPr>
            </w:pPr>
          </w:p>
        </w:tc>
        <w:tc>
          <w:tcPr>
            <w:tcW w:w="7229" w:type="dxa"/>
          </w:tcPr>
          <w:p w14:paraId="53C2C930" w14:textId="77777777" w:rsidR="00AB5498" w:rsidRPr="007211C4" w:rsidRDefault="00AB5498" w:rsidP="00215295">
            <w:pPr>
              <w:rPr>
                <w:rFonts w:ascii="Times New Roman" w:hAnsi="Times New Roman" w:cs="Times New Roman"/>
              </w:rPr>
            </w:pPr>
          </w:p>
        </w:tc>
      </w:tr>
      <w:tr w:rsidR="00215295" w:rsidRPr="007211C4" w14:paraId="0ABA7B30" w14:textId="77777777" w:rsidTr="00215295">
        <w:tc>
          <w:tcPr>
            <w:tcW w:w="1838" w:type="dxa"/>
          </w:tcPr>
          <w:p w14:paraId="12551B3C" w14:textId="77777777" w:rsidR="00215295" w:rsidRPr="007211C4" w:rsidRDefault="00215295" w:rsidP="00215295">
            <w:pPr>
              <w:rPr>
                <w:rFonts w:ascii="Times New Roman" w:hAnsi="Times New Roman" w:cs="Times New Roman"/>
              </w:rPr>
            </w:pPr>
            <w:r w:rsidRPr="007211C4">
              <w:rPr>
                <w:rFonts w:ascii="Times New Roman" w:hAnsi="Times New Roman" w:cs="Times New Roman"/>
                <w:b/>
              </w:rPr>
              <w:t>2.pielikums</w:t>
            </w:r>
          </w:p>
        </w:tc>
        <w:tc>
          <w:tcPr>
            <w:tcW w:w="7229" w:type="dxa"/>
          </w:tcPr>
          <w:p w14:paraId="66028BCF" w14:textId="29CE56D8" w:rsidR="00215295" w:rsidRPr="007211C4" w:rsidRDefault="00B749D4" w:rsidP="00A937F6">
            <w:pPr>
              <w:rPr>
                <w:rFonts w:ascii="Times New Roman" w:hAnsi="Times New Roman" w:cs="Times New Roman"/>
              </w:rPr>
            </w:pPr>
            <w:r w:rsidRPr="007211C4">
              <w:rPr>
                <w:rFonts w:ascii="Times New Roman" w:hAnsi="Times New Roman" w:cs="Times New Roman"/>
              </w:rPr>
              <w:t xml:space="preserve">Tehniskā </w:t>
            </w:r>
            <w:r w:rsidR="00D85864" w:rsidRPr="007211C4">
              <w:rPr>
                <w:rFonts w:ascii="Times New Roman" w:hAnsi="Times New Roman" w:cs="Times New Roman"/>
              </w:rPr>
              <w:t>specifikācija</w:t>
            </w:r>
            <w:r w:rsidR="000A4FFF">
              <w:rPr>
                <w:rFonts w:ascii="Times New Roman" w:hAnsi="Times New Roman" w:cs="Times New Roman"/>
              </w:rPr>
              <w:t>/ Tehniskā piedāvājuma forma</w:t>
            </w:r>
          </w:p>
        </w:tc>
      </w:tr>
      <w:tr w:rsidR="00AB5498" w:rsidRPr="007211C4" w14:paraId="56BA3F64" w14:textId="77777777" w:rsidTr="00215295">
        <w:tc>
          <w:tcPr>
            <w:tcW w:w="1838" w:type="dxa"/>
          </w:tcPr>
          <w:p w14:paraId="31262CC4" w14:textId="77777777" w:rsidR="00AB5498" w:rsidRPr="007211C4" w:rsidRDefault="00AB5498" w:rsidP="00215295">
            <w:pPr>
              <w:rPr>
                <w:rFonts w:ascii="Times New Roman" w:hAnsi="Times New Roman" w:cs="Times New Roman"/>
                <w:b/>
              </w:rPr>
            </w:pPr>
          </w:p>
        </w:tc>
        <w:tc>
          <w:tcPr>
            <w:tcW w:w="7229" w:type="dxa"/>
          </w:tcPr>
          <w:p w14:paraId="20903126" w14:textId="77777777" w:rsidR="00AB5498" w:rsidRPr="007211C4" w:rsidRDefault="00AB5498" w:rsidP="00A937F6">
            <w:pPr>
              <w:rPr>
                <w:rFonts w:ascii="Times New Roman" w:hAnsi="Times New Roman" w:cs="Times New Roman"/>
              </w:rPr>
            </w:pPr>
          </w:p>
        </w:tc>
      </w:tr>
      <w:tr w:rsidR="00D85864" w:rsidRPr="007211C4" w14:paraId="44FF9D30" w14:textId="77777777" w:rsidTr="004871DB">
        <w:trPr>
          <w:trHeight w:val="153"/>
        </w:trPr>
        <w:tc>
          <w:tcPr>
            <w:tcW w:w="1838" w:type="dxa"/>
          </w:tcPr>
          <w:p w14:paraId="02DA4F74" w14:textId="77777777" w:rsidR="00D85864" w:rsidRPr="007211C4" w:rsidRDefault="00D85864" w:rsidP="004871DB">
            <w:pPr>
              <w:rPr>
                <w:rFonts w:ascii="Times New Roman" w:hAnsi="Times New Roman" w:cs="Times New Roman"/>
                <w:b/>
              </w:rPr>
            </w:pPr>
            <w:r w:rsidRPr="007211C4">
              <w:rPr>
                <w:rFonts w:ascii="Times New Roman" w:hAnsi="Times New Roman" w:cs="Times New Roman"/>
                <w:b/>
              </w:rPr>
              <w:t>3.pielikums</w:t>
            </w:r>
          </w:p>
        </w:tc>
        <w:tc>
          <w:tcPr>
            <w:tcW w:w="7229" w:type="dxa"/>
          </w:tcPr>
          <w:p w14:paraId="0C26BBCF" w14:textId="3EA565BF" w:rsidR="00D85864" w:rsidRPr="007211C4" w:rsidRDefault="00D85864" w:rsidP="004871DB">
            <w:pPr>
              <w:rPr>
                <w:rFonts w:ascii="Times New Roman" w:hAnsi="Times New Roman" w:cs="Times New Roman"/>
              </w:rPr>
            </w:pPr>
            <w:r w:rsidRPr="007211C4">
              <w:rPr>
                <w:rFonts w:ascii="Times New Roman" w:hAnsi="Times New Roman" w:cs="Times New Roman"/>
              </w:rPr>
              <w:t>Finanšu piedāvājuma forma</w:t>
            </w:r>
          </w:p>
        </w:tc>
      </w:tr>
      <w:tr w:rsidR="00D85864" w:rsidRPr="007211C4" w14:paraId="1CACE8D7" w14:textId="77777777" w:rsidTr="004871DB">
        <w:trPr>
          <w:trHeight w:val="153"/>
        </w:trPr>
        <w:tc>
          <w:tcPr>
            <w:tcW w:w="1838" w:type="dxa"/>
          </w:tcPr>
          <w:p w14:paraId="1D3E129F" w14:textId="77777777" w:rsidR="00D85864" w:rsidRPr="007211C4" w:rsidRDefault="00D85864" w:rsidP="004871DB">
            <w:pPr>
              <w:rPr>
                <w:rFonts w:ascii="Times New Roman" w:hAnsi="Times New Roman" w:cs="Times New Roman"/>
                <w:b/>
              </w:rPr>
            </w:pPr>
          </w:p>
        </w:tc>
        <w:tc>
          <w:tcPr>
            <w:tcW w:w="7229" w:type="dxa"/>
          </w:tcPr>
          <w:p w14:paraId="715D204C" w14:textId="77777777" w:rsidR="00D85864" w:rsidRPr="007211C4" w:rsidRDefault="00D85864" w:rsidP="004871DB">
            <w:pPr>
              <w:rPr>
                <w:rFonts w:ascii="Times New Roman" w:hAnsi="Times New Roman" w:cs="Times New Roman"/>
              </w:rPr>
            </w:pPr>
          </w:p>
        </w:tc>
      </w:tr>
      <w:tr w:rsidR="008A66C8" w:rsidRPr="007211C4" w14:paraId="2642291B" w14:textId="77777777" w:rsidTr="00272893">
        <w:trPr>
          <w:trHeight w:val="153"/>
        </w:trPr>
        <w:tc>
          <w:tcPr>
            <w:tcW w:w="1838" w:type="dxa"/>
          </w:tcPr>
          <w:p w14:paraId="7F298303" w14:textId="399DDB52" w:rsidR="008A66C8" w:rsidRPr="007211C4" w:rsidRDefault="002201D3" w:rsidP="004E4D77">
            <w:pPr>
              <w:rPr>
                <w:rFonts w:ascii="Times New Roman" w:hAnsi="Times New Roman" w:cs="Times New Roman"/>
                <w:b/>
              </w:rPr>
            </w:pPr>
            <w:r>
              <w:rPr>
                <w:rFonts w:ascii="Times New Roman" w:hAnsi="Times New Roman" w:cs="Times New Roman"/>
                <w:b/>
              </w:rPr>
              <w:t>4</w:t>
            </w:r>
            <w:r w:rsidR="008A66C8" w:rsidRPr="007211C4">
              <w:rPr>
                <w:rFonts w:ascii="Times New Roman" w:hAnsi="Times New Roman" w:cs="Times New Roman"/>
                <w:b/>
              </w:rPr>
              <w:t>.pielikums</w:t>
            </w:r>
          </w:p>
        </w:tc>
        <w:tc>
          <w:tcPr>
            <w:tcW w:w="7229" w:type="dxa"/>
          </w:tcPr>
          <w:p w14:paraId="7693FC47" w14:textId="06A036CE" w:rsidR="008A66C8" w:rsidRPr="007211C4" w:rsidRDefault="008A66C8" w:rsidP="00AB5498">
            <w:pPr>
              <w:rPr>
                <w:rFonts w:ascii="Times New Roman" w:hAnsi="Times New Roman" w:cs="Times New Roman"/>
              </w:rPr>
            </w:pPr>
            <w:r w:rsidRPr="007211C4">
              <w:rPr>
                <w:rFonts w:ascii="Times New Roman" w:hAnsi="Times New Roman" w:cs="Times New Roman"/>
              </w:rPr>
              <w:t>Informācija</w:t>
            </w:r>
            <w:r w:rsidR="002E2478">
              <w:rPr>
                <w:rFonts w:ascii="Times New Roman" w:hAnsi="Times New Roman" w:cs="Times New Roman"/>
              </w:rPr>
              <w:t>s</w:t>
            </w:r>
            <w:r w:rsidRPr="007211C4">
              <w:rPr>
                <w:rFonts w:ascii="Times New Roman" w:hAnsi="Times New Roman" w:cs="Times New Roman"/>
              </w:rPr>
              <w:t xml:space="preserve"> par </w:t>
            </w:r>
            <w:r w:rsidR="00755D8E" w:rsidRPr="007211C4">
              <w:rPr>
                <w:rFonts w:ascii="Times New Roman" w:hAnsi="Times New Roman" w:cs="Times New Roman"/>
              </w:rPr>
              <w:t>iepriekšējo pieredzi</w:t>
            </w:r>
            <w:r w:rsidR="002E2478">
              <w:rPr>
                <w:rFonts w:ascii="Times New Roman" w:hAnsi="Times New Roman" w:cs="Times New Roman"/>
              </w:rPr>
              <w:t xml:space="preserve"> forma</w:t>
            </w:r>
          </w:p>
        </w:tc>
      </w:tr>
      <w:tr w:rsidR="008A66C8" w:rsidRPr="007211C4" w14:paraId="5DBA331D" w14:textId="77777777" w:rsidTr="00272893">
        <w:trPr>
          <w:trHeight w:val="153"/>
        </w:trPr>
        <w:tc>
          <w:tcPr>
            <w:tcW w:w="1838" w:type="dxa"/>
          </w:tcPr>
          <w:p w14:paraId="03197AEB" w14:textId="77777777" w:rsidR="008A66C8" w:rsidRPr="007211C4" w:rsidRDefault="008A66C8" w:rsidP="004E4D77">
            <w:pPr>
              <w:rPr>
                <w:rFonts w:ascii="Times New Roman" w:hAnsi="Times New Roman" w:cs="Times New Roman"/>
                <w:b/>
              </w:rPr>
            </w:pPr>
          </w:p>
        </w:tc>
        <w:tc>
          <w:tcPr>
            <w:tcW w:w="7229" w:type="dxa"/>
          </w:tcPr>
          <w:p w14:paraId="038D45C4" w14:textId="77777777" w:rsidR="008A66C8" w:rsidRPr="007211C4" w:rsidRDefault="008A66C8" w:rsidP="00AB5498">
            <w:pPr>
              <w:rPr>
                <w:rFonts w:ascii="Times New Roman" w:hAnsi="Times New Roman" w:cs="Times New Roman"/>
              </w:rPr>
            </w:pPr>
          </w:p>
        </w:tc>
      </w:tr>
      <w:tr w:rsidR="003B2549" w:rsidRPr="007211C4" w14:paraId="3308F91E" w14:textId="77777777" w:rsidTr="004871DB">
        <w:tc>
          <w:tcPr>
            <w:tcW w:w="1838" w:type="dxa"/>
          </w:tcPr>
          <w:p w14:paraId="22B231C9" w14:textId="77777777" w:rsidR="003B2549" w:rsidRPr="007211C4" w:rsidRDefault="003B2549" w:rsidP="004871DB">
            <w:pPr>
              <w:rPr>
                <w:rFonts w:ascii="Times New Roman" w:hAnsi="Times New Roman" w:cs="Times New Roman"/>
                <w:b/>
              </w:rPr>
            </w:pPr>
            <w:r>
              <w:rPr>
                <w:rFonts w:ascii="Times New Roman" w:hAnsi="Times New Roman" w:cs="Times New Roman"/>
                <w:b/>
              </w:rPr>
              <w:t>5</w:t>
            </w:r>
            <w:r w:rsidRPr="007211C4">
              <w:rPr>
                <w:rFonts w:ascii="Times New Roman" w:hAnsi="Times New Roman" w:cs="Times New Roman"/>
                <w:b/>
              </w:rPr>
              <w:t>.pielikums</w:t>
            </w:r>
          </w:p>
        </w:tc>
        <w:tc>
          <w:tcPr>
            <w:tcW w:w="7229" w:type="dxa"/>
          </w:tcPr>
          <w:p w14:paraId="292CB42D" w14:textId="28DF40C3" w:rsidR="003B2549" w:rsidRPr="007211C4" w:rsidRDefault="003B2549" w:rsidP="004871DB">
            <w:pPr>
              <w:rPr>
                <w:rFonts w:ascii="Times New Roman" w:hAnsi="Times New Roman" w:cs="Times New Roman"/>
              </w:rPr>
            </w:pPr>
            <w:r>
              <w:rPr>
                <w:rFonts w:ascii="Times New Roman" w:hAnsi="Times New Roman" w:cs="Times New Roman"/>
              </w:rPr>
              <w:t>DUS sarakst</w:t>
            </w:r>
            <w:r w:rsidR="002E2478">
              <w:rPr>
                <w:rFonts w:ascii="Times New Roman" w:hAnsi="Times New Roman" w:cs="Times New Roman"/>
              </w:rPr>
              <w:t>a forma</w:t>
            </w:r>
          </w:p>
        </w:tc>
      </w:tr>
      <w:tr w:rsidR="003B2549" w:rsidRPr="007211C4" w14:paraId="6EB6D039" w14:textId="77777777" w:rsidTr="004871DB">
        <w:tc>
          <w:tcPr>
            <w:tcW w:w="1838" w:type="dxa"/>
          </w:tcPr>
          <w:p w14:paraId="7A49B469" w14:textId="77777777" w:rsidR="003B2549" w:rsidRPr="007211C4" w:rsidRDefault="003B2549" w:rsidP="004871DB">
            <w:pPr>
              <w:rPr>
                <w:rFonts w:ascii="Times New Roman" w:hAnsi="Times New Roman" w:cs="Times New Roman"/>
                <w:b/>
              </w:rPr>
            </w:pPr>
          </w:p>
        </w:tc>
        <w:tc>
          <w:tcPr>
            <w:tcW w:w="7229" w:type="dxa"/>
          </w:tcPr>
          <w:p w14:paraId="789B090A" w14:textId="77777777" w:rsidR="003B2549" w:rsidRPr="007211C4" w:rsidRDefault="003B2549" w:rsidP="004871DB">
            <w:pPr>
              <w:rPr>
                <w:rFonts w:ascii="Times New Roman" w:hAnsi="Times New Roman" w:cs="Times New Roman"/>
              </w:rPr>
            </w:pPr>
          </w:p>
        </w:tc>
      </w:tr>
      <w:tr w:rsidR="00215295" w:rsidRPr="007211C4" w14:paraId="6CCD7AC6" w14:textId="77777777" w:rsidTr="00215295">
        <w:tc>
          <w:tcPr>
            <w:tcW w:w="1838" w:type="dxa"/>
          </w:tcPr>
          <w:p w14:paraId="73AA8775" w14:textId="3622D639" w:rsidR="00215295" w:rsidRPr="007211C4" w:rsidRDefault="003B2549" w:rsidP="00215295">
            <w:pPr>
              <w:rPr>
                <w:rFonts w:ascii="Times New Roman" w:hAnsi="Times New Roman" w:cs="Times New Roman"/>
                <w:b/>
              </w:rPr>
            </w:pPr>
            <w:r>
              <w:rPr>
                <w:rFonts w:ascii="Times New Roman" w:hAnsi="Times New Roman" w:cs="Times New Roman"/>
                <w:b/>
              </w:rPr>
              <w:t>6</w:t>
            </w:r>
            <w:r w:rsidR="00215295" w:rsidRPr="007211C4">
              <w:rPr>
                <w:rFonts w:ascii="Times New Roman" w:hAnsi="Times New Roman" w:cs="Times New Roman"/>
                <w:b/>
              </w:rPr>
              <w:t>.pielikums</w:t>
            </w:r>
          </w:p>
        </w:tc>
        <w:tc>
          <w:tcPr>
            <w:tcW w:w="7229" w:type="dxa"/>
          </w:tcPr>
          <w:p w14:paraId="701B926E" w14:textId="3404147A" w:rsidR="00215295" w:rsidRPr="007211C4" w:rsidRDefault="00DD005B" w:rsidP="00215295">
            <w:pPr>
              <w:rPr>
                <w:rFonts w:ascii="Times New Roman" w:hAnsi="Times New Roman" w:cs="Times New Roman"/>
              </w:rPr>
            </w:pPr>
            <w:r w:rsidRPr="007211C4">
              <w:rPr>
                <w:rFonts w:ascii="Times New Roman" w:hAnsi="Times New Roman" w:cs="Times New Roman"/>
              </w:rPr>
              <w:t>Prasības piedāvājuma noformēšanai</w:t>
            </w:r>
          </w:p>
        </w:tc>
      </w:tr>
      <w:tr w:rsidR="00AB5498" w:rsidRPr="007211C4" w14:paraId="4B961A84" w14:textId="77777777" w:rsidTr="00215295">
        <w:tc>
          <w:tcPr>
            <w:tcW w:w="1838" w:type="dxa"/>
          </w:tcPr>
          <w:p w14:paraId="6E1A3A53" w14:textId="77777777" w:rsidR="00AB5498" w:rsidRPr="007211C4" w:rsidRDefault="00AB5498" w:rsidP="00215295">
            <w:pPr>
              <w:rPr>
                <w:rFonts w:ascii="Times New Roman" w:hAnsi="Times New Roman" w:cs="Times New Roman"/>
                <w:b/>
              </w:rPr>
            </w:pPr>
          </w:p>
        </w:tc>
        <w:tc>
          <w:tcPr>
            <w:tcW w:w="7229" w:type="dxa"/>
          </w:tcPr>
          <w:p w14:paraId="7F3C6906" w14:textId="77777777" w:rsidR="00AB5498" w:rsidRPr="007211C4" w:rsidRDefault="00AB5498" w:rsidP="00215295">
            <w:pPr>
              <w:rPr>
                <w:rFonts w:ascii="Times New Roman" w:hAnsi="Times New Roman" w:cs="Times New Roman"/>
              </w:rPr>
            </w:pPr>
          </w:p>
        </w:tc>
      </w:tr>
      <w:tr w:rsidR="00215295" w:rsidRPr="007211C4" w14:paraId="0BFB1914" w14:textId="77777777" w:rsidTr="00215295">
        <w:tc>
          <w:tcPr>
            <w:tcW w:w="1838" w:type="dxa"/>
          </w:tcPr>
          <w:p w14:paraId="716C9724" w14:textId="03929577" w:rsidR="00215295" w:rsidRPr="007211C4" w:rsidRDefault="003B2549" w:rsidP="00215295">
            <w:pPr>
              <w:rPr>
                <w:rFonts w:ascii="Times New Roman" w:hAnsi="Times New Roman" w:cs="Times New Roman"/>
                <w:b/>
              </w:rPr>
            </w:pPr>
            <w:r>
              <w:rPr>
                <w:rFonts w:ascii="Times New Roman" w:hAnsi="Times New Roman" w:cs="Times New Roman"/>
                <w:b/>
              </w:rPr>
              <w:t>7</w:t>
            </w:r>
            <w:r w:rsidR="00215295" w:rsidRPr="007211C4">
              <w:rPr>
                <w:rFonts w:ascii="Times New Roman" w:hAnsi="Times New Roman" w:cs="Times New Roman"/>
                <w:b/>
              </w:rPr>
              <w:t>.pielikums</w:t>
            </w:r>
          </w:p>
        </w:tc>
        <w:tc>
          <w:tcPr>
            <w:tcW w:w="7229" w:type="dxa"/>
          </w:tcPr>
          <w:p w14:paraId="10821722" w14:textId="77777777" w:rsidR="00215295" w:rsidRPr="007211C4" w:rsidRDefault="00DD005B" w:rsidP="00215295">
            <w:pPr>
              <w:rPr>
                <w:rFonts w:ascii="Times New Roman" w:hAnsi="Times New Roman" w:cs="Times New Roman"/>
              </w:rPr>
            </w:pPr>
            <w:r w:rsidRPr="007211C4">
              <w:rPr>
                <w:rFonts w:ascii="Times New Roman" w:hAnsi="Times New Roman" w:cs="Times New Roman"/>
              </w:rPr>
              <w:t>Vērtēšanas nosacījumi</w:t>
            </w:r>
          </w:p>
          <w:p w14:paraId="6DEF2F6B" w14:textId="07DFA4AB" w:rsidR="00091FBF" w:rsidRPr="007211C4" w:rsidRDefault="00091FBF" w:rsidP="00215295">
            <w:pPr>
              <w:rPr>
                <w:rFonts w:ascii="Times New Roman" w:hAnsi="Times New Roman" w:cs="Times New Roman"/>
              </w:rPr>
            </w:pPr>
          </w:p>
        </w:tc>
      </w:tr>
      <w:tr w:rsidR="0076119D" w:rsidRPr="007211C4" w14:paraId="5F152B64" w14:textId="77777777" w:rsidTr="001A7827">
        <w:tc>
          <w:tcPr>
            <w:tcW w:w="1838" w:type="dxa"/>
          </w:tcPr>
          <w:p w14:paraId="1E219E4B" w14:textId="2D7362D8" w:rsidR="0076119D" w:rsidRPr="007211C4" w:rsidRDefault="003B2549" w:rsidP="001A7827">
            <w:pPr>
              <w:rPr>
                <w:rFonts w:ascii="Times New Roman" w:hAnsi="Times New Roman" w:cs="Times New Roman"/>
                <w:b/>
              </w:rPr>
            </w:pPr>
            <w:r>
              <w:rPr>
                <w:rFonts w:ascii="Times New Roman" w:hAnsi="Times New Roman" w:cs="Times New Roman"/>
                <w:b/>
              </w:rPr>
              <w:t>8</w:t>
            </w:r>
            <w:r w:rsidR="0076119D" w:rsidRPr="007211C4">
              <w:rPr>
                <w:rFonts w:ascii="Times New Roman" w:hAnsi="Times New Roman" w:cs="Times New Roman"/>
                <w:b/>
              </w:rPr>
              <w:t>.pielikums</w:t>
            </w:r>
          </w:p>
        </w:tc>
        <w:tc>
          <w:tcPr>
            <w:tcW w:w="7229" w:type="dxa"/>
          </w:tcPr>
          <w:p w14:paraId="0AC267CF" w14:textId="098B1F15" w:rsidR="0076119D" w:rsidRPr="007211C4" w:rsidRDefault="0076119D" w:rsidP="001A7827">
            <w:pPr>
              <w:rPr>
                <w:rFonts w:ascii="Times New Roman" w:hAnsi="Times New Roman" w:cs="Times New Roman"/>
              </w:rPr>
            </w:pPr>
            <w:r w:rsidRPr="007211C4">
              <w:rPr>
                <w:rFonts w:ascii="Times New Roman" w:hAnsi="Times New Roman" w:cs="Times New Roman"/>
              </w:rPr>
              <w:t>Līguma projekts</w:t>
            </w:r>
          </w:p>
        </w:tc>
      </w:tr>
      <w:tr w:rsidR="00D359AD" w:rsidRPr="007211C4" w14:paraId="7BAA60F8" w14:textId="77777777" w:rsidTr="004871DB">
        <w:trPr>
          <w:trHeight w:val="153"/>
        </w:trPr>
        <w:tc>
          <w:tcPr>
            <w:tcW w:w="1838" w:type="dxa"/>
          </w:tcPr>
          <w:p w14:paraId="1FF7880F" w14:textId="77777777" w:rsidR="00D359AD" w:rsidRPr="007211C4" w:rsidRDefault="00D359AD" w:rsidP="004871DB">
            <w:pPr>
              <w:rPr>
                <w:rFonts w:ascii="Times New Roman" w:hAnsi="Times New Roman" w:cs="Times New Roman"/>
                <w:b/>
              </w:rPr>
            </w:pPr>
          </w:p>
        </w:tc>
        <w:tc>
          <w:tcPr>
            <w:tcW w:w="7229" w:type="dxa"/>
          </w:tcPr>
          <w:p w14:paraId="762B7167" w14:textId="77777777" w:rsidR="00D359AD" w:rsidRPr="007211C4" w:rsidRDefault="00D359AD" w:rsidP="004871DB">
            <w:pPr>
              <w:rPr>
                <w:rFonts w:ascii="Times New Roman" w:hAnsi="Times New Roman" w:cs="Times New Roman"/>
              </w:rPr>
            </w:pPr>
          </w:p>
        </w:tc>
      </w:tr>
      <w:tr w:rsidR="0076119D" w:rsidRPr="007211C4" w14:paraId="0CC15ADE" w14:textId="77777777" w:rsidTr="001A7827">
        <w:tc>
          <w:tcPr>
            <w:tcW w:w="1838" w:type="dxa"/>
          </w:tcPr>
          <w:p w14:paraId="4A2E8833" w14:textId="37DED366" w:rsidR="0076119D" w:rsidRPr="007211C4" w:rsidRDefault="0076119D" w:rsidP="001A7827">
            <w:pPr>
              <w:rPr>
                <w:rFonts w:ascii="Times New Roman" w:hAnsi="Times New Roman" w:cs="Times New Roman"/>
                <w:b/>
              </w:rPr>
            </w:pPr>
          </w:p>
        </w:tc>
        <w:tc>
          <w:tcPr>
            <w:tcW w:w="7229" w:type="dxa"/>
          </w:tcPr>
          <w:p w14:paraId="762BE371" w14:textId="70C7B104" w:rsidR="0076119D" w:rsidRPr="007211C4" w:rsidRDefault="0076119D" w:rsidP="001A7827">
            <w:pPr>
              <w:rPr>
                <w:rFonts w:ascii="Times New Roman" w:hAnsi="Times New Roman" w:cs="Times New Roman"/>
              </w:rPr>
            </w:pPr>
          </w:p>
        </w:tc>
      </w:tr>
    </w:tbl>
    <w:p w14:paraId="38DCA908" w14:textId="77777777" w:rsidR="008A66C8" w:rsidRPr="007211C4" w:rsidRDefault="008A66C8" w:rsidP="00AB5498">
      <w:pPr>
        <w:pStyle w:val="Bezatstarpm"/>
        <w:jc w:val="right"/>
        <w:rPr>
          <w:sz w:val="22"/>
          <w:szCs w:val="22"/>
        </w:rPr>
      </w:pPr>
    </w:p>
    <w:p w14:paraId="080D269B" w14:textId="253C0172" w:rsidR="00AB5498" w:rsidRPr="007211C4" w:rsidRDefault="00FC381C" w:rsidP="007F4E61">
      <w:pPr>
        <w:spacing w:after="0" w:line="240" w:lineRule="auto"/>
        <w:contextualSpacing/>
        <w:jc w:val="right"/>
        <w:rPr>
          <w:rFonts w:ascii="Times New Roman" w:hAnsi="Times New Roman" w:cs="Times New Roman"/>
        </w:rPr>
      </w:pPr>
      <w:r w:rsidRPr="007211C4">
        <w:rPr>
          <w:rFonts w:ascii="Times New Roman" w:hAnsi="Times New Roman" w:cs="Times New Roman"/>
        </w:rPr>
        <w:br w:type="page"/>
      </w:r>
      <w:bookmarkStart w:id="1" w:name="_Hlk98963552"/>
      <w:r w:rsidR="00AB5498" w:rsidRPr="007211C4">
        <w:rPr>
          <w:rFonts w:ascii="Times New Roman" w:hAnsi="Times New Roman" w:cs="Times New Roman"/>
        </w:rPr>
        <w:lastRenderedPageBreak/>
        <w:t>Iepirkuma L</w:t>
      </w:r>
      <w:r w:rsidR="00E54D9D" w:rsidRPr="007211C4">
        <w:rPr>
          <w:rFonts w:ascii="Times New Roman" w:hAnsi="Times New Roman" w:cs="Times New Roman"/>
        </w:rPr>
        <w:t>SEZ</w:t>
      </w:r>
      <w:r w:rsidR="00AB5498" w:rsidRPr="007211C4">
        <w:rPr>
          <w:rFonts w:ascii="Times New Roman" w:hAnsi="Times New Roman" w:cs="Times New Roman"/>
        </w:rPr>
        <w:t xml:space="preserve"> </w:t>
      </w:r>
      <w:r w:rsidR="00C73C3F" w:rsidRPr="007211C4">
        <w:rPr>
          <w:rFonts w:ascii="Times New Roman" w:hAnsi="Times New Roman" w:cs="Times New Roman"/>
        </w:rPr>
        <w:t>20</w:t>
      </w:r>
      <w:r w:rsidR="00553514" w:rsidRPr="007211C4">
        <w:rPr>
          <w:rFonts w:ascii="Times New Roman" w:hAnsi="Times New Roman" w:cs="Times New Roman"/>
        </w:rPr>
        <w:t>2</w:t>
      </w:r>
      <w:r w:rsidR="002314F1">
        <w:rPr>
          <w:rFonts w:ascii="Times New Roman" w:hAnsi="Times New Roman" w:cs="Times New Roman"/>
        </w:rPr>
        <w:t>3</w:t>
      </w:r>
      <w:r w:rsidR="00C73C3F" w:rsidRPr="007211C4">
        <w:rPr>
          <w:rFonts w:ascii="Times New Roman" w:hAnsi="Times New Roman" w:cs="Times New Roman"/>
        </w:rPr>
        <w:t>/</w:t>
      </w:r>
      <w:r w:rsidR="00930E5B">
        <w:rPr>
          <w:rFonts w:ascii="Times New Roman" w:hAnsi="Times New Roman" w:cs="Times New Roman"/>
        </w:rPr>
        <w:t>14</w:t>
      </w:r>
    </w:p>
    <w:p w14:paraId="7B8EC72C" w14:textId="77777777" w:rsidR="00AB5498" w:rsidRPr="007211C4" w:rsidRDefault="00AB5498" w:rsidP="007F4E61">
      <w:pPr>
        <w:pStyle w:val="Bezatstarpm"/>
        <w:contextualSpacing/>
        <w:jc w:val="right"/>
        <w:rPr>
          <w:b/>
          <w:sz w:val="22"/>
          <w:szCs w:val="22"/>
        </w:rPr>
      </w:pPr>
      <w:r w:rsidRPr="007211C4">
        <w:rPr>
          <w:sz w:val="22"/>
          <w:szCs w:val="22"/>
        </w:rPr>
        <w:t xml:space="preserve">nolikuma </w:t>
      </w:r>
      <w:r w:rsidRPr="007211C4">
        <w:rPr>
          <w:b/>
          <w:sz w:val="22"/>
          <w:szCs w:val="22"/>
        </w:rPr>
        <w:t>1.pielikums</w:t>
      </w:r>
    </w:p>
    <w:p w14:paraId="2F7BCC09" w14:textId="77777777" w:rsidR="00AB5498" w:rsidRPr="007211C4" w:rsidRDefault="00AB5498" w:rsidP="00AB5498">
      <w:pPr>
        <w:pStyle w:val="Bezatstarpm"/>
        <w:rPr>
          <w:b/>
          <w:sz w:val="22"/>
          <w:szCs w:val="22"/>
          <w:u w:val="single"/>
        </w:rPr>
      </w:pPr>
    </w:p>
    <w:bookmarkEnd w:id="1"/>
    <w:p w14:paraId="3B4F4239" w14:textId="10EEDC8D" w:rsidR="00AB5498" w:rsidRPr="007211C4" w:rsidRDefault="00AB5498" w:rsidP="00AB5498">
      <w:pPr>
        <w:pStyle w:val="Bezatstarpm"/>
        <w:jc w:val="center"/>
        <w:rPr>
          <w:b/>
          <w:sz w:val="22"/>
          <w:szCs w:val="22"/>
          <w:u w:val="single"/>
        </w:rPr>
      </w:pPr>
      <w:r w:rsidRPr="007211C4">
        <w:rPr>
          <w:b/>
          <w:sz w:val="22"/>
          <w:szCs w:val="22"/>
          <w:u w:val="single"/>
        </w:rPr>
        <w:t>PIETEIKUMS DALĪBAI IEPIRKUMĀ</w:t>
      </w:r>
    </w:p>
    <w:p w14:paraId="368FCC03" w14:textId="4592712C" w:rsidR="00207619" w:rsidRPr="007211C4" w:rsidRDefault="00207619" w:rsidP="00AB5498">
      <w:pPr>
        <w:pStyle w:val="Bezatstarpm"/>
        <w:jc w:val="center"/>
        <w:rPr>
          <w:b/>
          <w:sz w:val="22"/>
          <w:szCs w:val="22"/>
          <w:u w:val="single"/>
        </w:rPr>
      </w:pPr>
    </w:p>
    <w:p w14:paraId="1E0C75E9" w14:textId="77777777" w:rsidR="00207619" w:rsidRPr="007211C4" w:rsidRDefault="00207619" w:rsidP="00AB5498">
      <w:pPr>
        <w:pStyle w:val="Bezatstarpm"/>
        <w:jc w:val="center"/>
        <w:rPr>
          <w:b/>
          <w:sz w:val="22"/>
          <w:szCs w:val="22"/>
          <w:u w:val="single"/>
        </w:rPr>
      </w:pPr>
    </w:p>
    <w:p w14:paraId="6AAC4D16" w14:textId="77777777" w:rsidR="00AB5498" w:rsidRPr="007211C4" w:rsidRDefault="00AB5498" w:rsidP="00AB5498">
      <w:pPr>
        <w:pStyle w:val="Bezatstarpm"/>
        <w:pBdr>
          <w:bottom w:val="single" w:sz="12" w:space="1" w:color="auto"/>
        </w:pBdr>
        <w:rPr>
          <w:b/>
          <w:sz w:val="22"/>
          <w:szCs w:val="22"/>
        </w:rPr>
      </w:pPr>
    </w:p>
    <w:p w14:paraId="4155C445" w14:textId="283D1F66" w:rsidR="00AB5498" w:rsidRPr="007211C4" w:rsidRDefault="00AB5498" w:rsidP="00AB5498">
      <w:pPr>
        <w:pStyle w:val="Bezatstarpm"/>
        <w:jc w:val="center"/>
        <w:rPr>
          <w:i/>
          <w:sz w:val="22"/>
          <w:szCs w:val="22"/>
        </w:rPr>
      </w:pPr>
      <w:r w:rsidRPr="007211C4">
        <w:rPr>
          <w:i/>
          <w:sz w:val="22"/>
          <w:szCs w:val="22"/>
        </w:rPr>
        <w:t>Sabiedrības nosaukums, reģistrācijas numurs</w:t>
      </w:r>
    </w:p>
    <w:p w14:paraId="12577518" w14:textId="1947FD2B" w:rsidR="00AB5498" w:rsidRPr="007211C4" w:rsidRDefault="00AB5498" w:rsidP="00AB5498">
      <w:pPr>
        <w:pStyle w:val="Bezatstarpm"/>
        <w:jc w:val="center"/>
        <w:rPr>
          <w:sz w:val="22"/>
          <w:szCs w:val="22"/>
        </w:rPr>
      </w:pPr>
    </w:p>
    <w:p w14:paraId="46EA9B14" w14:textId="75D4ED02" w:rsidR="00AB5498" w:rsidRPr="007211C4" w:rsidRDefault="001E4E1E" w:rsidP="00AB5498">
      <w:pPr>
        <w:pStyle w:val="Galvene1"/>
        <w:autoSpaceDE w:val="0"/>
        <w:ind w:right="-427"/>
        <w:jc w:val="both"/>
        <w:rPr>
          <w:sz w:val="22"/>
          <w:szCs w:val="22"/>
        </w:rPr>
      </w:pPr>
      <w:r w:rsidRPr="007211C4">
        <w:rPr>
          <w:sz w:val="22"/>
          <w:szCs w:val="22"/>
        </w:rPr>
        <w:t>kā</w:t>
      </w:r>
      <w:r w:rsidR="00AB5498" w:rsidRPr="007211C4">
        <w:rPr>
          <w:sz w:val="22"/>
          <w:szCs w:val="22"/>
        </w:rPr>
        <w:t xml:space="preserve"> vārdā, saskaņā ar ___________</w:t>
      </w:r>
      <w:r w:rsidRPr="007211C4">
        <w:rPr>
          <w:sz w:val="22"/>
          <w:szCs w:val="22"/>
        </w:rPr>
        <w:t>________</w:t>
      </w:r>
      <w:r w:rsidR="00AB5498" w:rsidRPr="007211C4">
        <w:rPr>
          <w:sz w:val="22"/>
          <w:szCs w:val="22"/>
        </w:rPr>
        <w:t>______ rīkojas _____________________________________</w:t>
      </w:r>
    </w:p>
    <w:p w14:paraId="314C21BD" w14:textId="6CB4BA49" w:rsidR="00AB5498" w:rsidRPr="007211C4" w:rsidRDefault="00AB5498" w:rsidP="00AB5498">
      <w:pPr>
        <w:pStyle w:val="Galvene1"/>
        <w:autoSpaceDE w:val="0"/>
        <w:ind w:right="-427"/>
        <w:jc w:val="center"/>
        <w:rPr>
          <w:sz w:val="22"/>
          <w:szCs w:val="22"/>
        </w:rPr>
      </w:pPr>
      <w:r w:rsidRPr="007211C4">
        <w:rPr>
          <w:i/>
          <w:sz w:val="22"/>
          <w:szCs w:val="22"/>
        </w:rPr>
        <w:t xml:space="preserve">      pārstāvības pamats</w:t>
      </w:r>
      <w:r w:rsidRPr="007211C4">
        <w:rPr>
          <w:sz w:val="22"/>
          <w:szCs w:val="22"/>
        </w:rPr>
        <w:t xml:space="preserve">            </w:t>
      </w:r>
      <w:r w:rsidRPr="007211C4">
        <w:rPr>
          <w:sz w:val="22"/>
          <w:szCs w:val="22"/>
        </w:rPr>
        <w:tab/>
      </w:r>
      <w:r w:rsidRPr="007211C4">
        <w:rPr>
          <w:i/>
          <w:sz w:val="22"/>
          <w:szCs w:val="22"/>
        </w:rPr>
        <w:t xml:space="preserve">                Amats, vārds, uzvārds</w:t>
      </w:r>
    </w:p>
    <w:p w14:paraId="4C531FEE" w14:textId="77777777" w:rsidR="00AB5498" w:rsidRPr="007211C4" w:rsidRDefault="00AB5498" w:rsidP="00AB5498">
      <w:pPr>
        <w:pStyle w:val="Bezatstarpm"/>
        <w:ind w:right="-285"/>
        <w:rPr>
          <w:sz w:val="22"/>
          <w:szCs w:val="22"/>
        </w:rPr>
      </w:pPr>
    </w:p>
    <w:p w14:paraId="1A573394" w14:textId="205D7D73" w:rsidR="00AB5498" w:rsidRPr="007211C4" w:rsidRDefault="00AB5498" w:rsidP="0009056A">
      <w:pPr>
        <w:spacing w:after="0" w:line="240" w:lineRule="auto"/>
        <w:jc w:val="both"/>
        <w:rPr>
          <w:rFonts w:ascii="Times New Roman" w:hAnsi="Times New Roman" w:cs="Times New Roman"/>
        </w:rPr>
      </w:pPr>
      <w:r w:rsidRPr="007211C4">
        <w:rPr>
          <w:rFonts w:ascii="Times New Roman" w:hAnsi="Times New Roman" w:cs="Times New Roman"/>
        </w:rPr>
        <w:t xml:space="preserve">Ar šo piesakās piedalīties iepirkumā </w:t>
      </w:r>
      <w:r w:rsidRPr="007211C4">
        <w:rPr>
          <w:rFonts w:ascii="Times New Roman" w:hAnsi="Times New Roman" w:cs="Times New Roman"/>
          <w:b/>
          <w:bCs/>
          <w:iCs/>
          <w:u w:val="single"/>
        </w:rPr>
        <w:t>“</w:t>
      </w:r>
      <w:r w:rsidR="008B08DD" w:rsidRPr="008B08DD">
        <w:rPr>
          <w:rFonts w:ascii="Times New Roman" w:hAnsi="Times New Roman" w:cs="Times New Roman"/>
          <w:b/>
          <w:u w:val="single"/>
        </w:rPr>
        <w:t>Degvielas iepirkums Liepājas SEZ pārvaldes transporta vajadzībām</w:t>
      </w:r>
      <w:r w:rsidRPr="007211C4">
        <w:rPr>
          <w:rFonts w:ascii="Times New Roman" w:hAnsi="Times New Roman" w:cs="Times New Roman"/>
          <w:b/>
          <w:bCs/>
          <w:iCs/>
        </w:rPr>
        <w:t>”</w:t>
      </w:r>
      <w:r w:rsidRPr="007211C4">
        <w:rPr>
          <w:rFonts w:ascii="Times New Roman" w:hAnsi="Times New Roman" w:cs="Times New Roman"/>
          <w:bCs/>
          <w:i/>
          <w:iCs/>
        </w:rPr>
        <w:t xml:space="preserve"> </w:t>
      </w:r>
      <w:r w:rsidRPr="007211C4">
        <w:rPr>
          <w:rFonts w:ascii="Times New Roman" w:hAnsi="Times New Roman" w:cs="Times New Roman"/>
          <w:bCs/>
        </w:rPr>
        <w:t>(</w:t>
      </w:r>
      <w:r w:rsidR="00E54D9D" w:rsidRPr="007211C4">
        <w:rPr>
          <w:rFonts w:ascii="Times New Roman" w:hAnsi="Times New Roman" w:cs="Times New Roman"/>
          <w:bCs/>
        </w:rPr>
        <w:t>LSEZ</w:t>
      </w:r>
      <w:r w:rsidRPr="007211C4">
        <w:rPr>
          <w:rFonts w:ascii="Times New Roman" w:hAnsi="Times New Roman" w:cs="Times New Roman"/>
          <w:bCs/>
        </w:rPr>
        <w:t xml:space="preserve"> </w:t>
      </w:r>
      <w:r w:rsidR="00C73C3F" w:rsidRPr="007211C4">
        <w:rPr>
          <w:rFonts w:ascii="Times New Roman" w:hAnsi="Times New Roman" w:cs="Times New Roman"/>
          <w:bCs/>
        </w:rPr>
        <w:t>20</w:t>
      </w:r>
      <w:r w:rsidR="00553514" w:rsidRPr="007211C4">
        <w:rPr>
          <w:rFonts w:ascii="Times New Roman" w:hAnsi="Times New Roman" w:cs="Times New Roman"/>
          <w:bCs/>
        </w:rPr>
        <w:t>2</w:t>
      </w:r>
      <w:r w:rsidR="002314F1">
        <w:rPr>
          <w:rFonts w:ascii="Times New Roman" w:hAnsi="Times New Roman" w:cs="Times New Roman"/>
          <w:bCs/>
        </w:rPr>
        <w:t>3</w:t>
      </w:r>
      <w:r w:rsidR="00C73C3F" w:rsidRPr="007211C4">
        <w:rPr>
          <w:rFonts w:ascii="Times New Roman" w:hAnsi="Times New Roman" w:cs="Times New Roman"/>
          <w:bCs/>
        </w:rPr>
        <w:t>/</w:t>
      </w:r>
      <w:r w:rsidR="00D13476">
        <w:rPr>
          <w:rFonts w:ascii="Times New Roman" w:hAnsi="Times New Roman" w:cs="Times New Roman"/>
          <w:bCs/>
        </w:rPr>
        <w:t>14)</w:t>
      </w:r>
      <w:r w:rsidRPr="007211C4">
        <w:rPr>
          <w:rFonts w:ascii="Times New Roman" w:hAnsi="Times New Roman" w:cs="Times New Roman"/>
        </w:rPr>
        <w:t>.</w:t>
      </w:r>
    </w:p>
    <w:p w14:paraId="47D6BC4A" w14:textId="77777777" w:rsidR="00AB5498" w:rsidRPr="007211C4" w:rsidRDefault="00AB5498" w:rsidP="00A60F21">
      <w:pPr>
        <w:pStyle w:val="Bezatstarpm"/>
        <w:spacing w:before="120" w:after="120"/>
        <w:rPr>
          <w:sz w:val="22"/>
          <w:szCs w:val="22"/>
        </w:rPr>
      </w:pPr>
      <w:r w:rsidRPr="007211C4">
        <w:rPr>
          <w:sz w:val="22"/>
          <w:szCs w:val="22"/>
        </w:rPr>
        <w:t>Apliecinām, ka:</w:t>
      </w:r>
    </w:p>
    <w:p w14:paraId="14022EDD" w14:textId="60105505" w:rsidR="00AB5498" w:rsidRPr="007211C4" w:rsidRDefault="00AB5498" w:rsidP="00AF162F">
      <w:pPr>
        <w:pStyle w:val="Bezatstarpm"/>
        <w:numPr>
          <w:ilvl w:val="0"/>
          <w:numId w:val="7"/>
        </w:numPr>
        <w:spacing w:before="120" w:after="120"/>
        <w:rPr>
          <w:sz w:val="22"/>
          <w:szCs w:val="22"/>
        </w:rPr>
      </w:pPr>
      <w:r w:rsidRPr="007211C4">
        <w:rPr>
          <w:color w:val="000000"/>
          <w:sz w:val="22"/>
          <w:szCs w:val="22"/>
        </w:rPr>
        <w:t xml:space="preserve">pretendents ir reģistrēts, licencēts un/vai sertificēts atbilstoši attiecīgās valsts normatīvo aktu prasībām, tiesīgs </w:t>
      </w:r>
      <w:r w:rsidR="00174A66" w:rsidRPr="007211C4">
        <w:rPr>
          <w:color w:val="000000"/>
          <w:sz w:val="22"/>
          <w:szCs w:val="22"/>
        </w:rPr>
        <w:t>sniegt</w:t>
      </w:r>
      <w:r w:rsidRPr="007211C4">
        <w:rPr>
          <w:color w:val="000000"/>
          <w:sz w:val="22"/>
          <w:szCs w:val="22"/>
        </w:rPr>
        <w:t xml:space="preserve"> Pasūtītājam nepieciešam</w:t>
      </w:r>
      <w:r w:rsidR="00174A66" w:rsidRPr="007211C4">
        <w:rPr>
          <w:color w:val="000000"/>
          <w:sz w:val="22"/>
          <w:szCs w:val="22"/>
        </w:rPr>
        <w:t>o</w:t>
      </w:r>
      <w:r w:rsidRPr="007211C4">
        <w:rPr>
          <w:color w:val="000000"/>
          <w:sz w:val="22"/>
          <w:szCs w:val="22"/>
        </w:rPr>
        <w:t xml:space="preserve">s </w:t>
      </w:r>
      <w:r w:rsidR="00174A66" w:rsidRPr="007211C4">
        <w:rPr>
          <w:color w:val="000000"/>
          <w:sz w:val="22"/>
          <w:szCs w:val="22"/>
        </w:rPr>
        <w:t>pakalpojumus</w:t>
      </w:r>
      <w:r w:rsidR="00DB7B33">
        <w:rPr>
          <w:color w:val="000000"/>
          <w:sz w:val="22"/>
          <w:szCs w:val="22"/>
        </w:rPr>
        <w:t xml:space="preserve"> un piegādes</w:t>
      </w:r>
      <w:r w:rsidRPr="007211C4">
        <w:rPr>
          <w:color w:val="000000"/>
          <w:sz w:val="22"/>
          <w:szCs w:val="22"/>
        </w:rPr>
        <w:t>;</w:t>
      </w:r>
    </w:p>
    <w:p w14:paraId="6305B0AD" w14:textId="39FB1965" w:rsidR="00F162F1" w:rsidRPr="007211C4" w:rsidRDefault="00F96DA0" w:rsidP="00E54D9D">
      <w:pPr>
        <w:pStyle w:val="Bezatstarpm"/>
        <w:numPr>
          <w:ilvl w:val="0"/>
          <w:numId w:val="7"/>
        </w:numPr>
        <w:spacing w:before="120" w:after="120"/>
        <w:rPr>
          <w:sz w:val="22"/>
          <w:szCs w:val="22"/>
        </w:rPr>
      </w:pPr>
      <w:r w:rsidRPr="007211C4">
        <w:rPr>
          <w:sz w:val="22"/>
          <w:szCs w:val="22"/>
        </w:rPr>
        <w:t>p</w:t>
      </w:r>
      <w:r w:rsidR="00AB5498" w:rsidRPr="007211C4">
        <w:rPr>
          <w:sz w:val="22"/>
          <w:szCs w:val="22"/>
        </w:rPr>
        <w:t xml:space="preserve">retendenta </w:t>
      </w:r>
      <w:r w:rsidR="00E54D9D" w:rsidRPr="007211C4">
        <w:rPr>
          <w:sz w:val="22"/>
          <w:szCs w:val="22"/>
        </w:rPr>
        <w:t>rīcībā ir visi savlaicīgai un kvalit</w:t>
      </w:r>
      <w:r w:rsidR="00F2529D">
        <w:rPr>
          <w:sz w:val="22"/>
          <w:szCs w:val="22"/>
        </w:rPr>
        <w:t>a</w:t>
      </w:r>
      <w:r w:rsidR="00E54D9D" w:rsidRPr="007211C4">
        <w:rPr>
          <w:sz w:val="22"/>
          <w:szCs w:val="22"/>
        </w:rPr>
        <w:t>tīvai līguma izpildei nepieciešamie resursi</w:t>
      </w:r>
      <w:r w:rsidR="00AB5498" w:rsidRPr="007211C4">
        <w:rPr>
          <w:sz w:val="22"/>
          <w:szCs w:val="22"/>
        </w:rPr>
        <w:t>;</w:t>
      </w:r>
    </w:p>
    <w:p w14:paraId="0B974652" w14:textId="221B3434" w:rsidR="00E54D9D" w:rsidRPr="007211C4" w:rsidRDefault="00E54D9D" w:rsidP="001E4E1E">
      <w:pPr>
        <w:pStyle w:val="Bezatstarpm"/>
        <w:numPr>
          <w:ilvl w:val="0"/>
          <w:numId w:val="7"/>
        </w:numPr>
        <w:spacing w:before="120" w:after="120"/>
        <w:rPr>
          <w:sz w:val="22"/>
          <w:szCs w:val="22"/>
        </w:rPr>
      </w:pPr>
      <w:r w:rsidRPr="007211C4">
        <w:rPr>
          <w:sz w:val="22"/>
          <w:szCs w:val="22"/>
        </w:rPr>
        <w:t xml:space="preserve">pretendentam </w:t>
      </w:r>
      <w:r w:rsidR="0005503D" w:rsidRPr="007211C4">
        <w:rPr>
          <w:sz w:val="22"/>
          <w:szCs w:val="22"/>
        </w:rPr>
        <w:t xml:space="preserve">piedāvājumu iesniegšanas termiņa pēdējā </w:t>
      </w:r>
      <w:r w:rsidRPr="007211C4">
        <w:rPr>
          <w:sz w:val="22"/>
          <w:szCs w:val="22"/>
        </w:rPr>
        <w:t xml:space="preserve">dienā </w:t>
      </w:r>
      <w:r w:rsidR="0005503D" w:rsidRPr="007211C4">
        <w:rPr>
          <w:sz w:val="22"/>
          <w:szCs w:val="22"/>
        </w:rPr>
        <w:t>nav</w:t>
      </w:r>
      <w:r w:rsidRPr="007211C4">
        <w:rPr>
          <w:sz w:val="22"/>
          <w:szCs w:val="22"/>
        </w:rPr>
        <w:t xml:space="preserve"> nodokļu parādi (tai skaitā valsts sociālās apdrošināšanas obligāto iemaksu parādi), kas kopsummā pārsniedz 150 </w:t>
      </w:r>
      <w:proofErr w:type="spellStart"/>
      <w:r w:rsidRPr="007211C4">
        <w:rPr>
          <w:sz w:val="22"/>
          <w:szCs w:val="22"/>
        </w:rPr>
        <w:t>euro</w:t>
      </w:r>
      <w:proofErr w:type="spellEnd"/>
      <w:r w:rsidR="00646778" w:rsidRPr="007211C4">
        <w:rPr>
          <w:sz w:val="22"/>
          <w:szCs w:val="22"/>
        </w:rPr>
        <w:t>;</w:t>
      </w:r>
    </w:p>
    <w:p w14:paraId="2934A8A1" w14:textId="722E36D1" w:rsidR="00E54D9D" w:rsidRPr="007211C4" w:rsidRDefault="00E54D9D" w:rsidP="00E54D9D">
      <w:pPr>
        <w:pStyle w:val="Bezatstarpm"/>
        <w:numPr>
          <w:ilvl w:val="0"/>
          <w:numId w:val="7"/>
        </w:numPr>
        <w:spacing w:before="120" w:after="120"/>
        <w:rPr>
          <w:sz w:val="22"/>
          <w:szCs w:val="22"/>
        </w:rPr>
      </w:pPr>
      <w:r w:rsidRPr="007211C4">
        <w:rPr>
          <w:sz w:val="22"/>
          <w:szCs w:val="22"/>
        </w:rPr>
        <w:t xml:space="preserve">nav pasludināts </w:t>
      </w:r>
      <w:r w:rsidR="0005503D" w:rsidRPr="007211C4">
        <w:rPr>
          <w:sz w:val="22"/>
          <w:szCs w:val="22"/>
        </w:rPr>
        <w:t>p</w:t>
      </w:r>
      <w:r w:rsidRPr="007211C4">
        <w:rPr>
          <w:sz w:val="22"/>
          <w:szCs w:val="22"/>
        </w:rPr>
        <w:t>retendenta maksātnespējas process, apturēta saimnieciskā darbība un netiek veikta pretendenta likvidācija</w:t>
      </w:r>
      <w:r w:rsidR="00646778" w:rsidRPr="007211C4">
        <w:rPr>
          <w:sz w:val="22"/>
          <w:szCs w:val="22"/>
        </w:rPr>
        <w:t>;</w:t>
      </w:r>
    </w:p>
    <w:p w14:paraId="6C8F495A" w14:textId="6CCF326E" w:rsidR="00AB5498" w:rsidRPr="007211C4" w:rsidRDefault="00AB5498" w:rsidP="00AF162F">
      <w:pPr>
        <w:pStyle w:val="Bezatstarpm"/>
        <w:numPr>
          <w:ilvl w:val="0"/>
          <w:numId w:val="7"/>
        </w:numPr>
        <w:spacing w:before="120" w:after="120"/>
        <w:rPr>
          <w:sz w:val="22"/>
          <w:szCs w:val="22"/>
        </w:rPr>
      </w:pPr>
      <w:r w:rsidRPr="007211C4">
        <w:rPr>
          <w:sz w:val="22"/>
          <w:szCs w:val="22"/>
        </w:rPr>
        <w:t>esam iepazinušies un pilnībā piekrītam visām iepirkuma nolikuma un līguma projekta prasībām;</w:t>
      </w:r>
    </w:p>
    <w:p w14:paraId="4FFDFDB3" w14:textId="058DBBD7" w:rsidR="00AB5498" w:rsidRPr="007211C4" w:rsidRDefault="00AB5498" w:rsidP="00AF162F">
      <w:pPr>
        <w:pStyle w:val="Bezatstarpm"/>
        <w:numPr>
          <w:ilvl w:val="0"/>
          <w:numId w:val="7"/>
        </w:numPr>
        <w:spacing w:before="120" w:after="120"/>
        <w:rPr>
          <w:sz w:val="22"/>
          <w:szCs w:val="22"/>
        </w:rPr>
      </w:pPr>
      <w:r w:rsidRPr="007211C4">
        <w:rPr>
          <w:sz w:val="22"/>
          <w:szCs w:val="22"/>
        </w:rPr>
        <w:t>šis piedāvājums ir sagatavots individuāli un nav saskaņots ar konkurentiem;</w:t>
      </w:r>
    </w:p>
    <w:p w14:paraId="5DFAAD8B" w14:textId="28D001C3" w:rsidR="00AB5498" w:rsidRPr="007211C4" w:rsidRDefault="00AB5498" w:rsidP="00AF162F">
      <w:pPr>
        <w:pStyle w:val="Bezatstarpm"/>
        <w:numPr>
          <w:ilvl w:val="0"/>
          <w:numId w:val="7"/>
        </w:numPr>
        <w:spacing w:before="120" w:after="120"/>
        <w:rPr>
          <w:sz w:val="22"/>
          <w:szCs w:val="22"/>
        </w:rPr>
      </w:pPr>
      <w:r w:rsidRPr="007211C4">
        <w:rPr>
          <w:sz w:val="22"/>
          <w:szCs w:val="22"/>
        </w:rPr>
        <w:t>visas piedāvājumā sniegtās ziņas ir patiesas.</w:t>
      </w:r>
    </w:p>
    <w:p w14:paraId="74E08E73" w14:textId="77777777" w:rsidR="00AB5498" w:rsidRPr="007211C4" w:rsidRDefault="00AB5498" w:rsidP="00AB5498">
      <w:pPr>
        <w:pStyle w:val="Bezatstarpm"/>
        <w:rPr>
          <w:sz w:val="22"/>
          <w:szCs w:val="22"/>
        </w:rPr>
      </w:pPr>
    </w:p>
    <w:tbl>
      <w:tblPr>
        <w:tblW w:w="8822" w:type="dxa"/>
        <w:tblInd w:w="108" w:type="dxa"/>
        <w:tblLayout w:type="fixed"/>
        <w:tblLook w:val="0000" w:firstRow="0" w:lastRow="0" w:firstColumn="0" w:lastColumn="0" w:noHBand="0" w:noVBand="0"/>
      </w:tblPr>
      <w:tblGrid>
        <w:gridCol w:w="5421"/>
        <w:gridCol w:w="3401"/>
      </w:tblGrid>
      <w:tr w:rsidR="00AB5498" w:rsidRPr="007211C4" w14:paraId="5581B36A" w14:textId="77777777" w:rsidTr="00F96DA0">
        <w:tc>
          <w:tcPr>
            <w:tcW w:w="5421" w:type="dxa"/>
          </w:tcPr>
          <w:p w14:paraId="65C5D3A0"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Amatpersonas vai pilnvarotās personas paraksts:</w:t>
            </w:r>
          </w:p>
        </w:tc>
        <w:tc>
          <w:tcPr>
            <w:tcW w:w="3401" w:type="dxa"/>
            <w:tcBorders>
              <w:bottom w:val="single" w:sz="4" w:space="0" w:color="000000"/>
            </w:tcBorders>
          </w:tcPr>
          <w:p w14:paraId="71549915" w14:textId="3C3A1CA9" w:rsidR="00AB5498" w:rsidRPr="007211C4" w:rsidRDefault="00D50E40" w:rsidP="00A60F21">
            <w:pPr>
              <w:pStyle w:val="Bezatstarpm"/>
              <w:spacing w:before="120" w:after="120"/>
              <w:rPr>
                <w:sz w:val="22"/>
                <w:szCs w:val="22"/>
                <w:lang w:eastAsia="en-US"/>
              </w:rPr>
            </w:pPr>
            <w:r w:rsidRPr="007211C4">
              <w:rPr>
                <w:sz w:val="22"/>
                <w:szCs w:val="22"/>
              </w:rPr>
              <w:t>Dokuments ir parakstīts ar drošu elektronisko parakstu un satur laika zīmogu</w:t>
            </w:r>
            <w:r w:rsidR="009831A4">
              <w:rPr>
                <w:sz w:val="22"/>
                <w:szCs w:val="22"/>
              </w:rPr>
              <w:t xml:space="preserve"> vai ar Elektronisko iepirkumu sistēmas parakstu</w:t>
            </w:r>
          </w:p>
        </w:tc>
      </w:tr>
      <w:tr w:rsidR="00AB5498" w:rsidRPr="007211C4" w14:paraId="0EB845D7" w14:textId="77777777" w:rsidTr="00F96DA0">
        <w:tc>
          <w:tcPr>
            <w:tcW w:w="5421" w:type="dxa"/>
          </w:tcPr>
          <w:p w14:paraId="6BCCBBDA"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Parakstītāja vārds, uzvārds un amats:</w:t>
            </w:r>
          </w:p>
        </w:tc>
        <w:tc>
          <w:tcPr>
            <w:tcW w:w="3401" w:type="dxa"/>
            <w:tcBorders>
              <w:bottom w:val="single" w:sz="4" w:space="0" w:color="000000"/>
            </w:tcBorders>
          </w:tcPr>
          <w:p w14:paraId="284F8BF0" w14:textId="77777777" w:rsidR="00AB5498" w:rsidRPr="007211C4" w:rsidRDefault="00AB5498" w:rsidP="00A60F21">
            <w:pPr>
              <w:pStyle w:val="Bezatstarpm"/>
              <w:spacing w:before="120" w:after="120"/>
              <w:rPr>
                <w:sz w:val="22"/>
                <w:szCs w:val="22"/>
                <w:lang w:eastAsia="en-US"/>
              </w:rPr>
            </w:pPr>
          </w:p>
        </w:tc>
      </w:tr>
      <w:tr w:rsidR="00AB5498" w:rsidRPr="007211C4" w14:paraId="2786A82A" w14:textId="77777777" w:rsidTr="00F96DA0">
        <w:tc>
          <w:tcPr>
            <w:tcW w:w="5421" w:type="dxa"/>
          </w:tcPr>
          <w:p w14:paraId="4E5BFFCD"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Korespondences adrese:</w:t>
            </w:r>
          </w:p>
        </w:tc>
        <w:tc>
          <w:tcPr>
            <w:tcW w:w="3401" w:type="dxa"/>
            <w:tcBorders>
              <w:bottom w:val="single" w:sz="4" w:space="0" w:color="000000"/>
            </w:tcBorders>
          </w:tcPr>
          <w:p w14:paraId="3A714C3E" w14:textId="77777777" w:rsidR="00AB5498" w:rsidRPr="007211C4" w:rsidRDefault="00AB5498" w:rsidP="00A60F21">
            <w:pPr>
              <w:pStyle w:val="Bezatstarpm"/>
              <w:spacing w:before="120" w:after="120"/>
              <w:rPr>
                <w:sz w:val="22"/>
                <w:szCs w:val="22"/>
                <w:lang w:eastAsia="en-US"/>
              </w:rPr>
            </w:pPr>
          </w:p>
        </w:tc>
      </w:tr>
      <w:tr w:rsidR="00AB5498" w:rsidRPr="007211C4" w14:paraId="21757413" w14:textId="77777777" w:rsidTr="00F96DA0">
        <w:tc>
          <w:tcPr>
            <w:tcW w:w="5421" w:type="dxa"/>
          </w:tcPr>
          <w:p w14:paraId="73EE0B3A"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Bankas rekvizīti:</w:t>
            </w:r>
          </w:p>
        </w:tc>
        <w:tc>
          <w:tcPr>
            <w:tcW w:w="3401" w:type="dxa"/>
            <w:tcBorders>
              <w:bottom w:val="single" w:sz="4" w:space="0" w:color="000000"/>
            </w:tcBorders>
          </w:tcPr>
          <w:p w14:paraId="0E31A436" w14:textId="77777777" w:rsidR="00AB5498" w:rsidRPr="007211C4" w:rsidRDefault="00AB5498" w:rsidP="00A60F21">
            <w:pPr>
              <w:pStyle w:val="Bezatstarpm"/>
              <w:spacing w:before="120" w:after="120"/>
              <w:rPr>
                <w:sz w:val="22"/>
                <w:szCs w:val="22"/>
                <w:lang w:eastAsia="en-US"/>
              </w:rPr>
            </w:pPr>
          </w:p>
        </w:tc>
      </w:tr>
      <w:tr w:rsidR="00AB5498" w:rsidRPr="007211C4" w14:paraId="4C028FD8" w14:textId="77777777" w:rsidTr="00F96DA0">
        <w:tc>
          <w:tcPr>
            <w:tcW w:w="5421" w:type="dxa"/>
          </w:tcPr>
          <w:p w14:paraId="31F2C92E"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Kontaktpersona:</w:t>
            </w:r>
          </w:p>
        </w:tc>
        <w:tc>
          <w:tcPr>
            <w:tcW w:w="3401" w:type="dxa"/>
            <w:tcBorders>
              <w:bottom w:val="single" w:sz="4" w:space="0" w:color="000000"/>
            </w:tcBorders>
          </w:tcPr>
          <w:p w14:paraId="4A1CC01A" w14:textId="77777777" w:rsidR="00AB5498" w:rsidRPr="007211C4" w:rsidRDefault="00AB5498" w:rsidP="00A60F21">
            <w:pPr>
              <w:pStyle w:val="Bezatstarpm"/>
              <w:spacing w:before="120" w:after="120"/>
              <w:rPr>
                <w:sz w:val="22"/>
                <w:szCs w:val="22"/>
                <w:lang w:eastAsia="en-US"/>
              </w:rPr>
            </w:pPr>
          </w:p>
        </w:tc>
      </w:tr>
      <w:tr w:rsidR="00AB5498" w:rsidRPr="007211C4" w14:paraId="73B6FCD6" w14:textId="77777777" w:rsidTr="00F96DA0">
        <w:tc>
          <w:tcPr>
            <w:tcW w:w="5421" w:type="dxa"/>
          </w:tcPr>
          <w:p w14:paraId="1955289D"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Tālruņa numurs:</w:t>
            </w:r>
          </w:p>
        </w:tc>
        <w:tc>
          <w:tcPr>
            <w:tcW w:w="3401" w:type="dxa"/>
            <w:tcBorders>
              <w:bottom w:val="single" w:sz="4" w:space="0" w:color="000000"/>
            </w:tcBorders>
          </w:tcPr>
          <w:p w14:paraId="7303CC06" w14:textId="77777777" w:rsidR="00AB5498" w:rsidRPr="007211C4" w:rsidRDefault="00AB5498" w:rsidP="00A60F21">
            <w:pPr>
              <w:pStyle w:val="Bezatstarpm"/>
              <w:spacing w:before="120" w:after="120"/>
              <w:rPr>
                <w:sz w:val="22"/>
                <w:szCs w:val="22"/>
                <w:lang w:eastAsia="en-US"/>
              </w:rPr>
            </w:pPr>
          </w:p>
        </w:tc>
      </w:tr>
      <w:tr w:rsidR="00AB5498" w:rsidRPr="007211C4" w14:paraId="3A9372D0" w14:textId="77777777" w:rsidTr="00F96DA0">
        <w:tc>
          <w:tcPr>
            <w:tcW w:w="5421" w:type="dxa"/>
          </w:tcPr>
          <w:p w14:paraId="6F07277E" w14:textId="77777777" w:rsidR="00AB5498" w:rsidRPr="007211C4" w:rsidRDefault="00AB5498" w:rsidP="00A60F21">
            <w:pPr>
              <w:pStyle w:val="Bezatstarpm"/>
              <w:spacing w:before="120" w:after="120"/>
              <w:rPr>
                <w:sz w:val="22"/>
                <w:szCs w:val="22"/>
                <w:lang w:eastAsia="en-US"/>
              </w:rPr>
            </w:pPr>
            <w:r w:rsidRPr="007211C4">
              <w:rPr>
                <w:sz w:val="22"/>
                <w:szCs w:val="22"/>
                <w:lang w:eastAsia="en-US"/>
              </w:rPr>
              <w:t>E-pasta adrese:</w:t>
            </w:r>
          </w:p>
        </w:tc>
        <w:tc>
          <w:tcPr>
            <w:tcW w:w="3401" w:type="dxa"/>
            <w:tcBorders>
              <w:top w:val="single" w:sz="4" w:space="0" w:color="000000"/>
              <w:bottom w:val="single" w:sz="4" w:space="0" w:color="auto"/>
            </w:tcBorders>
          </w:tcPr>
          <w:p w14:paraId="0082F23B" w14:textId="77777777" w:rsidR="00AB5498" w:rsidRPr="007211C4" w:rsidRDefault="00AB5498" w:rsidP="00A60F21">
            <w:pPr>
              <w:pStyle w:val="Bezatstarpm"/>
              <w:spacing w:before="120" w:after="120"/>
              <w:rPr>
                <w:sz w:val="22"/>
                <w:szCs w:val="22"/>
                <w:lang w:eastAsia="en-US"/>
              </w:rPr>
            </w:pPr>
          </w:p>
        </w:tc>
      </w:tr>
    </w:tbl>
    <w:p w14:paraId="5EDE3ADC" w14:textId="77777777" w:rsidR="00AB5498" w:rsidRPr="007211C4" w:rsidRDefault="00AB5498" w:rsidP="00AB5498">
      <w:pPr>
        <w:pStyle w:val="Bezatstarpm"/>
        <w:rPr>
          <w:sz w:val="22"/>
          <w:szCs w:val="22"/>
        </w:rPr>
      </w:pPr>
    </w:p>
    <w:p w14:paraId="41798621" w14:textId="77777777" w:rsidR="009757EC" w:rsidRPr="007211C4" w:rsidRDefault="009757EC" w:rsidP="00392CFA">
      <w:pPr>
        <w:suppressAutoHyphens/>
        <w:spacing w:after="0" w:line="240" w:lineRule="auto"/>
        <w:jc w:val="right"/>
        <w:rPr>
          <w:rFonts w:ascii="Times New Roman" w:eastAsia="Times New Roman" w:hAnsi="Times New Roman" w:cs="Times New Roman"/>
          <w:lang w:eastAsia="ar-SA"/>
        </w:rPr>
      </w:pPr>
    </w:p>
    <w:p w14:paraId="6E1B696A" w14:textId="77777777" w:rsidR="009757EC" w:rsidRPr="007211C4" w:rsidRDefault="009757EC" w:rsidP="00392CFA">
      <w:pPr>
        <w:suppressAutoHyphens/>
        <w:spacing w:after="0" w:line="240" w:lineRule="auto"/>
        <w:jc w:val="right"/>
        <w:rPr>
          <w:rFonts w:ascii="Times New Roman" w:eastAsia="Times New Roman" w:hAnsi="Times New Roman" w:cs="Times New Roman"/>
          <w:lang w:eastAsia="ar-SA"/>
        </w:rPr>
      </w:pPr>
    </w:p>
    <w:p w14:paraId="13DCCC36" w14:textId="77777777" w:rsidR="00834EFB" w:rsidRPr="007211C4" w:rsidRDefault="00834EFB">
      <w:pPr>
        <w:rPr>
          <w:rFonts w:ascii="Times New Roman" w:eastAsia="Times New Roman" w:hAnsi="Times New Roman" w:cs="Times New Roman"/>
          <w:lang w:eastAsia="ar-SA"/>
        </w:rPr>
      </w:pPr>
      <w:r w:rsidRPr="007211C4">
        <w:rPr>
          <w:rFonts w:ascii="Times New Roman" w:hAnsi="Times New Roman" w:cs="Times New Roman"/>
        </w:rPr>
        <w:br w:type="page"/>
      </w:r>
    </w:p>
    <w:p w14:paraId="3CA76172" w14:textId="1F142086" w:rsidR="00AB5498" w:rsidRPr="007211C4" w:rsidRDefault="00AB5498" w:rsidP="00AB5498">
      <w:pPr>
        <w:pStyle w:val="Bezatstarpm"/>
        <w:jc w:val="right"/>
        <w:rPr>
          <w:sz w:val="22"/>
          <w:szCs w:val="22"/>
        </w:rPr>
      </w:pPr>
      <w:r w:rsidRPr="007211C4">
        <w:rPr>
          <w:sz w:val="22"/>
          <w:szCs w:val="22"/>
        </w:rPr>
        <w:lastRenderedPageBreak/>
        <w:t xml:space="preserve">Iepirkuma </w:t>
      </w:r>
      <w:r w:rsidR="001E4E1E" w:rsidRPr="007211C4">
        <w:rPr>
          <w:sz w:val="22"/>
          <w:szCs w:val="22"/>
        </w:rPr>
        <w:t>LSEZ</w:t>
      </w:r>
      <w:r w:rsidRPr="007211C4">
        <w:rPr>
          <w:sz w:val="22"/>
          <w:szCs w:val="22"/>
        </w:rPr>
        <w:t xml:space="preserve"> </w:t>
      </w:r>
      <w:r w:rsidR="00C73C3F" w:rsidRPr="007211C4">
        <w:rPr>
          <w:sz w:val="22"/>
          <w:szCs w:val="22"/>
        </w:rPr>
        <w:t>20</w:t>
      </w:r>
      <w:r w:rsidR="00553514" w:rsidRPr="007211C4">
        <w:rPr>
          <w:sz w:val="22"/>
          <w:szCs w:val="22"/>
        </w:rPr>
        <w:t>2</w:t>
      </w:r>
      <w:r w:rsidR="002314F1">
        <w:rPr>
          <w:sz w:val="22"/>
          <w:szCs w:val="22"/>
        </w:rPr>
        <w:t>3</w:t>
      </w:r>
      <w:r w:rsidR="00C73C3F" w:rsidRPr="007211C4">
        <w:rPr>
          <w:sz w:val="22"/>
          <w:szCs w:val="22"/>
        </w:rPr>
        <w:t>/</w:t>
      </w:r>
      <w:r w:rsidR="00D13476">
        <w:rPr>
          <w:sz w:val="22"/>
          <w:szCs w:val="22"/>
        </w:rPr>
        <w:t>14</w:t>
      </w:r>
    </w:p>
    <w:p w14:paraId="206AA4E3" w14:textId="53BF4880" w:rsidR="00AB5498" w:rsidRPr="007211C4" w:rsidRDefault="00AB5498" w:rsidP="00AB5498">
      <w:pPr>
        <w:pStyle w:val="Bezatstarpm"/>
        <w:jc w:val="right"/>
        <w:rPr>
          <w:b/>
          <w:sz w:val="22"/>
          <w:szCs w:val="22"/>
        </w:rPr>
      </w:pPr>
      <w:r w:rsidRPr="007211C4">
        <w:rPr>
          <w:sz w:val="22"/>
          <w:szCs w:val="22"/>
        </w:rPr>
        <w:t xml:space="preserve">nolikuma </w:t>
      </w:r>
      <w:r w:rsidRPr="007211C4">
        <w:rPr>
          <w:b/>
          <w:sz w:val="22"/>
          <w:szCs w:val="22"/>
        </w:rPr>
        <w:t>2.pielikums</w:t>
      </w:r>
    </w:p>
    <w:p w14:paraId="7C521BC4" w14:textId="77777777" w:rsidR="00AB5498" w:rsidRPr="007211C4" w:rsidRDefault="00AB5498" w:rsidP="00AB5498">
      <w:pPr>
        <w:pStyle w:val="Bezatstarpm"/>
        <w:jc w:val="right"/>
        <w:rPr>
          <w:b/>
          <w:sz w:val="22"/>
          <w:szCs w:val="22"/>
        </w:rPr>
      </w:pPr>
    </w:p>
    <w:p w14:paraId="5E5585B6" w14:textId="77777777" w:rsidR="00C02E69" w:rsidRPr="007211C4" w:rsidRDefault="00C02E69" w:rsidP="00AB5498">
      <w:pPr>
        <w:pStyle w:val="Bezatstarpm"/>
        <w:jc w:val="center"/>
        <w:rPr>
          <w:b/>
          <w:sz w:val="22"/>
          <w:szCs w:val="22"/>
          <w:u w:val="single"/>
        </w:rPr>
      </w:pPr>
    </w:p>
    <w:p w14:paraId="5D842F5D" w14:textId="684DDC53" w:rsidR="00C02E69" w:rsidRPr="007211C4" w:rsidRDefault="00C02E69" w:rsidP="00AB5498">
      <w:pPr>
        <w:pStyle w:val="Bezatstarpm"/>
        <w:jc w:val="center"/>
        <w:rPr>
          <w:b/>
          <w:sz w:val="22"/>
          <w:szCs w:val="22"/>
          <w:u w:val="single"/>
        </w:rPr>
      </w:pPr>
      <w:r w:rsidRPr="007211C4">
        <w:rPr>
          <w:b/>
          <w:sz w:val="22"/>
          <w:szCs w:val="22"/>
          <w:u w:val="single"/>
        </w:rPr>
        <w:t>TEHNISKĀ SPECIFIKĀCIJA</w:t>
      </w:r>
      <w:r w:rsidR="007C02E1">
        <w:rPr>
          <w:b/>
          <w:sz w:val="22"/>
          <w:szCs w:val="22"/>
          <w:u w:val="single"/>
        </w:rPr>
        <w:t>/ TEHNISKĀ PIEDĀVĀJUMA FORMA</w:t>
      </w:r>
    </w:p>
    <w:p w14:paraId="15227B1C" w14:textId="66D99CBD" w:rsidR="00C02E69" w:rsidRPr="007211C4" w:rsidRDefault="00C02E69" w:rsidP="00AB5498">
      <w:pPr>
        <w:pStyle w:val="Bezatstarpm"/>
        <w:jc w:val="center"/>
        <w:rPr>
          <w:b/>
          <w:sz w:val="22"/>
          <w:szCs w:val="22"/>
          <w:u w:val="single"/>
        </w:rPr>
      </w:pPr>
    </w:p>
    <w:p w14:paraId="64F77D66" w14:textId="2C96B3FE" w:rsidR="00C02E69" w:rsidRPr="007211C4" w:rsidRDefault="00C02E69" w:rsidP="00C02E69">
      <w:pPr>
        <w:rPr>
          <w:rFonts w:ascii="Times New Roman" w:hAnsi="Times New Roman" w:cs="Times New Roman"/>
          <w:b/>
        </w:rPr>
      </w:pPr>
      <w:r w:rsidRPr="007211C4">
        <w:rPr>
          <w:rFonts w:ascii="Times New Roman" w:hAnsi="Times New Roman" w:cs="Times New Roman"/>
          <w:b/>
        </w:rPr>
        <w:t>1.Prasības degvielai</w:t>
      </w:r>
      <w:r w:rsidR="00D108DD">
        <w:rPr>
          <w:rFonts w:ascii="Times New Roman" w:hAnsi="Times New Roman" w:cs="Times New Roman"/>
          <w:b/>
        </w:rPr>
        <w:t xml:space="preserve"> un degvielas </w:t>
      </w:r>
      <w:proofErr w:type="spellStart"/>
      <w:r w:rsidR="00D108DD">
        <w:rPr>
          <w:rFonts w:ascii="Times New Roman" w:hAnsi="Times New Roman" w:cs="Times New Roman"/>
          <w:b/>
        </w:rPr>
        <w:t>uzpildes</w:t>
      </w:r>
      <w:proofErr w:type="spellEnd"/>
      <w:r w:rsidR="00D108DD">
        <w:rPr>
          <w:rFonts w:ascii="Times New Roman" w:hAnsi="Times New Roman" w:cs="Times New Roman"/>
          <w:b/>
        </w:rPr>
        <w:t xml:space="preserve"> stacijām</w:t>
      </w:r>
    </w:p>
    <w:p w14:paraId="0592A8BF" w14:textId="505DD896" w:rsidR="00C02E69" w:rsidRPr="007211C4" w:rsidRDefault="00C02E69" w:rsidP="00C02E69">
      <w:pPr>
        <w:spacing w:before="60" w:after="60"/>
        <w:ind w:left="1248" w:hanging="397"/>
        <w:jc w:val="both"/>
        <w:rPr>
          <w:rFonts w:ascii="Times New Roman" w:hAnsi="Times New Roman" w:cs="Times New Roman"/>
        </w:rPr>
      </w:pPr>
      <w:r w:rsidRPr="007211C4">
        <w:rPr>
          <w:rFonts w:ascii="Times New Roman" w:hAnsi="Times New Roman" w:cs="Times New Roman"/>
        </w:rPr>
        <w:t xml:space="preserve">1.1. </w:t>
      </w:r>
      <w:r w:rsidRPr="007211C4">
        <w:rPr>
          <w:rFonts w:ascii="Times New Roman" w:hAnsi="Times New Roman" w:cs="Times New Roman"/>
          <w:b/>
        </w:rPr>
        <w:t>Benzīns:</w:t>
      </w:r>
      <w:r w:rsidRPr="007211C4">
        <w:rPr>
          <w:rFonts w:ascii="Times New Roman" w:hAnsi="Times New Roman" w:cs="Times New Roman"/>
          <w:b/>
          <w:i/>
        </w:rPr>
        <w:t xml:space="preserve"> </w:t>
      </w:r>
      <w:r w:rsidRPr="007211C4">
        <w:rPr>
          <w:rFonts w:ascii="Times New Roman" w:hAnsi="Times New Roman" w:cs="Times New Roman"/>
        </w:rPr>
        <w:t>95.</w:t>
      </w:r>
      <w:r w:rsidR="00D108DD">
        <w:rPr>
          <w:rFonts w:ascii="Times New Roman" w:hAnsi="Times New Roman" w:cs="Times New Roman"/>
        </w:rPr>
        <w:t>un 98.</w:t>
      </w:r>
      <w:r w:rsidRPr="007211C4">
        <w:rPr>
          <w:rFonts w:ascii="Times New Roman" w:hAnsi="Times New Roman" w:cs="Times New Roman"/>
        </w:rPr>
        <w:t xml:space="preserve">markas benzīns. Atbilstošs Ministru kabineta 2000. gada 26. septembra noteikumu Nr. 332 “Noteikumi par benzīna un dīzeļdegvielas atbilstības novērtēšanu” prasībām un Latvijas Republikas standartam LVS EN 228+A1:2017 “Automobiļu degvielas. </w:t>
      </w:r>
      <w:proofErr w:type="spellStart"/>
      <w:r w:rsidRPr="007211C4">
        <w:rPr>
          <w:rFonts w:ascii="Times New Roman" w:hAnsi="Times New Roman" w:cs="Times New Roman"/>
        </w:rPr>
        <w:t>Bezsvina</w:t>
      </w:r>
      <w:proofErr w:type="spellEnd"/>
      <w:r w:rsidRPr="007211C4">
        <w:rPr>
          <w:rFonts w:ascii="Times New Roman" w:hAnsi="Times New Roman" w:cs="Times New Roman"/>
        </w:rPr>
        <w:t xml:space="preserve"> benzīns. Prasības un testēšanas metodes”.</w:t>
      </w:r>
    </w:p>
    <w:p w14:paraId="66605012" w14:textId="77777777" w:rsidR="00C02E69" w:rsidRPr="007211C4" w:rsidRDefault="00C02E69" w:rsidP="00C02E69">
      <w:pPr>
        <w:spacing w:before="60" w:after="60"/>
        <w:ind w:left="1248" w:hanging="397"/>
        <w:jc w:val="both"/>
        <w:rPr>
          <w:rFonts w:ascii="Times New Roman" w:hAnsi="Times New Roman" w:cs="Times New Roman"/>
        </w:rPr>
      </w:pPr>
      <w:r w:rsidRPr="007211C4">
        <w:rPr>
          <w:rFonts w:ascii="Times New Roman" w:hAnsi="Times New Roman" w:cs="Times New Roman"/>
        </w:rPr>
        <w:t xml:space="preserve">1.2. </w:t>
      </w:r>
      <w:r w:rsidRPr="007211C4">
        <w:rPr>
          <w:rFonts w:ascii="Times New Roman" w:hAnsi="Times New Roman" w:cs="Times New Roman"/>
          <w:b/>
        </w:rPr>
        <w:t>Dīzeļdegviela:</w:t>
      </w:r>
      <w:r w:rsidRPr="007211C4">
        <w:rPr>
          <w:rFonts w:ascii="Times New Roman" w:hAnsi="Times New Roman" w:cs="Times New Roman"/>
          <w:b/>
          <w:i/>
        </w:rPr>
        <w:t xml:space="preserve"> </w:t>
      </w:r>
      <w:r w:rsidRPr="007211C4">
        <w:rPr>
          <w:rFonts w:ascii="Times New Roman" w:hAnsi="Times New Roman" w:cs="Times New Roman"/>
        </w:rPr>
        <w:t>atbilstoša Ministru kabineta 2000. gada 26. septembra noteikumu Nr. 332 “Noteikumi par benzīna un dīzeļdegvielas atbilstības novērtēšanu” prasībām un Latvijas Republikas standartam LVS EN 590+A1:2017  "Automobiļu degvielas. Dīzeļdegviela. Prasības un testēšanas metodes”.</w:t>
      </w:r>
    </w:p>
    <w:p w14:paraId="17ECB495" w14:textId="77777777" w:rsidR="00C02E69" w:rsidRPr="007211C4" w:rsidRDefault="00C02E69" w:rsidP="00C02E69">
      <w:pPr>
        <w:spacing w:before="60" w:after="60"/>
        <w:ind w:left="1248" w:hanging="397"/>
        <w:jc w:val="both"/>
        <w:rPr>
          <w:rFonts w:ascii="Times New Roman" w:hAnsi="Times New Roman" w:cs="Times New Roman"/>
        </w:rPr>
      </w:pPr>
      <w:r w:rsidRPr="007211C4">
        <w:rPr>
          <w:rFonts w:ascii="Times New Roman" w:hAnsi="Times New Roman" w:cs="Times New Roman"/>
        </w:rPr>
        <w:t xml:space="preserve">1.3. </w:t>
      </w:r>
      <w:r w:rsidRPr="007211C4">
        <w:rPr>
          <w:rFonts w:ascii="Times New Roman" w:hAnsi="Times New Roman" w:cs="Times New Roman"/>
          <w:b/>
        </w:rPr>
        <w:t>Dīzeļdegvielas kvalitātes prasības ziemas periodā:</w:t>
      </w:r>
      <w:r w:rsidRPr="007211C4">
        <w:rPr>
          <w:rFonts w:ascii="Times New Roman" w:hAnsi="Times New Roman" w:cs="Times New Roman"/>
          <w:b/>
          <w:i/>
        </w:rPr>
        <w:t xml:space="preserve"> </w:t>
      </w:r>
      <w:r w:rsidRPr="007211C4">
        <w:rPr>
          <w:rFonts w:ascii="Times New Roman" w:hAnsi="Times New Roman" w:cs="Times New Roman"/>
        </w:rPr>
        <w:t>laika posmā no decembra sākuma līdz februāra beigām ir jābūt pieejamai CFPP 2A klases dīzeļdegvielai ar saduļķošanās temperatūru ne augstāku kā -22C</w:t>
      </w:r>
      <w:r w:rsidRPr="007211C4">
        <w:rPr>
          <w:rFonts w:ascii="Times New Roman" w:hAnsi="Times New Roman" w:cs="Times New Roman"/>
          <w:vertAlign w:val="superscript"/>
        </w:rPr>
        <w:t>0</w:t>
      </w:r>
      <w:r w:rsidRPr="007211C4">
        <w:rPr>
          <w:rFonts w:ascii="Times New Roman" w:hAnsi="Times New Roman" w:cs="Times New Roman"/>
        </w:rPr>
        <w:t>, un filtrēšanas temperatūru ne augstāku kā -32C</w:t>
      </w:r>
      <w:r w:rsidRPr="007211C4">
        <w:rPr>
          <w:rFonts w:ascii="Times New Roman" w:hAnsi="Times New Roman" w:cs="Times New Roman"/>
          <w:vertAlign w:val="superscript"/>
        </w:rPr>
        <w:t>0</w:t>
      </w:r>
      <w:r w:rsidRPr="007211C4">
        <w:rPr>
          <w:rFonts w:ascii="Times New Roman" w:hAnsi="Times New Roman" w:cs="Times New Roman"/>
        </w:rPr>
        <w:t>.</w:t>
      </w:r>
    </w:p>
    <w:p w14:paraId="40ECFF93" w14:textId="2A811BEC" w:rsidR="00D108DD" w:rsidRPr="00D108DD" w:rsidRDefault="00D108DD" w:rsidP="00D108DD">
      <w:pPr>
        <w:spacing w:before="60" w:after="60"/>
        <w:ind w:left="1248" w:hanging="397"/>
        <w:jc w:val="both"/>
        <w:rPr>
          <w:rFonts w:ascii="Times New Roman" w:hAnsi="Times New Roman" w:cs="Times New Roman"/>
        </w:rPr>
      </w:pPr>
      <w:r>
        <w:rPr>
          <w:rFonts w:ascii="Times New Roman" w:hAnsi="Times New Roman" w:cs="Times New Roman"/>
        </w:rPr>
        <w:t>1.4</w:t>
      </w:r>
      <w:r w:rsidR="00C02E69" w:rsidRPr="007211C4">
        <w:rPr>
          <w:rFonts w:ascii="Times New Roman" w:hAnsi="Times New Roman" w:cs="Times New Roman"/>
        </w:rPr>
        <w:t xml:space="preserve">. Pretendentam jānodrošina iespēju saņemt </w:t>
      </w:r>
      <w:r>
        <w:rPr>
          <w:rFonts w:ascii="Times New Roman" w:hAnsi="Times New Roman" w:cs="Times New Roman"/>
        </w:rPr>
        <w:t>visu veidu d</w:t>
      </w:r>
      <w:r w:rsidR="00C02E69" w:rsidRPr="007211C4">
        <w:rPr>
          <w:rFonts w:ascii="Times New Roman" w:hAnsi="Times New Roman" w:cs="Times New Roman"/>
        </w:rPr>
        <w:t xml:space="preserve">egvielu nepārtraukti – katru dienu, 24 </w:t>
      </w:r>
      <w:r w:rsidR="00C02E69" w:rsidRPr="00D108DD">
        <w:rPr>
          <w:rFonts w:ascii="Times New Roman" w:hAnsi="Times New Roman" w:cs="Times New Roman"/>
        </w:rPr>
        <w:t xml:space="preserve">stundas diennaktī, visā pretendentam piederošajā degvielas </w:t>
      </w:r>
      <w:proofErr w:type="spellStart"/>
      <w:r w:rsidR="00C02E69" w:rsidRPr="00D108DD">
        <w:rPr>
          <w:rFonts w:ascii="Times New Roman" w:hAnsi="Times New Roman" w:cs="Times New Roman"/>
        </w:rPr>
        <w:t>uzpildes</w:t>
      </w:r>
      <w:proofErr w:type="spellEnd"/>
      <w:r w:rsidR="00C02E69" w:rsidRPr="00D108DD">
        <w:rPr>
          <w:rFonts w:ascii="Times New Roman" w:hAnsi="Times New Roman" w:cs="Times New Roman"/>
        </w:rPr>
        <w:t xml:space="preserve"> staciju tīklā, kas aptver visu Latvijas Republiku. </w:t>
      </w:r>
    </w:p>
    <w:p w14:paraId="7AA66102" w14:textId="38225FC3" w:rsidR="00D108DD" w:rsidRPr="00D108DD" w:rsidRDefault="00D108DD" w:rsidP="00D108DD">
      <w:pPr>
        <w:spacing w:before="60" w:after="60"/>
        <w:ind w:left="1248" w:hanging="397"/>
        <w:jc w:val="both"/>
        <w:rPr>
          <w:rFonts w:ascii="Times New Roman" w:hAnsi="Times New Roman" w:cs="Times New Roman"/>
        </w:rPr>
      </w:pPr>
      <w:r w:rsidRPr="00D108DD">
        <w:rPr>
          <w:rFonts w:ascii="Times New Roman" w:hAnsi="Times New Roman" w:cs="Times New Roman"/>
        </w:rPr>
        <w:t xml:space="preserve">1.5. Pretendentam jānodrošina arī degvielas iegādes iespēja ar pretendenta izsniegtām degvielas kartēm degvielas </w:t>
      </w:r>
      <w:proofErr w:type="spellStart"/>
      <w:r w:rsidRPr="00D108DD">
        <w:rPr>
          <w:rFonts w:ascii="Times New Roman" w:hAnsi="Times New Roman" w:cs="Times New Roman"/>
        </w:rPr>
        <w:t>uzpildes</w:t>
      </w:r>
      <w:proofErr w:type="spellEnd"/>
      <w:r w:rsidRPr="00D108DD">
        <w:rPr>
          <w:rFonts w:ascii="Times New Roman" w:hAnsi="Times New Roman" w:cs="Times New Roman"/>
        </w:rPr>
        <w:t xml:space="preserve"> stacijās Lietuvā, Igaunijā</w:t>
      </w:r>
      <w:r w:rsidR="00ED753A">
        <w:rPr>
          <w:rFonts w:ascii="Times New Roman" w:hAnsi="Times New Roman" w:cs="Times New Roman"/>
        </w:rPr>
        <w:t>.</w:t>
      </w:r>
    </w:p>
    <w:p w14:paraId="413442FD" w14:textId="77777777" w:rsidR="00C02E69" w:rsidRPr="007211C4" w:rsidRDefault="00C02E69" w:rsidP="00C02E69">
      <w:pPr>
        <w:spacing w:before="60" w:after="60"/>
        <w:jc w:val="both"/>
        <w:rPr>
          <w:rFonts w:ascii="Times New Roman" w:hAnsi="Times New Roman" w:cs="Times New Roman"/>
        </w:rPr>
      </w:pPr>
      <w:r w:rsidRPr="007211C4">
        <w:rPr>
          <w:rFonts w:ascii="Times New Roman" w:hAnsi="Times New Roman" w:cs="Times New Roman"/>
          <w:b/>
        </w:rPr>
        <w:t>2.</w:t>
      </w:r>
      <w:r w:rsidRPr="007211C4">
        <w:rPr>
          <w:rFonts w:ascii="Times New Roman" w:hAnsi="Times New Roman" w:cs="Times New Roman"/>
        </w:rPr>
        <w:t xml:space="preserve"> </w:t>
      </w:r>
      <w:r w:rsidRPr="007211C4">
        <w:rPr>
          <w:rFonts w:ascii="Times New Roman" w:hAnsi="Times New Roman" w:cs="Times New Roman"/>
          <w:b/>
        </w:rPr>
        <w:t xml:space="preserve"> Minimālās prasības Degvielas iegādei un pakalpojumu sniegšanai uzrādītas tabulā:</w:t>
      </w: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
        <w:gridCol w:w="4396"/>
        <w:gridCol w:w="2457"/>
        <w:gridCol w:w="2221"/>
      </w:tblGrid>
      <w:tr w:rsidR="00C02E69" w:rsidRPr="007211C4" w14:paraId="6C3E1460" w14:textId="77777777" w:rsidTr="004871DB">
        <w:tc>
          <w:tcPr>
            <w:tcW w:w="566" w:type="dxa"/>
            <w:shd w:val="clear" w:color="auto" w:fill="D9D9D9"/>
          </w:tcPr>
          <w:p w14:paraId="0CFABD15"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Nr.</w:t>
            </w:r>
          </w:p>
        </w:tc>
        <w:tc>
          <w:tcPr>
            <w:tcW w:w="4396" w:type="dxa"/>
            <w:shd w:val="clear" w:color="auto" w:fill="D9D9D9"/>
          </w:tcPr>
          <w:p w14:paraId="0A347898" w14:textId="77777777" w:rsidR="00C02E69" w:rsidRPr="007211C4" w:rsidRDefault="00C02E69" w:rsidP="004871DB">
            <w:pPr>
              <w:pStyle w:val="Sarakstarindkopa"/>
              <w:spacing w:line="276" w:lineRule="auto"/>
              <w:ind w:left="0"/>
              <w:jc w:val="center"/>
              <w:rPr>
                <w:rFonts w:ascii="Times New Roman" w:hAnsi="Times New Roman" w:cs="Times New Roman"/>
                <w:b/>
                <w:iCs/>
              </w:rPr>
            </w:pPr>
            <w:r w:rsidRPr="007211C4">
              <w:rPr>
                <w:rFonts w:ascii="Times New Roman" w:hAnsi="Times New Roman" w:cs="Times New Roman"/>
                <w:b/>
                <w:iCs/>
              </w:rPr>
              <w:t>Parametrs</w:t>
            </w:r>
          </w:p>
        </w:tc>
        <w:tc>
          <w:tcPr>
            <w:tcW w:w="2457" w:type="dxa"/>
            <w:shd w:val="clear" w:color="auto" w:fill="D9D9D9"/>
          </w:tcPr>
          <w:p w14:paraId="1A0307E8" w14:textId="77777777" w:rsidR="00C02E69" w:rsidRPr="007211C4" w:rsidRDefault="00C02E69" w:rsidP="004871DB">
            <w:pPr>
              <w:pStyle w:val="Sarakstarindkopa"/>
              <w:spacing w:line="276" w:lineRule="auto"/>
              <w:ind w:left="0"/>
              <w:jc w:val="center"/>
              <w:rPr>
                <w:rFonts w:ascii="Times New Roman" w:hAnsi="Times New Roman" w:cs="Times New Roman"/>
                <w:b/>
                <w:iCs/>
              </w:rPr>
            </w:pPr>
            <w:r w:rsidRPr="007211C4">
              <w:rPr>
                <w:rFonts w:ascii="Times New Roman" w:hAnsi="Times New Roman" w:cs="Times New Roman"/>
                <w:b/>
                <w:iCs/>
              </w:rPr>
              <w:t>Minimālās prasības</w:t>
            </w:r>
          </w:p>
        </w:tc>
        <w:tc>
          <w:tcPr>
            <w:tcW w:w="2221" w:type="dxa"/>
            <w:shd w:val="clear" w:color="auto" w:fill="D9D9D9"/>
          </w:tcPr>
          <w:p w14:paraId="01531AF7" w14:textId="77777777" w:rsidR="00C02E69" w:rsidRPr="007211C4" w:rsidRDefault="00C02E69" w:rsidP="004871DB">
            <w:pPr>
              <w:pStyle w:val="Sarakstarindkopa"/>
              <w:spacing w:line="276" w:lineRule="auto"/>
              <w:ind w:left="0"/>
              <w:jc w:val="center"/>
              <w:rPr>
                <w:rFonts w:ascii="Times New Roman" w:hAnsi="Times New Roman" w:cs="Times New Roman"/>
                <w:b/>
                <w:iCs/>
              </w:rPr>
            </w:pPr>
            <w:r w:rsidRPr="007211C4">
              <w:rPr>
                <w:rFonts w:ascii="Times New Roman" w:hAnsi="Times New Roman" w:cs="Times New Roman"/>
                <w:b/>
                <w:iCs/>
              </w:rPr>
              <w:t xml:space="preserve">Pretendenta piedāvātās iespējas </w:t>
            </w:r>
          </w:p>
        </w:tc>
      </w:tr>
      <w:tr w:rsidR="00C02E69" w:rsidRPr="007211C4" w14:paraId="3822024F" w14:textId="77777777" w:rsidTr="004871DB">
        <w:tc>
          <w:tcPr>
            <w:tcW w:w="566" w:type="dxa"/>
            <w:shd w:val="clear" w:color="auto" w:fill="auto"/>
          </w:tcPr>
          <w:p w14:paraId="24A08BE2" w14:textId="77777777" w:rsidR="00C02E69" w:rsidRPr="007211C4" w:rsidRDefault="00C02E69" w:rsidP="004871DB">
            <w:pPr>
              <w:pStyle w:val="Sarakstarindkopa"/>
              <w:spacing w:line="276" w:lineRule="auto"/>
              <w:ind w:left="0"/>
              <w:jc w:val="center"/>
              <w:rPr>
                <w:rFonts w:ascii="Times New Roman" w:hAnsi="Times New Roman" w:cs="Times New Roman"/>
                <w:b/>
                <w:iCs/>
              </w:rPr>
            </w:pPr>
            <w:r w:rsidRPr="007211C4">
              <w:rPr>
                <w:rFonts w:ascii="Times New Roman" w:hAnsi="Times New Roman" w:cs="Times New Roman"/>
                <w:b/>
                <w:iCs/>
              </w:rPr>
              <w:t>1.</w:t>
            </w:r>
          </w:p>
        </w:tc>
        <w:tc>
          <w:tcPr>
            <w:tcW w:w="4396" w:type="dxa"/>
            <w:shd w:val="clear" w:color="auto" w:fill="auto"/>
          </w:tcPr>
          <w:p w14:paraId="3E23166C"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Bezskaidras naudas norēķins ar pēcapmaksu, izmantojot kredītkartes.</w:t>
            </w:r>
          </w:p>
        </w:tc>
        <w:tc>
          <w:tcPr>
            <w:tcW w:w="2457" w:type="dxa"/>
            <w:shd w:val="clear" w:color="auto" w:fill="auto"/>
          </w:tcPr>
          <w:p w14:paraId="63200559" w14:textId="77777777" w:rsidR="00C02E69" w:rsidRPr="007211C4" w:rsidRDefault="00C02E69" w:rsidP="004871DB">
            <w:pPr>
              <w:pStyle w:val="Sarakstarindkopa"/>
              <w:spacing w:line="276" w:lineRule="auto"/>
              <w:ind w:left="0"/>
              <w:rPr>
                <w:rFonts w:ascii="Times New Roman" w:hAnsi="Times New Roman" w:cs="Times New Roman"/>
                <w:iCs/>
              </w:rPr>
            </w:pPr>
            <w:r w:rsidRPr="007211C4">
              <w:rPr>
                <w:rFonts w:ascii="Times New Roman" w:hAnsi="Times New Roman" w:cs="Times New Roman"/>
                <w:iCs/>
              </w:rPr>
              <w:t xml:space="preserve">Jānodrošina </w:t>
            </w:r>
          </w:p>
        </w:tc>
        <w:tc>
          <w:tcPr>
            <w:tcW w:w="2221" w:type="dxa"/>
          </w:tcPr>
          <w:p w14:paraId="5E7A188C" w14:textId="77777777" w:rsidR="00C02E69" w:rsidRPr="007211C4" w:rsidRDefault="00C02E69" w:rsidP="004871DB">
            <w:pPr>
              <w:pStyle w:val="Sarakstarindkopa"/>
              <w:spacing w:line="276" w:lineRule="auto"/>
              <w:ind w:left="0"/>
              <w:jc w:val="center"/>
              <w:rPr>
                <w:rFonts w:ascii="Times New Roman" w:hAnsi="Times New Roman" w:cs="Times New Roman"/>
                <w:i/>
                <w:iCs/>
              </w:rPr>
            </w:pPr>
          </w:p>
          <w:p w14:paraId="0D0C9E4F"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iCs/>
              </w:rPr>
              <w:t>Apstiprināt  iespēju</w:t>
            </w:r>
          </w:p>
        </w:tc>
      </w:tr>
      <w:tr w:rsidR="00C02E69" w:rsidRPr="007211C4" w14:paraId="2E283B7D" w14:textId="77777777" w:rsidTr="004871DB">
        <w:trPr>
          <w:trHeight w:val="444"/>
        </w:trPr>
        <w:tc>
          <w:tcPr>
            <w:tcW w:w="566" w:type="dxa"/>
            <w:shd w:val="clear" w:color="auto" w:fill="auto"/>
          </w:tcPr>
          <w:p w14:paraId="0BBF60BA"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2. </w:t>
            </w:r>
          </w:p>
        </w:tc>
        <w:tc>
          <w:tcPr>
            <w:tcW w:w="4396" w:type="dxa"/>
            <w:shd w:val="clear" w:color="auto" w:fill="auto"/>
          </w:tcPr>
          <w:p w14:paraId="47EE72BF"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Iespēja iegādāties degvielu DUS:</w:t>
            </w:r>
          </w:p>
        </w:tc>
        <w:tc>
          <w:tcPr>
            <w:tcW w:w="2457" w:type="dxa"/>
            <w:shd w:val="clear" w:color="auto" w:fill="auto"/>
          </w:tcPr>
          <w:p w14:paraId="21B4E58D" w14:textId="72E6E135"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Katru dienu 24 stundas</w:t>
            </w:r>
            <w:r w:rsidR="00D108DD">
              <w:rPr>
                <w:rFonts w:ascii="Times New Roman" w:hAnsi="Times New Roman" w:cs="Times New Roman"/>
                <w:iCs/>
              </w:rPr>
              <w:t xml:space="preserve"> diennaktī</w:t>
            </w:r>
          </w:p>
        </w:tc>
        <w:tc>
          <w:tcPr>
            <w:tcW w:w="2221" w:type="dxa"/>
            <w:vMerge w:val="restart"/>
          </w:tcPr>
          <w:p w14:paraId="33D715BC" w14:textId="77777777" w:rsidR="00C02E69" w:rsidRPr="007211C4" w:rsidRDefault="00C02E69" w:rsidP="004871DB">
            <w:pPr>
              <w:widowControl w:val="0"/>
              <w:tabs>
                <w:tab w:val="left" w:pos="318"/>
              </w:tabs>
              <w:jc w:val="both"/>
              <w:rPr>
                <w:rFonts w:ascii="Times New Roman" w:hAnsi="Times New Roman" w:cs="Times New Roman"/>
                <w:bCs/>
                <w:i/>
              </w:rPr>
            </w:pPr>
            <w:r w:rsidRPr="007211C4">
              <w:rPr>
                <w:rFonts w:ascii="Times New Roman" w:hAnsi="Times New Roman" w:cs="Times New Roman"/>
                <w:bCs/>
                <w:i/>
              </w:rPr>
              <w:t xml:space="preserve">Apstiprināt </w:t>
            </w:r>
            <w:r w:rsidRPr="007211C4">
              <w:rPr>
                <w:rFonts w:ascii="Times New Roman" w:hAnsi="Times New Roman" w:cs="Times New Roman"/>
                <w:i/>
                <w:color w:val="000000"/>
              </w:rPr>
              <w:t xml:space="preserve">norādītās degvielas iegādi degvielas </w:t>
            </w:r>
            <w:proofErr w:type="spellStart"/>
            <w:r w:rsidRPr="007211C4">
              <w:rPr>
                <w:rFonts w:ascii="Times New Roman" w:hAnsi="Times New Roman" w:cs="Times New Roman"/>
                <w:i/>
                <w:color w:val="000000"/>
              </w:rPr>
              <w:t>uzpildes</w:t>
            </w:r>
            <w:proofErr w:type="spellEnd"/>
            <w:r w:rsidRPr="007211C4">
              <w:rPr>
                <w:rFonts w:ascii="Times New Roman" w:hAnsi="Times New Roman" w:cs="Times New Roman"/>
                <w:i/>
                <w:color w:val="000000"/>
              </w:rPr>
              <w:t xml:space="preserve"> stacijās.</w:t>
            </w:r>
          </w:p>
          <w:p w14:paraId="5D699A06" w14:textId="77777777" w:rsidR="00C02E69" w:rsidRPr="007211C4" w:rsidRDefault="00C02E69" w:rsidP="004871DB">
            <w:pPr>
              <w:widowControl w:val="0"/>
              <w:tabs>
                <w:tab w:val="left" w:pos="318"/>
              </w:tabs>
              <w:jc w:val="both"/>
              <w:rPr>
                <w:rFonts w:ascii="Times New Roman" w:hAnsi="Times New Roman" w:cs="Times New Roman"/>
                <w:bCs/>
                <w:i/>
              </w:rPr>
            </w:pPr>
            <w:r w:rsidRPr="007211C4">
              <w:rPr>
                <w:rFonts w:ascii="Times New Roman" w:hAnsi="Times New Roman" w:cs="Times New Roman"/>
                <w:i/>
                <w:color w:val="000000"/>
              </w:rPr>
              <w:t>Pievienot dokumentu kopijas, kas apliecina degvielas atbilstību standartiem, kā arī</w:t>
            </w:r>
            <w:r w:rsidRPr="007211C4">
              <w:rPr>
                <w:rFonts w:ascii="Times New Roman" w:hAnsi="Times New Roman" w:cs="Times New Roman"/>
                <w:bCs/>
                <w:i/>
              </w:rPr>
              <w:t xml:space="preserve"> dīzeļdegvielai papildus jānorāda sasalšanas temperatūra ziemas periodā.</w:t>
            </w:r>
          </w:p>
          <w:p w14:paraId="3746B205" w14:textId="77777777" w:rsidR="00C02E69" w:rsidRPr="007211C4" w:rsidRDefault="00C02E69" w:rsidP="004871DB">
            <w:pPr>
              <w:pStyle w:val="Sarakstarindkopa"/>
              <w:spacing w:line="276" w:lineRule="auto"/>
              <w:ind w:left="0"/>
              <w:jc w:val="both"/>
              <w:rPr>
                <w:rFonts w:ascii="Times New Roman" w:hAnsi="Times New Roman" w:cs="Times New Roman"/>
                <w:iCs/>
              </w:rPr>
            </w:pPr>
          </w:p>
        </w:tc>
      </w:tr>
      <w:tr w:rsidR="00C02E69" w:rsidRPr="007211C4" w14:paraId="7AF77AE1" w14:textId="77777777" w:rsidTr="004871DB">
        <w:trPr>
          <w:trHeight w:val="692"/>
        </w:trPr>
        <w:tc>
          <w:tcPr>
            <w:tcW w:w="566" w:type="dxa"/>
            <w:tcBorders>
              <w:bottom w:val="single" w:sz="4" w:space="0" w:color="auto"/>
            </w:tcBorders>
            <w:shd w:val="clear" w:color="auto" w:fill="auto"/>
          </w:tcPr>
          <w:p w14:paraId="587F03CC"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2.1.</w:t>
            </w:r>
          </w:p>
        </w:tc>
        <w:tc>
          <w:tcPr>
            <w:tcW w:w="4396" w:type="dxa"/>
            <w:tcBorders>
              <w:bottom w:val="single" w:sz="4" w:space="0" w:color="auto"/>
            </w:tcBorders>
            <w:shd w:val="clear" w:color="auto" w:fill="auto"/>
          </w:tcPr>
          <w:p w14:paraId="1BC19DB3" w14:textId="77777777" w:rsidR="00C02E69" w:rsidRPr="007211C4" w:rsidRDefault="00C02E69" w:rsidP="004871DB">
            <w:pPr>
              <w:pStyle w:val="Sarakstarindkopa"/>
              <w:spacing w:line="276" w:lineRule="auto"/>
              <w:ind w:left="0"/>
              <w:jc w:val="both"/>
              <w:rPr>
                <w:rFonts w:ascii="Times New Roman" w:hAnsi="Times New Roman" w:cs="Times New Roman"/>
                <w:iCs/>
              </w:rPr>
            </w:pPr>
            <w:proofErr w:type="spellStart"/>
            <w:r w:rsidRPr="007211C4">
              <w:rPr>
                <w:rFonts w:ascii="Times New Roman" w:hAnsi="Times New Roman" w:cs="Times New Roman"/>
                <w:iCs/>
              </w:rPr>
              <w:t>bezsvina</w:t>
            </w:r>
            <w:proofErr w:type="spellEnd"/>
            <w:r w:rsidRPr="007211C4">
              <w:rPr>
                <w:rFonts w:ascii="Times New Roman" w:hAnsi="Times New Roman" w:cs="Times New Roman"/>
                <w:iCs/>
              </w:rPr>
              <w:t xml:space="preserve"> benzīns (EN228) ar oktānskaitli (95E)</w:t>
            </w:r>
          </w:p>
        </w:tc>
        <w:tc>
          <w:tcPr>
            <w:tcW w:w="2457" w:type="dxa"/>
            <w:tcBorders>
              <w:bottom w:val="single" w:sz="4" w:space="0" w:color="auto"/>
            </w:tcBorders>
            <w:shd w:val="clear" w:color="auto" w:fill="auto"/>
          </w:tcPr>
          <w:p w14:paraId="6DCBA7C7" w14:textId="4703C1F7" w:rsidR="00C02E69" w:rsidRPr="007D6B01" w:rsidRDefault="00C02E69" w:rsidP="004871DB">
            <w:pPr>
              <w:pStyle w:val="Sarakstarindkopa"/>
              <w:spacing w:line="276" w:lineRule="auto"/>
              <w:ind w:left="0"/>
              <w:jc w:val="both"/>
              <w:rPr>
                <w:rFonts w:ascii="Times New Roman" w:hAnsi="Times New Roman" w:cs="Times New Roman"/>
                <w:iCs/>
              </w:rPr>
            </w:pPr>
            <w:r w:rsidRPr="007D6B01">
              <w:rPr>
                <w:rFonts w:ascii="Times New Roman" w:hAnsi="Times New Roman" w:cs="Times New Roman"/>
                <w:iCs/>
              </w:rPr>
              <w:t xml:space="preserve">Jānodrošina plānotais apjoms </w:t>
            </w:r>
            <w:r w:rsidR="007D6B01" w:rsidRPr="007D6B01">
              <w:rPr>
                <w:rFonts w:ascii="Times New Roman" w:hAnsi="Times New Roman" w:cs="Times New Roman"/>
                <w:iCs/>
              </w:rPr>
              <w:t>1</w:t>
            </w:r>
            <w:r w:rsidR="008E3E73">
              <w:rPr>
                <w:rFonts w:ascii="Times New Roman" w:hAnsi="Times New Roman" w:cs="Times New Roman"/>
                <w:iCs/>
              </w:rPr>
              <w:t>250</w:t>
            </w:r>
            <w:r w:rsidRPr="007D6B01">
              <w:rPr>
                <w:rFonts w:ascii="Times New Roman" w:hAnsi="Times New Roman" w:cs="Times New Roman"/>
                <w:iCs/>
                <w:vertAlign w:val="superscript"/>
              </w:rPr>
              <w:t xml:space="preserve">* </w:t>
            </w:r>
            <w:r w:rsidRPr="007D6B01">
              <w:rPr>
                <w:rFonts w:ascii="Times New Roman" w:hAnsi="Times New Roman" w:cs="Times New Roman"/>
                <w:iCs/>
              </w:rPr>
              <w:t xml:space="preserve"> litri mēnesī</w:t>
            </w:r>
          </w:p>
        </w:tc>
        <w:tc>
          <w:tcPr>
            <w:tcW w:w="2221" w:type="dxa"/>
            <w:vMerge/>
          </w:tcPr>
          <w:p w14:paraId="38F06FA2" w14:textId="77777777" w:rsidR="00C02E69" w:rsidRPr="007211C4" w:rsidRDefault="00C02E69" w:rsidP="004871DB">
            <w:pPr>
              <w:pStyle w:val="Sarakstarindkopa"/>
              <w:spacing w:line="276" w:lineRule="auto"/>
              <w:ind w:left="0"/>
              <w:jc w:val="both"/>
              <w:rPr>
                <w:rFonts w:ascii="Times New Roman" w:hAnsi="Times New Roman" w:cs="Times New Roman"/>
                <w:iCs/>
              </w:rPr>
            </w:pPr>
          </w:p>
        </w:tc>
      </w:tr>
      <w:tr w:rsidR="00C02E69" w:rsidRPr="007211C4" w14:paraId="311A3B97" w14:textId="77777777" w:rsidTr="004871DB">
        <w:trPr>
          <w:trHeight w:val="550"/>
        </w:trPr>
        <w:tc>
          <w:tcPr>
            <w:tcW w:w="566" w:type="dxa"/>
            <w:tcBorders>
              <w:top w:val="single" w:sz="4" w:space="0" w:color="auto"/>
              <w:bottom w:val="single" w:sz="4" w:space="0" w:color="auto"/>
            </w:tcBorders>
            <w:shd w:val="clear" w:color="auto" w:fill="auto"/>
          </w:tcPr>
          <w:p w14:paraId="03321290"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2.2.</w:t>
            </w:r>
          </w:p>
        </w:tc>
        <w:tc>
          <w:tcPr>
            <w:tcW w:w="4396" w:type="dxa"/>
            <w:tcBorders>
              <w:top w:val="single" w:sz="4" w:space="0" w:color="auto"/>
              <w:bottom w:val="single" w:sz="4" w:space="0" w:color="auto"/>
            </w:tcBorders>
            <w:shd w:val="clear" w:color="auto" w:fill="auto"/>
          </w:tcPr>
          <w:p w14:paraId="32FEC580" w14:textId="77777777" w:rsidR="00C02E69" w:rsidRPr="007211C4" w:rsidRDefault="00C02E69" w:rsidP="004871DB">
            <w:pPr>
              <w:pStyle w:val="Sarakstarindkopa"/>
              <w:spacing w:line="276" w:lineRule="auto"/>
              <w:ind w:left="0"/>
              <w:jc w:val="both"/>
              <w:rPr>
                <w:rFonts w:ascii="Times New Roman" w:hAnsi="Times New Roman" w:cs="Times New Roman"/>
                <w:iCs/>
              </w:rPr>
            </w:pPr>
            <w:proofErr w:type="spellStart"/>
            <w:r w:rsidRPr="007211C4">
              <w:rPr>
                <w:rFonts w:ascii="Times New Roman" w:hAnsi="Times New Roman" w:cs="Times New Roman"/>
                <w:iCs/>
              </w:rPr>
              <w:t>bezsvina</w:t>
            </w:r>
            <w:proofErr w:type="spellEnd"/>
            <w:r w:rsidRPr="007211C4">
              <w:rPr>
                <w:rFonts w:ascii="Times New Roman" w:hAnsi="Times New Roman" w:cs="Times New Roman"/>
                <w:iCs/>
              </w:rPr>
              <w:t xml:space="preserve"> benzīns (EN228) ar oktānskaitli (98E)</w:t>
            </w:r>
          </w:p>
        </w:tc>
        <w:tc>
          <w:tcPr>
            <w:tcW w:w="2457" w:type="dxa"/>
            <w:tcBorders>
              <w:top w:val="single" w:sz="4" w:space="0" w:color="auto"/>
              <w:bottom w:val="single" w:sz="4" w:space="0" w:color="auto"/>
            </w:tcBorders>
            <w:shd w:val="clear" w:color="auto" w:fill="auto"/>
          </w:tcPr>
          <w:p w14:paraId="72EB9943" w14:textId="3B0CB002" w:rsidR="00C02E69" w:rsidRPr="007D6B01" w:rsidRDefault="00C02E69" w:rsidP="004871DB">
            <w:pPr>
              <w:pStyle w:val="Sarakstarindkopa"/>
              <w:spacing w:line="276" w:lineRule="auto"/>
              <w:ind w:left="0"/>
              <w:jc w:val="both"/>
              <w:rPr>
                <w:rFonts w:ascii="Times New Roman" w:hAnsi="Times New Roman" w:cs="Times New Roman"/>
                <w:iCs/>
              </w:rPr>
            </w:pPr>
            <w:r w:rsidRPr="007D6B01">
              <w:rPr>
                <w:rFonts w:ascii="Times New Roman" w:hAnsi="Times New Roman" w:cs="Times New Roman"/>
                <w:iCs/>
              </w:rPr>
              <w:t xml:space="preserve">Jānodrošina plānotais apjoms </w:t>
            </w:r>
            <w:r w:rsidR="008E3E73">
              <w:rPr>
                <w:rFonts w:ascii="Times New Roman" w:hAnsi="Times New Roman" w:cs="Times New Roman"/>
                <w:iCs/>
              </w:rPr>
              <w:t>80</w:t>
            </w:r>
            <w:r w:rsidRPr="007D6B01">
              <w:rPr>
                <w:rFonts w:ascii="Times New Roman" w:hAnsi="Times New Roman" w:cs="Times New Roman"/>
                <w:iCs/>
                <w:vertAlign w:val="superscript"/>
              </w:rPr>
              <w:t>*</w:t>
            </w:r>
            <w:r w:rsidRPr="007D6B01">
              <w:rPr>
                <w:rFonts w:ascii="Times New Roman" w:hAnsi="Times New Roman" w:cs="Times New Roman"/>
                <w:iCs/>
              </w:rPr>
              <w:t xml:space="preserve"> litri mēnesī</w:t>
            </w:r>
          </w:p>
        </w:tc>
        <w:tc>
          <w:tcPr>
            <w:tcW w:w="2221" w:type="dxa"/>
            <w:vMerge/>
          </w:tcPr>
          <w:p w14:paraId="5363A769" w14:textId="77777777" w:rsidR="00C02E69" w:rsidRPr="007211C4" w:rsidRDefault="00C02E69" w:rsidP="004871DB">
            <w:pPr>
              <w:pStyle w:val="Sarakstarindkopa"/>
              <w:spacing w:line="276" w:lineRule="auto"/>
              <w:ind w:left="0"/>
              <w:jc w:val="both"/>
              <w:rPr>
                <w:rFonts w:ascii="Times New Roman" w:hAnsi="Times New Roman" w:cs="Times New Roman"/>
                <w:iCs/>
              </w:rPr>
            </w:pPr>
          </w:p>
        </w:tc>
      </w:tr>
      <w:tr w:rsidR="00C02E69" w:rsidRPr="007211C4" w14:paraId="64E85D09" w14:textId="77777777" w:rsidTr="004871DB">
        <w:trPr>
          <w:trHeight w:val="670"/>
        </w:trPr>
        <w:tc>
          <w:tcPr>
            <w:tcW w:w="566" w:type="dxa"/>
            <w:tcBorders>
              <w:top w:val="single" w:sz="4" w:space="0" w:color="auto"/>
            </w:tcBorders>
            <w:shd w:val="clear" w:color="auto" w:fill="auto"/>
          </w:tcPr>
          <w:p w14:paraId="566CDE87"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2.3.</w:t>
            </w:r>
          </w:p>
        </w:tc>
        <w:tc>
          <w:tcPr>
            <w:tcW w:w="4396" w:type="dxa"/>
            <w:tcBorders>
              <w:top w:val="single" w:sz="4" w:space="0" w:color="auto"/>
            </w:tcBorders>
            <w:shd w:val="clear" w:color="auto" w:fill="auto"/>
          </w:tcPr>
          <w:p w14:paraId="29A1D69B" w14:textId="77777777" w:rsidR="00C02E69" w:rsidRPr="007211C4" w:rsidRDefault="00C02E69" w:rsidP="004871DB">
            <w:pPr>
              <w:pStyle w:val="Sarakstarindkopa"/>
              <w:ind w:left="0"/>
              <w:rPr>
                <w:rFonts w:ascii="Times New Roman" w:hAnsi="Times New Roman" w:cs="Times New Roman"/>
                <w:iCs/>
              </w:rPr>
            </w:pPr>
            <w:r w:rsidRPr="007211C4">
              <w:rPr>
                <w:rFonts w:ascii="Times New Roman" w:hAnsi="Times New Roman" w:cs="Times New Roman"/>
                <w:iCs/>
              </w:rPr>
              <w:t>dīzeļdegviela (EN590)</w:t>
            </w:r>
          </w:p>
        </w:tc>
        <w:tc>
          <w:tcPr>
            <w:tcW w:w="2457" w:type="dxa"/>
            <w:tcBorders>
              <w:top w:val="single" w:sz="4" w:space="0" w:color="auto"/>
            </w:tcBorders>
            <w:shd w:val="clear" w:color="auto" w:fill="auto"/>
          </w:tcPr>
          <w:p w14:paraId="40B2D1EC" w14:textId="198BB170" w:rsidR="00C02E69" w:rsidRPr="007D6B01" w:rsidRDefault="00C02E69" w:rsidP="004871DB">
            <w:pPr>
              <w:pStyle w:val="Sarakstarindkopa"/>
              <w:spacing w:line="276" w:lineRule="auto"/>
              <w:ind w:left="0"/>
              <w:jc w:val="both"/>
              <w:rPr>
                <w:rFonts w:ascii="Times New Roman" w:hAnsi="Times New Roman" w:cs="Times New Roman"/>
                <w:iCs/>
              </w:rPr>
            </w:pPr>
            <w:r w:rsidRPr="007D6B01">
              <w:rPr>
                <w:rFonts w:ascii="Times New Roman" w:hAnsi="Times New Roman" w:cs="Times New Roman"/>
                <w:iCs/>
              </w:rPr>
              <w:t>Jānodrošina plānojamais apjoms 1</w:t>
            </w:r>
            <w:r w:rsidR="007D6B01" w:rsidRPr="007D6B01">
              <w:rPr>
                <w:rFonts w:ascii="Times New Roman" w:hAnsi="Times New Roman" w:cs="Times New Roman"/>
                <w:iCs/>
              </w:rPr>
              <w:t>6</w:t>
            </w:r>
            <w:r w:rsidRPr="007D6B01">
              <w:rPr>
                <w:rFonts w:ascii="Times New Roman" w:hAnsi="Times New Roman" w:cs="Times New Roman"/>
                <w:iCs/>
              </w:rPr>
              <w:t>0</w:t>
            </w:r>
            <w:r w:rsidR="008E3E73">
              <w:rPr>
                <w:rFonts w:ascii="Times New Roman" w:hAnsi="Times New Roman" w:cs="Times New Roman"/>
                <w:iCs/>
              </w:rPr>
              <w:t>0</w:t>
            </w:r>
            <w:r w:rsidRPr="007D6B01">
              <w:rPr>
                <w:rFonts w:ascii="Times New Roman" w:hAnsi="Times New Roman" w:cs="Times New Roman"/>
                <w:iCs/>
                <w:vertAlign w:val="superscript"/>
              </w:rPr>
              <w:t xml:space="preserve">* </w:t>
            </w:r>
            <w:r w:rsidRPr="007D6B01">
              <w:rPr>
                <w:rFonts w:ascii="Times New Roman" w:hAnsi="Times New Roman" w:cs="Times New Roman"/>
                <w:iCs/>
              </w:rPr>
              <w:t>litri mēnesī.</w:t>
            </w:r>
          </w:p>
        </w:tc>
        <w:tc>
          <w:tcPr>
            <w:tcW w:w="2221" w:type="dxa"/>
            <w:vMerge/>
          </w:tcPr>
          <w:p w14:paraId="272C2DDE" w14:textId="77777777" w:rsidR="00C02E69" w:rsidRPr="007211C4" w:rsidRDefault="00C02E69" w:rsidP="004871DB">
            <w:pPr>
              <w:pStyle w:val="Sarakstarindkopa"/>
              <w:spacing w:line="276" w:lineRule="auto"/>
              <w:ind w:left="0"/>
              <w:jc w:val="both"/>
              <w:rPr>
                <w:rFonts w:ascii="Times New Roman" w:hAnsi="Times New Roman" w:cs="Times New Roman"/>
                <w:iCs/>
              </w:rPr>
            </w:pPr>
          </w:p>
        </w:tc>
      </w:tr>
      <w:tr w:rsidR="00C02E69" w:rsidRPr="007211C4" w14:paraId="1F461DC2" w14:textId="77777777" w:rsidTr="004871DB">
        <w:tc>
          <w:tcPr>
            <w:tcW w:w="566" w:type="dxa"/>
            <w:shd w:val="clear" w:color="auto" w:fill="auto"/>
          </w:tcPr>
          <w:p w14:paraId="414615BC" w14:textId="77777777" w:rsidR="00C02E69" w:rsidRPr="007211C4" w:rsidRDefault="00C02E69" w:rsidP="004871DB">
            <w:pPr>
              <w:pStyle w:val="Sarakstarindkopa"/>
              <w:spacing w:line="276" w:lineRule="auto"/>
              <w:ind w:left="0"/>
              <w:jc w:val="both"/>
              <w:rPr>
                <w:rFonts w:ascii="Times New Roman" w:hAnsi="Times New Roman" w:cs="Times New Roman"/>
                <w:b/>
                <w:i/>
                <w:iCs/>
              </w:rPr>
            </w:pPr>
            <w:r w:rsidRPr="007211C4">
              <w:rPr>
                <w:rFonts w:ascii="Times New Roman" w:hAnsi="Times New Roman" w:cs="Times New Roman"/>
                <w:b/>
                <w:iCs/>
              </w:rPr>
              <w:t>3.</w:t>
            </w:r>
          </w:p>
        </w:tc>
        <w:tc>
          <w:tcPr>
            <w:tcW w:w="4396" w:type="dxa"/>
            <w:shd w:val="clear" w:color="auto" w:fill="auto"/>
          </w:tcPr>
          <w:p w14:paraId="38BCA39D"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DUS skaits izvietojums Latvijā:</w:t>
            </w:r>
          </w:p>
        </w:tc>
        <w:tc>
          <w:tcPr>
            <w:tcW w:w="2457" w:type="dxa"/>
            <w:shd w:val="clear" w:color="auto" w:fill="auto"/>
          </w:tcPr>
          <w:p w14:paraId="37DDA177" w14:textId="77777777" w:rsidR="00C02E69" w:rsidRPr="007211C4" w:rsidRDefault="00C02E69" w:rsidP="004871DB">
            <w:pPr>
              <w:pStyle w:val="Sarakstarindkopa"/>
              <w:spacing w:line="276" w:lineRule="auto"/>
              <w:ind w:left="0"/>
              <w:jc w:val="both"/>
              <w:rPr>
                <w:rFonts w:ascii="Times New Roman" w:hAnsi="Times New Roman" w:cs="Times New Roman"/>
                <w:b/>
                <w:iCs/>
              </w:rPr>
            </w:pPr>
          </w:p>
        </w:tc>
        <w:tc>
          <w:tcPr>
            <w:tcW w:w="2221" w:type="dxa"/>
          </w:tcPr>
          <w:p w14:paraId="4C882D7E" w14:textId="77777777" w:rsidR="00C02E69" w:rsidRPr="007211C4" w:rsidRDefault="00C02E69" w:rsidP="004871DB">
            <w:pPr>
              <w:pStyle w:val="Sarakstarindkopa"/>
              <w:spacing w:line="276" w:lineRule="auto"/>
              <w:ind w:left="0"/>
              <w:jc w:val="both"/>
              <w:rPr>
                <w:rFonts w:ascii="Times New Roman" w:hAnsi="Times New Roman" w:cs="Times New Roman"/>
                <w:b/>
                <w:iCs/>
                <w:highlight w:val="yellow"/>
              </w:rPr>
            </w:pPr>
          </w:p>
        </w:tc>
      </w:tr>
      <w:tr w:rsidR="00C02E69" w:rsidRPr="007211C4" w14:paraId="045CB680" w14:textId="77777777" w:rsidTr="004871DB">
        <w:trPr>
          <w:trHeight w:val="920"/>
        </w:trPr>
        <w:tc>
          <w:tcPr>
            <w:tcW w:w="566" w:type="dxa"/>
            <w:vMerge w:val="restart"/>
            <w:shd w:val="clear" w:color="auto" w:fill="auto"/>
          </w:tcPr>
          <w:p w14:paraId="5FF04CED"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3.1.</w:t>
            </w:r>
          </w:p>
          <w:p w14:paraId="20C41BCE" w14:textId="77777777" w:rsidR="00C02E69" w:rsidRPr="007211C4" w:rsidRDefault="00C02E69" w:rsidP="004871DB">
            <w:pPr>
              <w:pStyle w:val="Sarakstarindkopa"/>
              <w:spacing w:line="276" w:lineRule="auto"/>
              <w:ind w:left="0"/>
              <w:jc w:val="both"/>
              <w:rPr>
                <w:rFonts w:ascii="Times New Roman" w:hAnsi="Times New Roman" w:cs="Times New Roman"/>
                <w:iCs/>
              </w:rPr>
            </w:pPr>
          </w:p>
          <w:p w14:paraId="1E6B8368"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bottom w:val="single" w:sz="4" w:space="0" w:color="auto"/>
            </w:tcBorders>
            <w:shd w:val="clear" w:color="auto" w:fill="auto"/>
          </w:tcPr>
          <w:p w14:paraId="1D9CF0E5" w14:textId="4A276168"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DUS skaits un izvietojums Liepājā, nodrošin</w:t>
            </w:r>
            <w:r w:rsidR="002D7220">
              <w:rPr>
                <w:rFonts w:ascii="Times New Roman" w:hAnsi="Times New Roman" w:cs="Times New Roman"/>
                <w:iCs/>
              </w:rPr>
              <w:t>ot specifikācijas</w:t>
            </w:r>
            <w:r w:rsidRPr="007211C4">
              <w:rPr>
                <w:rFonts w:ascii="Times New Roman" w:hAnsi="Times New Roman" w:cs="Times New Roman"/>
                <w:iCs/>
              </w:rPr>
              <w:t xml:space="preserve"> </w:t>
            </w:r>
            <w:r w:rsidRPr="002D7220">
              <w:rPr>
                <w:rFonts w:ascii="Times New Roman" w:hAnsi="Times New Roman" w:cs="Times New Roman"/>
                <w:iCs/>
              </w:rPr>
              <w:t>1.,</w:t>
            </w:r>
            <w:r w:rsidR="00D108DD">
              <w:rPr>
                <w:rFonts w:ascii="Times New Roman" w:hAnsi="Times New Roman" w:cs="Times New Roman"/>
                <w:iCs/>
              </w:rPr>
              <w:t xml:space="preserve"> </w:t>
            </w:r>
            <w:r w:rsidRPr="002D7220">
              <w:rPr>
                <w:rFonts w:ascii="Times New Roman" w:hAnsi="Times New Roman" w:cs="Times New Roman"/>
                <w:iCs/>
              </w:rPr>
              <w:t>2.1., 2.2., un  2.3.punktā noteiktās prasības</w:t>
            </w:r>
            <w:r w:rsidRPr="007211C4">
              <w:rPr>
                <w:rFonts w:ascii="Times New Roman" w:hAnsi="Times New Roman" w:cs="Times New Roman"/>
                <w:iCs/>
              </w:rPr>
              <w:t>:</w:t>
            </w:r>
          </w:p>
        </w:tc>
        <w:tc>
          <w:tcPr>
            <w:tcW w:w="2457" w:type="dxa"/>
            <w:tcBorders>
              <w:bottom w:val="single" w:sz="4" w:space="0" w:color="auto"/>
            </w:tcBorders>
            <w:shd w:val="clear" w:color="auto" w:fill="auto"/>
          </w:tcPr>
          <w:p w14:paraId="23DF2E6C" w14:textId="37E38FD9" w:rsidR="00C02E69" w:rsidRPr="007211C4" w:rsidRDefault="00D108DD"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Cs/>
              </w:rPr>
              <w:t>Katru dienu 24 stundas</w:t>
            </w:r>
            <w:r>
              <w:rPr>
                <w:rFonts w:ascii="Times New Roman" w:hAnsi="Times New Roman" w:cs="Times New Roman"/>
                <w:iCs/>
              </w:rPr>
              <w:t xml:space="preserve"> diennaktī</w:t>
            </w:r>
          </w:p>
        </w:tc>
        <w:tc>
          <w:tcPr>
            <w:tcW w:w="2221" w:type="dxa"/>
            <w:tcBorders>
              <w:bottom w:val="single" w:sz="4" w:space="0" w:color="auto"/>
            </w:tcBorders>
          </w:tcPr>
          <w:p w14:paraId="4404B9E7"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
                <w:iCs/>
              </w:rPr>
              <w:t>Apstiprināt  iespēju</w:t>
            </w:r>
          </w:p>
        </w:tc>
      </w:tr>
      <w:tr w:rsidR="00C02E69" w:rsidRPr="007211C4" w14:paraId="5616C07C" w14:textId="77777777" w:rsidTr="004871DB">
        <w:trPr>
          <w:trHeight w:val="590"/>
        </w:trPr>
        <w:tc>
          <w:tcPr>
            <w:tcW w:w="566" w:type="dxa"/>
            <w:vMerge/>
            <w:tcBorders>
              <w:bottom w:val="single" w:sz="4" w:space="0" w:color="auto"/>
            </w:tcBorders>
            <w:shd w:val="clear" w:color="auto" w:fill="auto"/>
          </w:tcPr>
          <w:p w14:paraId="73D20F55"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bottom w:val="single" w:sz="4" w:space="0" w:color="auto"/>
            </w:tcBorders>
            <w:shd w:val="clear" w:color="auto" w:fill="auto"/>
          </w:tcPr>
          <w:p w14:paraId="5CA330FB" w14:textId="03FB239A"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b/>
                <w:iCs/>
              </w:rPr>
              <w:t>Liepājā</w:t>
            </w:r>
            <w:r w:rsidRPr="007211C4">
              <w:rPr>
                <w:rFonts w:ascii="Times New Roman" w:hAnsi="Times New Roman" w:cs="Times New Roman"/>
                <w:iCs/>
              </w:rPr>
              <w:t xml:space="preserve">, ne tālāk kā </w:t>
            </w:r>
            <w:r w:rsidR="00ED753A">
              <w:rPr>
                <w:rFonts w:ascii="Times New Roman" w:hAnsi="Times New Roman" w:cs="Times New Roman"/>
                <w:iCs/>
              </w:rPr>
              <w:t>6</w:t>
            </w:r>
            <w:r w:rsidRPr="007211C4">
              <w:rPr>
                <w:rFonts w:ascii="Times New Roman" w:hAnsi="Times New Roman" w:cs="Times New Roman"/>
                <w:iCs/>
              </w:rPr>
              <w:t xml:space="preserve"> km no Fēniksa ielas 4, Liepājā</w:t>
            </w:r>
          </w:p>
        </w:tc>
        <w:tc>
          <w:tcPr>
            <w:tcW w:w="2457" w:type="dxa"/>
            <w:tcBorders>
              <w:top w:val="single" w:sz="4" w:space="0" w:color="auto"/>
              <w:bottom w:val="single" w:sz="4" w:space="0" w:color="auto"/>
            </w:tcBorders>
            <w:shd w:val="clear" w:color="auto" w:fill="auto"/>
          </w:tcPr>
          <w:p w14:paraId="7B9AE5D2"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Cs/>
              </w:rPr>
              <w:t>Vismaz divi DUS</w:t>
            </w:r>
          </w:p>
        </w:tc>
        <w:tc>
          <w:tcPr>
            <w:tcW w:w="2221" w:type="dxa"/>
            <w:tcBorders>
              <w:top w:val="single" w:sz="4" w:space="0" w:color="auto"/>
              <w:bottom w:val="single" w:sz="4" w:space="0" w:color="auto"/>
            </w:tcBorders>
          </w:tcPr>
          <w:p w14:paraId="006FA4ED"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
                <w:iCs/>
              </w:rPr>
              <w:t>Apstiprināt  iespēju</w:t>
            </w:r>
          </w:p>
        </w:tc>
      </w:tr>
      <w:tr w:rsidR="00C02E69" w:rsidRPr="007211C4" w14:paraId="2957354A" w14:textId="77777777" w:rsidTr="004871DB">
        <w:trPr>
          <w:trHeight w:val="870"/>
        </w:trPr>
        <w:tc>
          <w:tcPr>
            <w:tcW w:w="566" w:type="dxa"/>
            <w:vMerge w:val="restart"/>
            <w:tcBorders>
              <w:top w:val="single" w:sz="4" w:space="0" w:color="auto"/>
            </w:tcBorders>
            <w:shd w:val="clear" w:color="auto" w:fill="auto"/>
          </w:tcPr>
          <w:p w14:paraId="41E32B37" w14:textId="77777777" w:rsidR="00C02E69" w:rsidRPr="007211C4" w:rsidRDefault="00C02E69" w:rsidP="004871DB">
            <w:pPr>
              <w:pStyle w:val="Sarakstarindkopa"/>
              <w:spacing w:line="276" w:lineRule="auto"/>
              <w:ind w:left="0"/>
              <w:jc w:val="both"/>
              <w:rPr>
                <w:rFonts w:ascii="Times New Roman" w:hAnsi="Times New Roman" w:cs="Times New Roman"/>
                <w:iCs/>
              </w:rPr>
            </w:pPr>
          </w:p>
          <w:p w14:paraId="42FDBDF0" w14:textId="77777777" w:rsidR="00C02E69" w:rsidRPr="007211C4" w:rsidRDefault="00C02E69" w:rsidP="004871DB">
            <w:pPr>
              <w:pStyle w:val="Sarakstarindkopa"/>
              <w:spacing w:line="276" w:lineRule="auto"/>
              <w:ind w:left="0"/>
              <w:jc w:val="both"/>
              <w:rPr>
                <w:rFonts w:ascii="Times New Roman" w:hAnsi="Times New Roman" w:cs="Times New Roman"/>
                <w:iCs/>
              </w:rPr>
            </w:pPr>
          </w:p>
          <w:p w14:paraId="1B6C7BAD" w14:textId="77777777" w:rsidR="00C02E69" w:rsidRPr="007211C4" w:rsidRDefault="00C02E69" w:rsidP="004871DB">
            <w:pPr>
              <w:pStyle w:val="Sarakstarindkopa"/>
              <w:spacing w:line="276" w:lineRule="auto"/>
              <w:ind w:left="0"/>
              <w:jc w:val="both"/>
              <w:rPr>
                <w:rFonts w:ascii="Times New Roman" w:hAnsi="Times New Roman" w:cs="Times New Roman"/>
                <w:iCs/>
              </w:rPr>
            </w:pPr>
          </w:p>
          <w:p w14:paraId="2BD16D5F" w14:textId="77777777" w:rsidR="00C02E69" w:rsidRPr="007211C4" w:rsidRDefault="00C02E69" w:rsidP="004871DB">
            <w:pPr>
              <w:pStyle w:val="Sarakstarindkopa"/>
              <w:spacing w:line="276" w:lineRule="auto"/>
              <w:ind w:left="0"/>
              <w:jc w:val="both"/>
              <w:rPr>
                <w:rFonts w:ascii="Times New Roman" w:hAnsi="Times New Roman" w:cs="Times New Roman"/>
                <w:iCs/>
              </w:rPr>
            </w:pPr>
          </w:p>
          <w:p w14:paraId="1C5DA0F8"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 xml:space="preserve">3.2. </w:t>
            </w:r>
          </w:p>
        </w:tc>
        <w:tc>
          <w:tcPr>
            <w:tcW w:w="4396" w:type="dxa"/>
            <w:tcBorders>
              <w:top w:val="single" w:sz="4" w:space="0" w:color="auto"/>
              <w:bottom w:val="single" w:sz="4" w:space="0" w:color="auto"/>
            </w:tcBorders>
            <w:shd w:val="clear" w:color="auto" w:fill="auto"/>
          </w:tcPr>
          <w:p w14:paraId="4EF4FA32" w14:textId="34C9758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 xml:space="preserve">DUS skaits un izvietojums Latvijā, </w:t>
            </w:r>
            <w:r w:rsidR="002D7220" w:rsidRPr="007211C4">
              <w:rPr>
                <w:rFonts w:ascii="Times New Roman" w:hAnsi="Times New Roman" w:cs="Times New Roman"/>
                <w:iCs/>
              </w:rPr>
              <w:t>nodrošin</w:t>
            </w:r>
            <w:r w:rsidR="002D7220">
              <w:rPr>
                <w:rFonts w:ascii="Times New Roman" w:hAnsi="Times New Roman" w:cs="Times New Roman"/>
                <w:iCs/>
              </w:rPr>
              <w:t>ot specifikācijas</w:t>
            </w:r>
            <w:r w:rsidR="002D7220" w:rsidRPr="007211C4">
              <w:rPr>
                <w:rFonts w:ascii="Times New Roman" w:hAnsi="Times New Roman" w:cs="Times New Roman"/>
                <w:iCs/>
              </w:rPr>
              <w:t xml:space="preserve"> </w:t>
            </w:r>
            <w:r w:rsidR="00D108DD" w:rsidRPr="002D7220">
              <w:rPr>
                <w:rFonts w:ascii="Times New Roman" w:hAnsi="Times New Roman" w:cs="Times New Roman"/>
                <w:iCs/>
              </w:rPr>
              <w:t>1.,</w:t>
            </w:r>
            <w:r w:rsidR="00D108DD">
              <w:rPr>
                <w:rFonts w:ascii="Times New Roman" w:hAnsi="Times New Roman" w:cs="Times New Roman"/>
                <w:iCs/>
              </w:rPr>
              <w:t xml:space="preserve"> </w:t>
            </w:r>
            <w:r w:rsidR="00D108DD" w:rsidRPr="002D7220">
              <w:rPr>
                <w:rFonts w:ascii="Times New Roman" w:hAnsi="Times New Roman" w:cs="Times New Roman"/>
                <w:iCs/>
              </w:rPr>
              <w:t>2.1., 2.2., un  2.3.</w:t>
            </w:r>
            <w:r w:rsidR="002D7220" w:rsidRPr="002D7220">
              <w:rPr>
                <w:rFonts w:ascii="Times New Roman" w:hAnsi="Times New Roman" w:cs="Times New Roman"/>
                <w:iCs/>
              </w:rPr>
              <w:t>punktā noteiktās prasības</w:t>
            </w:r>
            <w:r w:rsidRPr="007211C4">
              <w:rPr>
                <w:rFonts w:ascii="Times New Roman" w:hAnsi="Times New Roman" w:cs="Times New Roman"/>
                <w:iCs/>
              </w:rPr>
              <w:t>.</w:t>
            </w:r>
          </w:p>
        </w:tc>
        <w:tc>
          <w:tcPr>
            <w:tcW w:w="2457" w:type="dxa"/>
            <w:tcBorders>
              <w:top w:val="single" w:sz="4" w:space="0" w:color="auto"/>
              <w:bottom w:val="single" w:sz="4" w:space="0" w:color="auto"/>
            </w:tcBorders>
            <w:shd w:val="clear" w:color="auto" w:fill="auto"/>
          </w:tcPr>
          <w:p w14:paraId="272F4188" w14:textId="77777777" w:rsidR="00C02E69" w:rsidRPr="007211C4" w:rsidRDefault="00C02E69" w:rsidP="004871DB">
            <w:pPr>
              <w:pStyle w:val="Sarakstarindkopa"/>
              <w:spacing w:line="276" w:lineRule="auto"/>
              <w:ind w:left="0"/>
              <w:jc w:val="center"/>
              <w:rPr>
                <w:rFonts w:ascii="Times New Roman" w:hAnsi="Times New Roman" w:cs="Times New Roman"/>
                <w:iCs/>
              </w:rPr>
            </w:pPr>
          </w:p>
          <w:p w14:paraId="5AF1D16D"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Cs/>
              </w:rPr>
              <w:t>Katru dienu 24 stundas</w:t>
            </w:r>
          </w:p>
        </w:tc>
        <w:tc>
          <w:tcPr>
            <w:tcW w:w="2221" w:type="dxa"/>
            <w:tcBorders>
              <w:top w:val="single" w:sz="4" w:space="0" w:color="auto"/>
              <w:bottom w:val="single" w:sz="4" w:space="0" w:color="auto"/>
            </w:tcBorders>
          </w:tcPr>
          <w:p w14:paraId="09FC2655"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
                <w:iCs/>
              </w:rPr>
              <w:t>Apstiprināt  iespēju</w:t>
            </w:r>
          </w:p>
        </w:tc>
      </w:tr>
      <w:tr w:rsidR="00C02E69" w:rsidRPr="007211C4" w14:paraId="706DA42C" w14:textId="77777777" w:rsidTr="004871DB">
        <w:trPr>
          <w:trHeight w:val="290"/>
        </w:trPr>
        <w:tc>
          <w:tcPr>
            <w:tcW w:w="566" w:type="dxa"/>
            <w:vMerge/>
            <w:shd w:val="clear" w:color="auto" w:fill="auto"/>
          </w:tcPr>
          <w:p w14:paraId="11A42A62"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61FAA48D"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b/>
                <w:iCs/>
              </w:rPr>
              <w:t xml:space="preserve">Rīgā,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6787A2D7" w14:textId="77777777" w:rsidR="00C02E69" w:rsidRPr="007211C4" w:rsidRDefault="00C02E69" w:rsidP="004871DB">
            <w:pPr>
              <w:pStyle w:val="Sarakstarindkopa"/>
              <w:spacing w:line="276" w:lineRule="auto"/>
              <w:ind w:left="0"/>
              <w:jc w:val="center"/>
              <w:rPr>
                <w:rFonts w:ascii="Times New Roman" w:hAnsi="Times New Roman" w:cs="Times New Roman"/>
                <w:iCs/>
              </w:rPr>
            </w:pPr>
          </w:p>
          <w:p w14:paraId="597F0857" w14:textId="7F2132A0"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Cs/>
              </w:rPr>
              <w:t xml:space="preserve">Vismaz </w:t>
            </w:r>
            <w:r w:rsidR="007F1AB2">
              <w:rPr>
                <w:rFonts w:ascii="Times New Roman" w:hAnsi="Times New Roman" w:cs="Times New Roman"/>
                <w:iCs/>
              </w:rPr>
              <w:t>trīs</w:t>
            </w:r>
            <w:r w:rsidRPr="007211C4">
              <w:rPr>
                <w:rFonts w:ascii="Times New Roman" w:hAnsi="Times New Roman" w:cs="Times New Roman"/>
                <w:iCs/>
              </w:rPr>
              <w:t xml:space="preserve"> DUS</w:t>
            </w:r>
          </w:p>
          <w:p w14:paraId="796FE391" w14:textId="77777777" w:rsidR="00C02E69" w:rsidRPr="007211C4" w:rsidRDefault="00C02E69" w:rsidP="004871DB">
            <w:pPr>
              <w:pStyle w:val="Sarakstarindkopa"/>
              <w:spacing w:line="276" w:lineRule="auto"/>
              <w:ind w:left="0"/>
              <w:jc w:val="center"/>
              <w:rPr>
                <w:rFonts w:ascii="Times New Roman" w:hAnsi="Times New Roman" w:cs="Times New Roman"/>
                <w:iCs/>
              </w:rPr>
            </w:pPr>
          </w:p>
        </w:tc>
        <w:tc>
          <w:tcPr>
            <w:tcW w:w="2221" w:type="dxa"/>
            <w:tcBorders>
              <w:top w:val="single" w:sz="4" w:space="0" w:color="auto"/>
            </w:tcBorders>
          </w:tcPr>
          <w:p w14:paraId="547A3C71"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41C2B2A4" w14:textId="77777777" w:rsidTr="004871DB">
        <w:trPr>
          <w:trHeight w:val="508"/>
        </w:trPr>
        <w:tc>
          <w:tcPr>
            <w:tcW w:w="566" w:type="dxa"/>
            <w:vMerge/>
            <w:shd w:val="clear" w:color="auto" w:fill="auto"/>
          </w:tcPr>
          <w:p w14:paraId="3940261E"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6D0329BB"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b/>
                <w:iCs/>
              </w:rPr>
              <w:t>Ventspilī</w:t>
            </w:r>
            <w:r w:rsidRPr="007211C4">
              <w:rPr>
                <w:rFonts w:ascii="Times New Roman" w:hAnsi="Times New Roman" w:cs="Times New Roman"/>
                <w:iCs/>
              </w:rPr>
              <w:t>, vai tai blakus esoša citā administratīvajā teritorijā, bet ne tālāk kā 2 km attālumā no pilsētas robežas</w:t>
            </w:r>
          </w:p>
        </w:tc>
        <w:tc>
          <w:tcPr>
            <w:tcW w:w="2457" w:type="dxa"/>
            <w:tcBorders>
              <w:top w:val="single" w:sz="4" w:space="0" w:color="auto"/>
            </w:tcBorders>
            <w:shd w:val="clear" w:color="auto" w:fill="auto"/>
          </w:tcPr>
          <w:p w14:paraId="2D64ED29" w14:textId="77777777" w:rsidR="00C02E69" w:rsidRPr="007211C4" w:rsidRDefault="00C02E69" w:rsidP="004871DB">
            <w:pPr>
              <w:pStyle w:val="Sarakstarindkopa"/>
              <w:rPr>
                <w:rFonts w:ascii="Times New Roman" w:hAnsi="Times New Roman" w:cs="Times New Roman"/>
                <w:iCs/>
              </w:rPr>
            </w:pPr>
          </w:p>
          <w:p w14:paraId="13EB0C0C" w14:textId="77777777" w:rsidR="00C02E69" w:rsidRPr="007211C4" w:rsidRDefault="00C02E69" w:rsidP="004871DB">
            <w:pPr>
              <w:pStyle w:val="Sarakstarindkopa"/>
              <w:ind w:left="0"/>
              <w:rPr>
                <w:rFonts w:ascii="Times New Roman" w:hAnsi="Times New Roman" w:cs="Times New Roman"/>
                <w:iCs/>
              </w:rPr>
            </w:pPr>
            <w:r w:rsidRPr="007211C4">
              <w:rPr>
                <w:rFonts w:ascii="Times New Roman" w:hAnsi="Times New Roman" w:cs="Times New Roman"/>
                <w:iCs/>
              </w:rPr>
              <w:t xml:space="preserve">      Vismaz viens DUS</w:t>
            </w:r>
          </w:p>
          <w:p w14:paraId="3B39ED25" w14:textId="77777777" w:rsidR="00C02E69" w:rsidRPr="007211C4" w:rsidRDefault="00C02E69" w:rsidP="004871DB">
            <w:pPr>
              <w:pStyle w:val="Sarakstarindkopa"/>
              <w:spacing w:line="276" w:lineRule="auto"/>
              <w:ind w:left="0"/>
              <w:jc w:val="center"/>
              <w:rPr>
                <w:rFonts w:ascii="Times New Roman" w:hAnsi="Times New Roman" w:cs="Times New Roman"/>
                <w:iCs/>
              </w:rPr>
            </w:pPr>
          </w:p>
        </w:tc>
        <w:tc>
          <w:tcPr>
            <w:tcW w:w="2221" w:type="dxa"/>
            <w:tcBorders>
              <w:top w:val="single" w:sz="4" w:space="0" w:color="auto"/>
            </w:tcBorders>
          </w:tcPr>
          <w:p w14:paraId="384B748A"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47ED3E23" w14:textId="77777777" w:rsidTr="004871DB">
        <w:trPr>
          <w:trHeight w:val="290"/>
        </w:trPr>
        <w:tc>
          <w:tcPr>
            <w:tcW w:w="566" w:type="dxa"/>
            <w:vMerge/>
            <w:shd w:val="clear" w:color="auto" w:fill="auto"/>
          </w:tcPr>
          <w:p w14:paraId="654C159E"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32E638A6"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Saldū vai Brocēnos,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45180182" w14:textId="77777777" w:rsidR="00C02E69" w:rsidRPr="007211C4" w:rsidRDefault="00C02E69" w:rsidP="004871DB">
            <w:pPr>
              <w:pStyle w:val="Sarakstarindkopa"/>
              <w:ind w:left="0"/>
              <w:rPr>
                <w:rFonts w:ascii="Times New Roman" w:hAnsi="Times New Roman" w:cs="Times New Roman"/>
                <w:iCs/>
              </w:rPr>
            </w:pPr>
            <w:r w:rsidRPr="007211C4">
              <w:rPr>
                <w:rFonts w:ascii="Times New Roman" w:hAnsi="Times New Roman" w:cs="Times New Roman"/>
                <w:iCs/>
              </w:rPr>
              <w:t xml:space="preserve">         </w:t>
            </w:r>
          </w:p>
          <w:p w14:paraId="44FEC3D3"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p w14:paraId="7CAB4932" w14:textId="77777777" w:rsidR="00C02E69" w:rsidRPr="007211C4" w:rsidRDefault="00C02E69" w:rsidP="004871DB">
            <w:pPr>
              <w:pStyle w:val="Sarakstarindkopa"/>
              <w:rPr>
                <w:rFonts w:ascii="Times New Roman" w:hAnsi="Times New Roman" w:cs="Times New Roman"/>
                <w:iCs/>
              </w:rPr>
            </w:pPr>
          </w:p>
        </w:tc>
        <w:tc>
          <w:tcPr>
            <w:tcW w:w="2221" w:type="dxa"/>
            <w:tcBorders>
              <w:top w:val="single" w:sz="4" w:space="0" w:color="auto"/>
            </w:tcBorders>
          </w:tcPr>
          <w:p w14:paraId="5223F14F"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40A27C29" w14:textId="77777777" w:rsidTr="004871DB">
        <w:trPr>
          <w:trHeight w:val="290"/>
        </w:trPr>
        <w:tc>
          <w:tcPr>
            <w:tcW w:w="566" w:type="dxa"/>
            <w:vMerge/>
            <w:shd w:val="clear" w:color="auto" w:fill="auto"/>
          </w:tcPr>
          <w:p w14:paraId="7375A7C4"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03B20F5B" w14:textId="327AD17C" w:rsidR="00C02E69" w:rsidRPr="007211C4" w:rsidRDefault="00C02E69" w:rsidP="004871DB">
            <w:pPr>
              <w:pStyle w:val="Sarakstarindkopa"/>
              <w:spacing w:line="276" w:lineRule="auto"/>
              <w:ind w:left="0"/>
              <w:jc w:val="both"/>
              <w:rPr>
                <w:rFonts w:ascii="Times New Roman" w:hAnsi="Times New Roman" w:cs="Times New Roman"/>
                <w:b/>
                <w:iCs/>
              </w:rPr>
            </w:pPr>
          </w:p>
        </w:tc>
        <w:tc>
          <w:tcPr>
            <w:tcW w:w="2457" w:type="dxa"/>
            <w:tcBorders>
              <w:top w:val="single" w:sz="4" w:space="0" w:color="auto"/>
            </w:tcBorders>
            <w:shd w:val="clear" w:color="auto" w:fill="auto"/>
          </w:tcPr>
          <w:p w14:paraId="680FAD2F" w14:textId="6CE54451" w:rsidR="00C02E69" w:rsidRPr="007211C4" w:rsidRDefault="00C02E69" w:rsidP="004871DB">
            <w:pPr>
              <w:pStyle w:val="Sarakstarindkopa"/>
              <w:ind w:left="0"/>
              <w:jc w:val="center"/>
              <w:rPr>
                <w:rFonts w:ascii="Times New Roman" w:hAnsi="Times New Roman" w:cs="Times New Roman"/>
                <w:iCs/>
              </w:rPr>
            </w:pPr>
          </w:p>
        </w:tc>
        <w:tc>
          <w:tcPr>
            <w:tcW w:w="2221" w:type="dxa"/>
            <w:tcBorders>
              <w:top w:val="single" w:sz="4" w:space="0" w:color="auto"/>
            </w:tcBorders>
          </w:tcPr>
          <w:p w14:paraId="3C73C6E8" w14:textId="54917FEB" w:rsidR="00C02E69" w:rsidRPr="007211C4" w:rsidRDefault="00C02E69" w:rsidP="004871DB">
            <w:pPr>
              <w:pStyle w:val="Sarakstarindkopa"/>
              <w:spacing w:line="276" w:lineRule="auto"/>
              <w:ind w:left="0"/>
              <w:jc w:val="both"/>
              <w:rPr>
                <w:rFonts w:ascii="Times New Roman" w:hAnsi="Times New Roman" w:cs="Times New Roman"/>
                <w:b/>
                <w:iCs/>
              </w:rPr>
            </w:pPr>
          </w:p>
        </w:tc>
      </w:tr>
      <w:tr w:rsidR="00C02E69" w:rsidRPr="007211C4" w14:paraId="13A97044" w14:textId="77777777" w:rsidTr="004871DB">
        <w:trPr>
          <w:trHeight w:val="290"/>
        </w:trPr>
        <w:tc>
          <w:tcPr>
            <w:tcW w:w="566" w:type="dxa"/>
            <w:vMerge/>
            <w:shd w:val="clear" w:color="auto" w:fill="auto"/>
          </w:tcPr>
          <w:p w14:paraId="34820E7B"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7C725980"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Jelgava,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49E07504" w14:textId="77777777" w:rsidR="00C02E69" w:rsidRPr="007211C4" w:rsidRDefault="00C02E69" w:rsidP="004871DB">
            <w:pPr>
              <w:pStyle w:val="Sarakstarindkopa"/>
              <w:ind w:left="0"/>
              <w:jc w:val="center"/>
              <w:rPr>
                <w:rFonts w:ascii="Times New Roman" w:hAnsi="Times New Roman" w:cs="Times New Roman"/>
                <w:iCs/>
              </w:rPr>
            </w:pPr>
          </w:p>
          <w:p w14:paraId="42F5FB7C"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tc>
        <w:tc>
          <w:tcPr>
            <w:tcW w:w="2221" w:type="dxa"/>
            <w:tcBorders>
              <w:top w:val="single" w:sz="4" w:space="0" w:color="auto"/>
            </w:tcBorders>
          </w:tcPr>
          <w:p w14:paraId="71BDA680"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6D6E88FA" w14:textId="77777777" w:rsidTr="004871DB">
        <w:trPr>
          <w:trHeight w:val="290"/>
        </w:trPr>
        <w:tc>
          <w:tcPr>
            <w:tcW w:w="566" w:type="dxa"/>
            <w:vMerge/>
            <w:shd w:val="clear" w:color="auto" w:fill="auto"/>
          </w:tcPr>
          <w:p w14:paraId="6644AC9A"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739E9038"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Daugavpilī,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250FB359" w14:textId="77777777" w:rsidR="00C02E69" w:rsidRPr="007211C4" w:rsidRDefault="00C02E69" w:rsidP="004871DB">
            <w:pPr>
              <w:pStyle w:val="Sarakstarindkopa"/>
              <w:ind w:left="0"/>
              <w:jc w:val="center"/>
              <w:rPr>
                <w:rFonts w:ascii="Times New Roman" w:hAnsi="Times New Roman" w:cs="Times New Roman"/>
                <w:iCs/>
              </w:rPr>
            </w:pPr>
          </w:p>
          <w:p w14:paraId="666032AC"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tc>
        <w:tc>
          <w:tcPr>
            <w:tcW w:w="2221" w:type="dxa"/>
            <w:tcBorders>
              <w:top w:val="single" w:sz="4" w:space="0" w:color="auto"/>
            </w:tcBorders>
          </w:tcPr>
          <w:p w14:paraId="1384EC6B"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282D9A79" w14:textId="77777777" w:rsidTr="004871DB">
        <w:trPr>
          <w:trHeight w:val="290"/>
        </w:trPr>
        <w:tc>
          <w:tcPr>
            <w:tcW w:w="566" w:type="dxa"/>
            <w:vMerge/>
            <w:shd w:val="clear" w:color="auto" w:fill="auto"/>
          </w:tcPr>
          <w:p w14:paraId="4489E34B"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78E1937A"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Rēzeknē,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00E3AA5B" w14:textId="77777777" w:rsidR="00C02E69" w:rsidRPr="007211C4" w:rsidRDefault="00C02E69" w:rsidP="004871DB">
            <w:pPr>
              <w:pStyle w:val="Sarakstarindkopa"/>
              <w:ind w:left="0"/>
              <w:jc w:val="center"/>
              <w:rPr>
                <w:rFonts w:ascii="Times New Roman" w:hAnsi="Times New Roman" w:cs="Times New Roman"/>
                <w:iCs/>
              </w:rPr>
            </w:pPr>
          </w:p>
          <w:p w14:paraId="390B226D"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tc>
        <w:tc>
          <w:tcPr>
            <w:tcW w:w="2221" w:type="dxa"/>
            <w:tcBorders>
              <w:top w:val="single" w:sz="4" w:space="0" w:color="auto"/>
            </w:tcBorders>
          </w:tcPr>
          <w:p w14:paraId="7B34805E"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0012057E" w14:textId="77777777" w:rsidTr="004871DB">
        <w:trPr>
          <w:trHeight w:val="290"/>
        </w:trPr>
        <w:tc>
          <w:tcPr>
            <w:tcW w:w="566" w:type="dxa"/>
            <w:vMerge/>
            <w:shd w:val="clear" w:color="auto" w:fill="auto"/>
          </w:tcPr>
          <w:p w14:paraId="788BE567"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29EC8B44"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Jēkabpilī,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72A78A70" w14:textId="77777777" w:rsidR="00C02E69" w:rsidRPr="007211C4" w:rsidRDefault="00C02E69" w:rsidP="004871DB">
            <w:pPr>
              <w:pStyle w:val="Sarakstarindkopa"/>
              <w:ind w:left="0"/>
              <w:jc w:val="center"/>
              <w:rPr>
                <w:rFonts w:ascii="Times New Roman" w:hAnsi="Times New Roman" w:cs="Times New Roman"/>
                <w:iCs/>
              </w:rPr>
            </w:pPr>
          </w:p>
          <w:p w14:paraId="2076E99E"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tc>
        <w:tc>
          <w:tcPr>
            <w:tcW w:w="2221" w:type="dxa"/>
            <w:tcBorders>
              <w:top w:val="single" w:sz="4" w:space="0" w:color="auto"/>
            </w:tcBorders>
          </w:tcPr>
          <w:p w14:paraId="0CED20DA"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C02E69" w:rsidRPr="007211C4" w14:paraId="447DFA00" w14:textId="77777777" w:rsidTr="004871DB">
        <w:trPr>
          <w:trHeight w:val="290"/>
        </w:trPr>
        <w:tc>
          <w:tcPr>
            <w:tcW w:w="566" w:type="dxa"/>
            <w:vMerge/>
            <w:shd w:val="clear" w:color="auto" w:fill="auto"/>
          </w:tcPr>
          <w:p w14:paraId="4E697263"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4396" w:type="dxa"/>
            <w:tcBorders>
              <w:top w:val="single" w:sz="4" w:space="0" w:color="auto"/>
            </w:tcBorders>
            <w:shd w:val="clear" w:color="auto" w:fill="auto"/>
          </w:tcPr>
          <w:p w14:paraId="3E5621F9"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 xml:space="preserve">Valmierā, </w:t>
            </w:r>
            <w:r w:rsidRPr="007211C4">
              <w:rPr>
                <w:rFonts w:ascii="Times New Roman" w:hAnsi="Times New Roman" w:cs="Times New Roman"/>
                <w:iCs/>
              </w:rPr>
              <w:t>vai tai blakus esoša citā administratīvajā teritorijā, bet ne tālāk kā 2 km attālumā no pilsētas robežas</w:t>
            </w:r>
          </w:p>
        </w:tc>
        <w:tc>
          <w:tcPr>
            <w:tcW w:w="2457" w:type="dxa"/>
            <w:tcBorders>
              <w:top w:val="single" w:sz="4" w:space="0" w:color="auto"/>
            </w:tcBorders>
            <w:shd w:val="clear" w:color="auto" w:fill="auto"/>
          </w:tcPr>
          <w:p w14:paraId="0962250D" w14:textId="77777777" w:rsidR="00C02E69" w:rsidRPr="007211C4" w:rsidRDefault="00C02E69" w:rsidP="004871DB">
            <w:pPr>
              <w:pStyle w:val="Sarakstarindkopa"/>
              <w:ind w:left="0"/>
              <w:jc w:val="center"/>
              <w:rPr>
                <w:rFonts w:ascii="Times New Roman" w:hAnsi="Times New Roman" w:cs="Times New Roman"/>
                <w:iCs/>
              </w:rPr>
            </w:pPr>
          </w:p>
          <w:p w14:paraId="1534242A" w14:textId="77777777" w:rsidR="00C02E69" w:rsidRPr="007211C4" w:rsidRDefault="00C02E69" w:rsidP="004871DB">
            <w:pPr>
              <w:pStyle w:val="Sarakstarindkopa"/>
              <w:ind w:left="0"/>
              <w:jc w:val="center"/>
              <w:rPr>
                <w:rFonts w:ascii="Times New Roman" w:hAnsi="Times New Roman" w:cs="Times New Roman"/>
                <w:iCs/>
              </w:rPr>
            </w:pPr>
            <w:r w:rsidRPr="007211C4">
              <w:rPr>
                <w:rFonts w:ascii="Times New Roman" w:hAnsi="Times New Roman" w:cs="Times New Roman"/>
                <w:iCs/>
              </w:rPr>
              <w:t>Vismaz viens DUS</w:t>
            </w:r>
          </w:p>
        </w:tc>
        <w:tc>
          <w:tcPr>
            <w:tcW w:w="2221" w:type="dxa"/>
            <w:tcBorders>
              <w:top w:val="single" w:sz="4" w:space="0" w:color="auto"/>
            </w:tcBorders>
          </w:tcPr>
          <w:p w14:paraId="0C5C1AD4"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i/>
                <w:color w:val="000000"/>
              </w:rPr>
              <w:t>Apstiprināt  iespēju</w:t>
            </w:r>
          </w:p>
        </w:tc>
      </w:tr>
      <w:tr w:rsidR="00912D4D" w:rsidRPr="007211C4" w14:paraId="2876AD4A" w14:textId="77777777" w:rsidTr="00912D4D">
        <w:trPr>
          <w:trHeight w:val="916"/>
        </w:trPr>
        <w:tc>
          <w:tcPr>
            <w:tcW w:w="566" w:type="dxa"/>
            <w:shd w:val="clear" w:color="auto" w:fill="auto"/>
          </w:tcPr>
          <w:p w14:paraId="2FECBAAD" w14:textId="77777777" w:rsidR="00912D4D" w:rsidRPr="007211C4" w:rsidRDefault="00912D4D"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4.</w:t>
            </w:r>
          </w:p>
        </w:tc>
        <w:tc>
          <w:tcPr>
            <w:tcW w:w="4396" w:type="dxa"/>
            <w:shd w:val="clear" w:color="auto" w:fill="auto"/>
          </w:tcPr>
          <w:p w14:paraId="27C24F2C" w14:textId="4C9309B0" w:rsidR="00912D4D" w:rsidRPr="007211C4" w:rsidRDefault="00912D4D"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DUS skaits u</w:t>
            </w:r>
            <w:r>
              <w:rPr>
                <w:rFonts w:ascii="Times New Roman" w:hAnsi="Times New Roman" w:cs="Times New Roman"/>
                <w:b/>
                <w:iCs/>
              </w:rPr>
              <w:t>n</w:t>
            </w:r>
            <w:r w:rsidRPr="007211C4">
              <w:rPr>
                <w:rFonts w:ascii="Times New Roman" w:hAnsi="Times New Roman" w:cs="Times New Roman"/>
                <w:b/>
                <w:iCs/>
              </w:rPr>
              <w:t xml:space="preserve"> izvietojums ES valstīs</w:t>
            </w:r>
            <w:r>
              <w:rPr>
                <w:rFonts w:ascii="Times New Roman" w:hAnsi="Times New Roman" w:cs="Times New Roman"/>
                <w:b/>
                <w:iCs/>
              </w:rPr>
              <w:t xml:space="preserve"> (vismaz tehniskās specifikācijas 1.5.punktā noteiktajās)</w:t>
            </w:r>
            <w:r w:rsidRPr="007211C4">
              <w:rPr>
                <w:rFonts w:ascii="Times New Roman" w:hAnsi="Times New Roman" w:cs="Times New Roman"/>
                <w:b/>
                <w:iCs/>
              </w:rPr>
              <w:t xml:space="preserve">, </w:t>
            </w:r>
            <w:r w:rsidRPr="002D7220">
              <w:rPr>
                <w:rFonts w:ascii="Times New Roman" w:hAnsi="Times New Roman" w:cs="Times New Roman"/>
                <w:b/>
                <w:iCs/>
              </w:rPr>
              <w:t xml:space="preserve">nodrošinot specifikācijas </w:t>
            </w:r>
            <w:r w:rsidRPr="00D108DD">
              <w:rPr>
                <w:rFonts w:ascii="Times New Roman" w:hAnsi="Times New Roman" w:cs="Times New Roman"/>
                <w:b/>
                <w:iCs/>
              </w:rPr>
              <w:t>1., 2.1., 2.2., un  2.3.</w:t>
            </w:r>
            <w:r w:rsidRPr="002D7220">
              <w:rPr>
                <w:rFonts w:ascii="Times New Roman" w:hAnsi="Times New Roman" w:cs="Times New Roman"/>
                <w:b/>
                <w:iCs/>
              </w:rPr>
              <w:t>punktā noteiktās prasības</w:t>
            </w:r>
          </w:p>
        </w:tc>
        <w:tc>
          <w:tcPr>
            <w:tcW w:w="2457" w:type="dxa"/>
            <w:shd w:val="clear" w:color="auto" w:fill="auto"/>
          </w:tcPr>
          <w:p w14:paraId="64641A08" w14:textId="7E477299" w:rsidR="00912D4D" w:rsidRPr="007211C4" w:rsidRDefault="00912D4D"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Cs/>
              </w:rPr>
              <w:t>Katru dienu 24 stundas</w:t>
            </w:r>
            <w:r>
              <w:rPr>
                <w:rFonts w:ascii="Times New Roman" w:hAnsi="Times New Roman" w:cs="Times New Roman"/>
                <w:iCs/>
              </w:rPr>
              <w:t xml:space="preserve"> diennaktī</w:t>
            </w:r>
          </w:p>
        </w:tc>
        <w:tc>
          <w:tcPr>
            <w:tcW w:w="2221" w:type="dxa"/>
          </w:tcPr>
          <w:p w14:paraId="6F4796F2" w14:textId="77777777" w:rsidR="00912D4D" w:rsidRPr="007211C4" w:rsidRDefault="00912D4D"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043C9E10" w14:textId="77777777" w:rsidTr="004871DB">
        <w:tc>
          <w:tcPr>
            <w:tcW w:w="566" w:type="dxa"/>
            <w:shd w:val="clear" w:color="auto" w:fill="auto"/>
          </w:tcPr>
          <w:p w14:paraId="4D5B9B10" w14:textId="77777777" w:rsidR="00C02E69" w:rsidRPr="007211C4" w:rsidRDefault="00C02E69" w:rsidP="00C02E69">
            <w:pPr>
              <w:pStyle w:val="Sarakstarindkopa"/>
              <w:numPr>
                <w:ilvl w:val="0"/>
                <w:numId w:val="38"/>
              </w:numPr>
              <w:spacing w:after="0" w:line="276" w:lineRule="auto"/>
              <w:contextualSpacing w:val="0"/>
              <w:jc w:val="both"/>
              <w:rPr>
                <w:rFonts w:ascii="Times New Roman" w:hAnsi="Times New Roman" w:cs="Times New Roman"/>
                <w:iCs/>
              </w:rPr>
            </w:pPr>
          </w:p>
        </w:tc>
        <w:tc>
          <w:tcPr>
            <w:tcW w:w="4396" w:type="dxa"/>
            <w:shd w:val="clear" w:color="auto" w:fill="auto"/>
          </w:tcPr>
          <w:p w14:paraId="4E58892E" w14:textId="77777777" w:rsidR="00C02E69" w:rsidRPr="007211C4" w:rsidRDefault="00C02E69" w:rsidP="004871DB">
            <w:pPr>
              <w:pStyle w:val="Sarakstarindkopa"/>
              <w:spacing w:line="276" w:lineRule="auto"/>
              <w:ind w:left="0"/>
              <w:jc w:val="both"/>
              <w:rPr>
                <w:rFonts w:ascii="Times New Roman" w:hAnsi="Times New Roman" w:cs="Times New Roman"/>
                <w:b/>
                <w:iCs/>
              </w:rPr>
            </w:pPr>
            <w:r w:rsidRPr="007211C4">
              <w:rPr>
                <w:rFonts w:ascii="Times New Roman" w:hAnsi="Times New Roman" w:cs="Times New Roman"/>
                <w:b/>
                <w:iCs/>
              </w:rPr>
              <w:t>Prasības atbilstībai:</w:t>
            </w:r>
          </w:p>
        </w:tc>
        <w:tc>
          <w:tcPr>
            <w:tcW w:w="2457" w:type="dxa"/>
            <w:shd w:val="clear" w:color="auto" w:fill="auto"/>
          </w:tcPr>
          <w:p w14:paraId="359397C8" w14:textId="77777777" w:rsidR="00C02E69" w:rsidRPr="007211C4" w:rsidRDefault="00C02E69" w:rsidP="004871DB">
            <w:pPr>
              <w:pStyle w:val="Sarakstarindkopa"/>
              <w:spacing w:line="276" w:lineRule="auto"/>
              <w:ind w:left="0"/>
              <w:jc w:val="both"/>
              <w:rPr>
                <w:rFonts w:ascii="Times New Roman" w:hAnsi="Times New Roman" w:cs="Times New Roman"/>
                <w:iCs/>
              </w:rPr>
            </w:pPr>
          </w:p>
        </w:tc>
        <w:tc>
          <w:tcPr>
            <w:tcW w:w="2221" w:type="dxa"/>
          </w:tcPr>
          <w:p w14:paraId="7A32A6F9" w14:textId="77777777" w:rsidR="00C02E69" w:rsidRPr="007211C4" w:rsidRDefault="00C02E69" w:rsidP="004871DB">
            <w:pPr>
              <w:pStyle w:val="Sarakstarindkopa"/>
              <w:spacing w:line="276" w:lineRule="auto"/>
              <w:ind w:left="0"/>
              <w:jc w:val="both"/>
              <w:rPr>
                <w:rFonts w:ascii="Times New Roman" w:hAnsi="Times New Roman" w:cs="Times New Roman"/>
                <w:iCs/>
              </w:rPr>
            </w:pPr>
          </w:p>
        </w:tc>
      </w:tr>
      <w:tr w:rsidR="00C02E69" w:rsidRPr="007211C4" w14:paraId="498D6AEC" w14:textId="77777777" w:rsidTr="004871DB">
        <w:trPr>
          <w:trHeight w:val="83"/>
        </w:trPr>
        <w:tc>
          <w:tcPr>
            <w:tcW w:w="566" w:type="dxa"/>
            <w:shd w:val="clear" w:color="auto" w:fill="auto"/>
          </w:tcPr>
          <w:p w14:paraId="24888C2E"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5.1.</w:t>
            </w:r>
          </w:p>
        </w:tc>
        <w:tc>
          <w:tcPr>
            <w:tcW w:w="4396" w:type="dxa"/>
            <w:shd w:val="clear" w:color="auto" w:fill="auto"/>
          </w:tcPr>
          <w:p w14:paraId="25767550"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 xml:space="preserve">Degvielas atbilstības sertifikātu saraksts </w:t>
            </w:r>
          </w:p>
        </w:tc>
        <w:tc>
          <w:tcPr>
            <w:tcW w:w="4678" w:type="dxa"/>
            <w:gridSpan w:val="2"/>
            <w:shd w:val="clear" w:color="auto" w:fill="auto"/>
          </w:tcPr>
          <w:p w14:paraId="4C7F452B"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65F2A33F" w14:textId="77777777" w:rsidTr="004871DB">
        <w:trPr>
          <w:trHeight w:val="83"/>
        </w:trPr>
        <w:tc>
          <w:tcPr>
            <w:tcW w:w="566" w:type="dxa"/>
            <w:shd w:val="clear" w:color="auto" w:fill="auto"/>
          </w:tcPr>
          <w:p w14:paraId="514BB394"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5.2.</w:t>
            </w:r>
          </w:p>
        </w:tc>
        <w:tc>
          <w:tcPr>
            <w:tcW w:w="4396" w:type="dxa"/>
            <w:shd w:val="clear" w:color="auto" w:fill="auto"/>
          </w:tcPr>
          <w:p w14:paraId="6035186B"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Kredītkaršu izmantošanas noteikumi</w:t>
            </w:r>
          </w:p>
        </w:tc>
        <w:tc>
          <w:tcPr>
            <w:tcW w:w="4678" w:type="dxa"/>
            <w:gridSpan w:val="2"/>
            <w:shd w:val="clear" w:color="auto" w:fill="auto"/>
          </w:tcPr>
          <w:p w14:paraId="6FF6B109"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4304B99E" w14:textId="77777777" w:rsidTr="004871DB">
        <w:trPr>
          <w:trHeight w:val="83"/>
        </w:trPr>
        <w:tc>
          <w:tcPr>
            <w:tcW w:w="566" w:type="dxa"/>
            <w:shd w:val="clear" w:color="auto" w:fill="auto"/>
          </w:tcPr>
          <w:p w14:paraId="286DA731"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5.3.</w:t>
            </w:r>
          </w:p>
        </w:tc>
        <w:tc>
          <w:tcPr>
            <w:tcW w:w="4396" w:type="dxa"/>
            <w:shd w:val="clear" w:color="auto" w:fill="auto"/>
          </w:tcPr>
          <w:p w14:paraId="11B3CD95"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 xml:space="preserve">Kredītkartēm drošības paraksts </w:t>
            </w:r>
          </w:p>
        </w:tc>
        <w:tc>
          <w:tcPr>
            <w:tcW w:w="4678" w:type="dxa"/>
            <w:gridSpan w:val="2"/>
            <w:shd w:val="clear" w:color="auto" w:fill="auto"/>
          </w:tcPr>
          <w:p w14:paraId="39E28B3F"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3791F537" w14:textId="77777777" w:rsidTr="004871DB">
        <w:trPr>
          <w:trHeight w:val="83"/>
        </w:trPr>
        <w:tc>
          <w:tcPr>
            <w:tcW w:w="566" w:type="dxa"/>
            <w:shd w:val="clear" w:color="auto" w:fill="auto"/>
          </w:tcPr>
          <w:p w14:paraId="2751B20D"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5.4.</w:t>
            </w:r>
          </w:p>
        </w:tc>
        <w:tc>
          <w:tcPr>
            <w:tcW w:w="4396" w:type="dxa"/>
            <w:shd w:val="clear" w:color="auto" w:fill="auto"/>
          </w:tcPr>
          <w:p w14:paraId="0428536D"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Kredītkaršu saņemšanas kārtība</w:t>
            </w:r>
          </w:p>
        </w:tc>
        <w:tc>
          <w:tcPr>
            <w:tcW w:w="4678" w:type="dxa"/>
            <w:gridSpan w:val="2"/>
            <w:shd w:val="clear" w:color="auto" w:fill="auto"/>
          </w:tcPr>
          <w:p w14:paraId="1A1520A4"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4FED539C" w14:textId="77777777" w:rsidTr="004871DB">
        <w:trPr>
          <w:trHeight w:val="83"/>
        </w:trPr>
        <w:tc>
          <w:tcPr>
            <w:tcW w:w="566" w:type="dxa"/>
            <w:shd w:val="clear" w:color="auto" w:fill="auto"/>
          </w:tcPr>
          <w:p w14:paraId="75791D50"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5.5.</w:t>
            </w:r>
          </w:p>
        </w:tc>
        <w:tc>
          <w:tcPr>
            <w:tcW w:w="4396" w:type="dxa"/>
            <w:shd w:val="clear" w:color="auto" w:fill="auto"/>
          </w:tcPr>
          <w:p w14:paraId="42667A34"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Iespējamie limiti un ierobežojumi kredītkartēm</w:t>
            </w:r>
          </w:p>
        </w:tc>
        <w:tc>
          <w:tcPr>
            <w:tcW w:w="4678" w:type="dxa"/>
            <w:gridSpan w:val="2"/>
            <w:shd w:val="clear" w:color="auto" w:fill="auto"/>
          </w:tcPr>
          <w:p w14:paraId="706AE558"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1599B23D" w14:textId="77777777" w:rsidTr="004871DB">
        <w:trPr>
          <w:trHeight w:val="83"/>
        </w:trPr>
        <w:tc>
          <w:tcPr>
            <w:tcW w:w="566" w:type="dxa"/>
            <w:shd w:val="clear" w:color="auto" w:fill="auto"/>
          </w:tcPr>
          <w:p w14:paraId="5EAD5E36"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5.6.</w:t>
            </w:r>
          </w:p>
        </w:tc>
        <w:tc>
          <w:tcPr>
            <w:tcW w:w="4396" w:type="dxa"/>
            <w:shd w:val="clear" w:color="auto" w:fill="auto"/>
          </w:tcPr>
          <w:p w14:paraId="3C0435F4"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Atskaite par kredītkartēm</w:t>
            </w:r>
          </w:p>
        </w:tc>
        <w:tc>
          <w:tcPr>
            <w:tcW w:w="4678" w:type="dxa"/>
            <w:gridSpan w:val="2"/>
            <w:shd w:val="clear" w:color="auto" w:fill="auto"/>
          </w:tcPr>
          <w:p w14:paraId="0896A08B"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750EE19B" w14:textId="77777777" w:rsidTr="004871DB">
        <w:trPr>
          <w:trHeight w:val="83"/>
        </w:trPr>
        <w:tc>
          <w:tcPr>
            <w:tcW w:w="566" w:type="dxa"/>
            <w:shd w:val="clear" w:color="auto" w:fill="auto"/>
          </w:tcPr>
          <w:p w14:paraId="44579B69"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5.7.</w:t>
            </w:r>
          </w:p>
        </w:tc>
        <w:tc>
          <w:tcPr>
            <w:tcW w:w="4396" w:type="dxa"/>
            <w:shd w:val="clear" w:color="auto" w:fill="auto"/>
          </w:tcPr>
          <w:p w14:paraId="6FF1EF65"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 xml:space="preserve">Kredītkartes derīguma termiņš </w:t>
            </w:r>
          </w:p>
        </w:tc>
        <w:tc>
          <w:tcPr>
            <w:tcW w:w="4678" w:type="dxa"/>
            <w:gridSpan w:val="2"/>
            <w:shd w:val="clear" w:color="auto" w:fill="auto"/>
          </w:tcPr>
          <w:p w14:paraId="2F79F73E" w14:textId="77777777" w:rsidR="00C02E69" w:rsidRPr="007211C4" w:rsidRDefault="00C02E69" w:rsidP="004871DB">
            <w:pPr>
              <w:pStyle w:val="Sarakstarindkopa"/>
              <w:spacing w:line="276" w:lineRule="auto"/>
              <w:ind w:left="0"/>
              <w:jc w:val="center"/>
              <w:rPr>
                <w:rFonts w:ascii="Times New Roman" w:hAnsi="Times New Roman" w:cs="Times New Roman"/>
                <w:iCs/>
              </w:rPr>
            </w:pPr>
            <w:r w:rsidRPr="007211C4">
              <w:rPr>
                <w:rFonts w:ascii="Times New Roman" w:hAnsi="Times New Roman" w:cs="Times New Roman"/>
                <w:i/>
                <w:color w:val="000000"/>
              </w:rPr>
              <w:t>Apstiprināt  iespēju</w:t>
            </w:r>
          </w:p>
        </w:tc>
      </w:tr>
      <w:tr w:rsidR="00C02E69" w:rsidRPr="007211C4" w14:paraId="465051B2" w14:textId="77777777" w:rsidTr="004871DB">
        <w:trPr>
          <w:trHeight w:val="83"/>
        </w:trPr>
        <w:tc>
          <w:tcPr>
            <w:tcW w:w="566" w:type="dxa"/>
            <w:shd w:val="clear" w:color="auto" w:fill="auto"/>
          </w:tcPr>
          <w:p w14:paraId="56F20093" w14:textId="77777777"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5.8.</w:t>
            </w:r>
          </w:p>
        </w:tc>
        <w:tc>
          <w:tcPr>
            <w:tcW w:w="4396" w:type="dxa"/>
            <w:shd w:val="clear" w:color="auto" w:fill="auto"/>
          </w:tcPr>
          <w:p w14:paraId="1D0CFE9E" w14:textId="72E69C95" w:rsidR="00C02E69" w:rsidRPr="007211C4" w:rsidRDefault="00C02E69" w:rsidP="004871DB">
            <w:pPr>
              <w:pStyle w:val="Sarakstarindkopa"/>
              <w:spacing w:line="276" w:lineRule="auto"/>
              <w:ind w:left="0"/>
              <w:jc w:val="both"/>
              <w:rPr>
                <w:rFonts w:ascii="Times New Roman" w:hAnsi="Times New Roman" w:cs="Times New Roman"/>
                <w:iCs/>
              </w:rPr>
            </w:pPr>
            <w:r w:rsidRPr="007211C4">
              <w:rPr>
                <w:rFonts w:ascii="Times New Roman" w:hAnsi="Times New Roman" w:cs="Times New Roman"/>
                <w:iCs/>
              </w:rPr>
              <w:t>DUS skaits, darba laiks un izvietojums Latvijā</w:t>
            </w:r>
          </w:p>
        </w:tc>
        <w:tc>
          <w:tcPr>
            <w:tcW w:w="4678" w:type="dxa"/>
            <w:gridSpan w:val="2"/>
            <w:shd w:val="clear" w:color="auto" w:fill="auto"/>
          </w:tcPr>
          <w:p w14:paraId="1690A681" w14:textId="043AEC17" w:rsidR="00C02E69" w:rsidRPr="007211C4" w:rsidRDefault="00D108DD" w:rsidP="004871DB">
            <w:pPr>
              <w:pStyle w:val="Sarakstarindkopa"/>
              <w:spacing w:line="276" w:lineRule="auto"/>
              <w:ind w:left="0"/>
              <w:jc w:val="center"/>
              <w:rPr>
                <w:rFonts w:ascii="Times New Roman" w:hAnsi="Times New Roman" w:cs="Times New Roman"/>
                <w:iCs/>
              </w:rPr>
            </w:pPr>
            <w:r>
              <w:rPr>
                <w:rFonts w:ascii="Times New Roman" w:hAnsi="Times New Roman" w:cs="Times New Roman"/>
                <w:i/>
                <w:color w:val="000000"/>
              </w:rPr>
              <w:t>Saraksts atbilstoši pielikumā dotajai formai</w:t>
            </w:r>
          </w:p>
        </w:tc>
      </w:tr>
    </w:tbl>
    <w:p w14:paraId="125AE14C" w14:textId="77777777" w:rsidR="00C02E69" w:rsidRPr="007211C4" w:rsidRDefault="00C02E69" w:rsidP="00C02E69">
      <w:pPr>
        <w:pStyle w:val="Sarakstarindkopa"/>
        <w:spacing w:line="276" w:lineRule="auto"/>
        <w:ind w:left="0"/>
        <w:jc w:val="both"/>
        <w:rPr>
          <w:rFonts w:ascii="Times New Roman" w:hAnsi="Times New Roman" w:cs="Times New Roman"/>
          <w:iCs/>
          <w:sz w:val="18"/>
          <w:szCs w:val="18"/>
        </w:rPr>
      </w:pPr>
      <w:r w:rsidRPr="007211C4">
        <w:rPr>
          <w:rFonts w:ascii="Times New Roman" w:hAnsi="Times New Roman" w:cs="Times New Roman"/>
          <w:iCs/>
          <w:sz w:val="18"/>
          <w:szCs w:val="18"/>
          <w:vertAlign w:val="superscript"/>
        </w:rPr>
        <w:lastRenderedPageBreak/>
        <w:t>*</w:t>
      </w:r>
      <w:r w:rsidRPr="007211C4">
        <w:rPr>
          <w:rFonts w:ascii="Times New Roman" w:hAnsi="Times New Roman" w:cs="Times New Roman"/>
          <w:iCs/>
          <w:sz w:val="18"/>
          <w:szCs w:val="18"/>
        </w:rPr>
        <w:t>Norādītais degvielas daudzums ir uzskatāms par orientējošo pasūtītājam nepieciešamo daudzumu. Pasūtītājam ir tiesības iepirkuma līguma izpildes gaitā mainīt nepieciešamo degvielas daudzumu atbilstoši faktiskajām vajadzībām.</w:t>
      </w:r>
    </w:p>
    <w:p w14:paraId="5E13A3D9" w14:textId="5A24E5AC" w:rsidR="00C02E69" w:rsidRPr="007211C4" w:rsidRDefault="00C02E69" w:rsidP="00C02E69">
      <w:pPr>
        <w:rPr>
          <w:rFonts w:ascii="Times New Roman" w:hAnsi="Times New Roman" w:cs="Times New Roman"/>
          <w:b/>
        </w:rPr>
      </w:pPr>
      <w:r w:rsidRPr="007211C4">
        <w:rPr>
          <w:rFonts w:ascii="Times New Roman" w:hAnsi="Times New Roman" w:cs="Times New Roman"/>
          <w:b/>
        </w:rPr>
        <w:t>3.  Iepirkuma priekšmeta tehniskā specifikācija</w:t>
      </w:r>
    </w:p>
    <w:p w14:paraId="32819359" w14:textId="316BC07B" w:rsidR="00C02E69" w:rsidRPr="007211C4" w:rsidRDefault="00C02E69" w:rsidP="00C02E69">
      <w:pPr>
        <w:ind w:left="1418" w:hanging="567"/>
        <w:jc w:val="both"/>
        <w:rPr>
          <w:rFonts w:ascii="Times New Roman" w:hAnsi="Times New Roman" w:cs="Times New Roman"/>
          <w:szCs w:val="24"/>
        </w:rPr>
      </w:pPr>
      <w:r w:rsidRPr="007211C4">
        <w:rPr>
          <w:rFonts w:ascii="Times New Roman" w:hAnsi="Times New Roman" w:cs="Times New Roman"/>
          <w:szCs w:val="24"/>
        </w:rPr>
        <w:t xml:space="preserve">3.1.  </w:t>
      </w:r>
      <w:proofErr w:type="spellStart"/>
      <w:r w:rsidRPr="007211C4">
        <w:rPr>
          <w:rFonts w:ascii="Times New Roman" w:hAnsi="Times New Roman" w:cs="Times New Roman"/>
          <w:szCs w:val="24"/>
          <w:lang w:val="x-none"/>
        </w:rPr>
        <w:t>Degvielai</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jāatbilst</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spēkā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esošo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Latvijas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nacionālo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standartu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Latvijas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nacionālā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standarta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statusā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adaptēto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Eiropas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standartu</w:t>
      </w:r>
      <w:proofErr w:type="spellEnd"/>
      <w:r w:rsidRPr="007211C4">
        <w:rPr>
          <w:rFonts w:ascii="Times New Roman" w:hAnsi="Times New Roman" w:cs="Times New Roman"/>
          <w:szCs w:val="24"/>
          <w:lang w:val="x-none"/>
        </w:rPr>
        <w:t xml:space="preserve"> un </w:t>
      </w:r>
      <w:proofErr w:type="spellStart"/>
      <w:r w:rsidRPr="007211C4">
        <w:rPr>
          <w:rFonts w:ascii="Times New Roman" w:hAnsi="Times New Roman" w:cs="Times New Roman"/>
          <w:szCs w:val="24"/>
          <w:lang w:val="x-none"/>
        </w:rPr>
        <w:t>citu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starptautisko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vai</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reģionālo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standartizācijas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organizāciju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standartu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kā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arī</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citu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normatīvo</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dokumentu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prasībām</w:t>
      </w:r>
      <w:proofErr w:type="spellEnd"/>
      <w:r w:rsidRPr="007211C4">
        <w:rPr>
          <w:rFonts w:ascii="Times New Roman" w:hAnsi="Times New Roman" w:cs="Times New Roman"/>
          <w:szCs w:val="24"/>
          <w:lang w:val="x-none"/>
        </w:rPr>
        <w:t xml:space="preserve">, t.sk. </w:t>
      </w:r>
      <w:r w:rsidR="00FD56A8">
        <w:rPr>
          <w:rFonts w:ascii="Times New Roman" w:hAnsi="Times New Roman" w:cs="Times New Roman"/>
          <w:szCs w:val="24"/>
        </w:rPr>
        <w:t>Ministru kabineta</w:t>
      </w:r>
      <w:r w:rsidRPr="007211C4">
        <w:rPr>
          <w:rFonts w:ascii="Times New Roman" w:hAnsi="Times New Roman" w:cs="Times New Roman"/>
          <w:szCs w:val="24"/>
          <w:lang w:val="x-none"/>
        </w:rPr>
        <w:t xml:space="preserve"> 2000.gada 26.septembra </w:t>
      </w:r>
      <w:proofErr w:type="spellStart"/>
      <w:r w:rsidRPr="007211C4">
        <w:rPr>
          <w:rFonts w:ascii="Times New Roman" w:hAnsi="Times New Roman" w:cs="Times New Roman"/>
          <w:szCs w:val="24"/>
          <w:lang w:val="x-none"/>
        </w:rPr>
        <w:t>noteikumiem</w:t>
      </w:r>
      <w:proofErr w:type="spellEnd"/>
      <w:r w:rsidRPr="007211C4">
        <w:rPr>
          <w:rFonts w:ascii="Times New Roman" w:hAnsi="Times New Roman" w:cs="Times New Roman"/>
          <w:szCs w:val="24"/>
          <w:lang w:val="x-none"/>
        </w:rPr>
        <w:t xml:space="preserve"> Nr.332 "</w:t>
      </w:r>
      <w:proofErr w:type="spellStart"/>
      <w:r w:rsidRPr="007211C4">
        <w:rPr>
          <w:rFonts w:ascii="Times New Roman" w:hAnsi="Times New Roman" w:cs="Times New Roman"/>
          <w:szCs w:val="24"/>
          <w:lang w:val="x-none"/>
        </w:rPr>
        <w:t>Noteikumi</w:t>
      </w:r>
      <w:proofErr w:type="spellEnd"/>
      <w:r w:rsidRPr="007211C4">
        <w:rPr>
          <w:rFonts w:ascii="Times New Roman" w:hAnsi="Times New Roman" w:cs="Times New Roman"/>
          <w:szCs w:val="24"/>
          <w:lang w:val="x-none"/>
        </w:rPr>
        <w:t xml:space="preserve"> par </w:t>
      </w:r>
      <w:proofErr w:type="spellStart"/>
      <w:r w:rsidRPr="007211C4">
        <w:rPr>
          <w:rFonts w:ascii="Times New Roman" w:hAnsi="Times New Roman" w:cs="Times New Roman"/>
          <w:szCs w:val="24"/>
          <w:lang w:val="x-none"/>
        </w:rPr>
        <w:t>benzīna</w:t>
      </w:r>
      <w:proofErr w:type="spellEnd"/>
      <w:r w:rsidRPr="007211C4">
        <w:rPr>
          <w:rFonts w:ascii="Times New Roman" w:hAnsi="Times New Roman" w:cs="Times New Roman"/>
          <w:szCs w:val="24"/>
          <w:lang w:val="x-none"/>
        </w:rPr>
        <w:t xml:space="preserve"> un </w:t>
      </w:r>
      <w:proofErr w:type="spellStart"/>
      <w:r w:rsidRPr="007211C4">
        <w:rPr>
          <w:rFonts w:ascii="Times New Roman" w:hAnsi="Times New Roman" w:cs="Times New Roman"/>
          <w:szCs w:val="24"/>
          <w:lang w:val="x-none"/>
        </w:rPr>
        <w:t>dīzeļdegvielas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atbilstības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novērtēšanu</w:t>
      </w:r>
      <w:proofErr w:type="spellEnd"/>
      <w:r w:rsidRPr="007211C4">
        <w:rPr>
          <w:rFonts w:ascii="Times New Roman" w:hAnsi="Times New Roman" w:cs="Times New Roman"/>
          <w:szCs w:val="24"/>
          <w:lang w:val="x-none"/>
        </w:rPr>
        <w:t>", LVS EN 228:2013 "</w:t>
      </w:r>
      <w:proofErr w:type="spellStart"/>
      <w:r w:rsidRPr="007211C4">
        <w:rPr>
          <w:rFonts w:ascii="Times New Roman" w:hAnsi="Times New Roman" w:cs="Times New Roman"/>
          <w:szCs w:val="24"/>
          <w:lang w:val="x-none"/>
        </w:rPr>
        <w:t>Automobiļu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degvielas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Bezsvina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benzīns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Prasības</w:t>
      </w:r>
      <w:proofErr w:type="spellEnd"/>
      <w:r w:rsidRPr="007211C4">
        <w:rPr>
          <w:rFonts w:ascii="Times New Roman" w:hAnsi="Times New Roman" w:cs="Times New Roman"/>
          <w:szCs w:val="24"/>
          <w:lang w:val="x-none"/>
        </w:rPr>
        <w:t xml:space="preserve"> un </w:t>
      </w:r>
      <w:proofErr w:type="spellStart"/>
      <w:r w:rsidRPr="007211C4">
        <w:rPr>
          <w:rFonts w:ascii="Times New Roman" w:hAnsi="Times New Roman" w:cs="Times New Roman"/>
          <w:szCs w:val="24"/>
          <w:lang w:val="x-none"/>
        </w:rPr>
        <w:t>testa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metodes</w:t>
      </w:r>
      <w:proofErr w:type="spellEnd"/>
      <w:r w:rsidRPr="007211C4">
        <w:rPr>
          <w:rFonts w:ascii="Times New Roman" w:hAnsi="Times New Roman" w:cs="Times New Roman"/>
          <w:szCs w:val="24"/>
          <w:lang w:val="x-none"/>
        </w:rPr>
        <w:t>", LVS EN 590:2014 "</w:t>
      </w:r>
      <w:proofErr w:type="spellStart"/>
      <w:r w:rsidRPr="007211C4">
        <w:rPr>
          <w:rFonts w:ascii="Times New Roman" w:hAnsi="Times New Roman" w:cs="Times New Roman"/>
          <w:szCs w:val="24"/>
          <w:lang w:val="x-none"/>
        </w:rPr>
        <w:t>Automobiļu</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degviela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Dīzeļdegviela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Prasības</w:t>
      </w:r>
      <w:proofErr w:type="spellEnd"/>
      <w:r w:rsidRPr="007211C4">
        <w:rPr>
          <w:rFonts w:ascii="Times New Roman" w:hAnsi="Times New Roman" w:cs="Times New Roman"/>
          <w:szCs w:val="24"/>
          <w:lang w:val="x-none"/>
        </w:rPr>
        <w:t xml:space="preserve"> un </w:t>
      </w:r>
      <w:proofErr w:type="spellStart"/>
      <w:r w:rsidRPr="007211C4">
        <w:rPr>
          <w:rFonts w:ascii="Times New Roman" w:hAnsi="Times New Roman" w:cs="Times New Roman"/>
          <w:szCs w:val="24"/>
          <w:lang w:val="x-none"/>
        </w:rPr>
        <w:t>testēšanas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metodes</w:t>
      </w:r>
      <w:proofErr w:type="spellEnd"/>
      <w:r w:rsidRPr="007211C4">
        <w:rPr>
          <w:rFonts w:ascii="Times New Roman" w:hAnsi="Times New Roman" w:cs="Times New Roman"/>
          <w:szCs w:val="24"/>
          <w:lang w:val="x-none"/>
        </w:rPr>
        <w:t xml:space="preserve">". </w:t>
      </w:r>
      <w:r w:rsidRPr="007211C4">
        <w:rPr>
          <w:rFonts w:ascii="Times New Roman" w:hAnsi="Times New Roman" w:cs="Times New Roman"/>
          <w:szCs w:val="24"/>
        </w:rPr>
        <w:t>Līguma</w:t>
      </w:r>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darbības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laikā</w:t>
      </w:r>
      <w:proofErr w:type="spellEnd"/>
      <w:r w:rsidRPr="007211C4">
        <w:rPr>
          <w:rFonts w:ascii="Times New Roman" w:hAnsi="Times New Roman" w:cs="Times New Roman"/>
          <w:szCs w:val="24"/>
          <w:lang w:val="x-none"/>
        </w:rPr>
        <w:t xml:space="preserve"> </w:t>
      </w:r>
      <w:r w:rsidRPr="007211C4">
        <w:rPr>
          <w:rFonts w:ascii="Times New Roman" w:hAnsi="Times New Roman" w:cs="Times New Roman"/>
          <w:szCs w:val="24"/>
        </w:rPr>
        <w:t>Pretendentam</w:t>
      </w:r>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ir</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jānodrošina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laika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apstākļiem</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atbilstošas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dīzeļdegvielas</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tirdzniecība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atbilstoša</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klimatiskā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kategorija</w:t>
      </w:r>
      <w:proofErr w:type="spellEnd"/>
      <w:r w:rsidRPr="007211C4">
        <w:rPr>
          <w:rFonts w:ascii="Times New Roman" w:hAnsi="Times New Roman" w:cs="Times New Roman"/>
          <w:szCs w:val="24"/>
          <w:lang w:val="x-none"/>
        </w:rPr>
        <w:t>/</w:t>
      </w:r>
      <w:proofErr w:type="spellStart"/>
      <w:r w:rsidRPr="007211C4">
        <w:rPr>
          <w:rFonts w:ascii="Times New Roman" w:hAnsi="Times New Roman" w:cs="Times New Roman"/>
          <w:szCs w:val="24"/>
          <w:lang w:val="x-none"/>
        </w:rPr>
        <w:t>klase</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saskaņā</w:t>
      </w:r>
      <w:proofErr w:type="spellEnd"/>
      <w:r w:rsidRPr="007211C4">
        <w:rPr>
          <w:rFonts w:ascii="Times New Roman" w:hAnsi="Times New Roman" w:cs="Times New Roman"/>
          <w:szCs w:val="24"/>
          <w:lang w:val="x-none"/>
        </w:rPr>
        <w:t xml:space="preserve"> </w:t>
      </w:r>
      <w:proofErr w:type="spellStart"/>
      <w:r w:rsidRPr="007211C4">
        <w:rPr>
          <w:rFonts w:ascii="Times New Roman" w:hAnsi="Times New Roman" w:cs="Times New Roman"/>
          <w:szCs w:val="24"/>
          <w:lang w:val="x-none"/>
        </w:rPr>
        <w:t>ar</w:t>
      </w:r>
      <w:proofErr w:type="spellEnd"/>
      <w:r w:rsidRPr="007211C4">
        <w:rPr>
          <w:rFonts w:ascii="Times New Roman" w:hAnsi="Times New Roman" w:cs="Times New Roman"/>
          <w:szCs w:val="24"/>
          <w:lang w:val="x-none"/>
        </w:rPr>
        <w:t xml:space="preserve"> LVS EN 590:2014).</w:t>
      </w:r>
    </w:p>
    <w:p w14:paraId="2FFE9D2B" w14:textId="77777777" w:rsidR="00C02E69" w:rsidRPr="007211C4" w:rsidRDefault="00C02E69" w:rsidP="00C02E69">
      <w:pPr>
        <w:ind w:left="1418" w:hanging="567"/>
        <w:jc w:val="both"/>
        <w:rPr>
          <w:rFonts w:ascii="Times New Roman" w:hAnsi="Times New Roman" w:cs="Times New Roman"/>
          <w:szCs w:val="24"/>
        </w:rPr>
      </w:pPr>
      <w:r w:rsidRPr="007211C4">
        <w:rPr>
          <w:rFonts w:ascii="Times New Roman" w:hAnsi="Times New Roman" w:cs="Times New Roman"/>
          <w:szCs w:val="24"/>
        </w:rPr>
        <w:t>3.2.  Pretendents garantē pārdotās degvielas atbilstību Latvijā noteiktajām kvalitātes prasībām, arī gadījumos, kad šādas prasības tiek mainītas.</w:t>
      </w:r>
    </w:p>
    <w:p w14:paraId="55E03A4F" w14:textId="77777777" w:rsidR="00C02E69" w:rsidRPr="007211C4" w:rsidRDefault="00C02E69" w:rsidP="00C02E69">
      <w:pPr>
        <w:ind w:left="1418" w:hanging="567"/>
        <w:jc w:val="both"/>
        <w:rPr>
          <w:rFonts w:ascii="Times New Roman" w:hAnsi="Times New Roman" w:cs="Times New Roman"/>
          <w:szCs w:val="24"/>
        </w:rPr>
      </w:pPr>
      <w:r w:rsidRPr="007211C4">
        <w:rPr>
          <w:rFonts w:ascii="Times New Roman" w:hAnsi="Times New Roman" w:cs="Times New Roman"/>
          <w:szCs w:val="24"/>
        </w:rPr>
        <w:t>3.3. Pasūtītāja pārstāvim, uzpildot degvielu, ir tiesības iepazīties ar degvielas atbilstības sertifikātu.</w:t>
      </w:r>
    </w:p>
    <w:p w14:paraId="1629D1AD" w14:textId="77777777" w:rsidR="00C02E69" w:rsidRPr="007211C4" w:rsidRDefault="00C02E69" w:rsidP="00C02E69">
      <w:pPr>
        <w:ind w:left="1418" w:hanging="567"/>
        <w:jc w:val="both"/>
        <w:rPr>
          <w:rFonts w:ascii="Times New Roman" w:hAnsi="Times New Roman" w:cs="Times New Roman"/>
          <w:szCs w:val="24"/>
        </w:rPr>
      </w:pPr>
      <w:r w:rsidRPr="007211C4">
        <w:rPr>
          <w:rFonts w:ascii="Times New Roman" w:hAnsi="Times New Roman" w:cs="Times New Roman"/>
          <w:szCs w:val="24"/>
        </w:rPr>
        <w:t xml:space="preserve">3.4. Mainoties degvielas cenai </w:t>
      </w:r>
      <w:proofErr w:type="spellStart"/>
      <w:r w:rsidRPr="007211C4">
        <w:rPr>
          <w:rFonts w:ascii="Times New Roman" w:hAnsi="Times New Roman" w:cs="Times New Roman"/>
          <w:szCs w:val="24"/>
        </w:rPr>
        <w:t>uzpildes</w:t>
      </w:r>
      <w:proofErr w:type="spellEnd"/>
      <w:r w:rsidRPr="007211C4">
        <w:rPr>
          <w:rFonts w:ascii="Times New Roman" w:hAnsi="Times New Roman" w:cs="Times New Roman"/>
          <w:szCs w:val="24"/>
        </w:rPr>
        <w:t xml:space="preserve"> stacijās, piedāvātai atlaide ir jābūt nemainīgai.</w:t>
      </w:r>
    </w:p>
    <w:p w14:paraId="5D5D9FAE" w14:textId="77777777" w:rsidR="00C02E69" w:rsidRPr="007211C4" w:rsidRDefault="00C02E69" w:rsidP="00C02E69">
      <w:pPr>
        <w:ind w:left="1418" w:hanging="567"/>
        <w:jc w:val="both"/>
        <w:rPr>
          <w:rFonts w:ascii="Times New Roman" w:hAnsi="Times New Roman" w:cs="Times New Roman"/>
          <w:szCs w:val="24"/>
        </w:rPr>
      </w:pPr>
      <w:r w:rsidRPr="007211C4">
        <w:rPr>
          <w:rFonts w:ascii="Times New Roman" w:hAnsi="Times New Roman" w:cs="Times New Roman"/>
          <w:szCs w:val="24"/>
        </w:rPr>
        <w:t xml:space="preserve">3.5. Degvielas kvalitātes nodrošināšanai kā garantija tiek </w:t>
      </w:r>
      <w:r w:rsidRPr="00F27039">
        <w:rPr>
          <w:rFonts w:ascii="Times New Roman" w:hAnsi="Times New Roman" w:cs="Times New Roman"/>
          <w:szCs w:val="24"/>
        </w:rPr>
        <w:t>izvirzīta prasība: nekvalitatīvas degvielas iegādes gadījumā, kura rezultātā pasūtītāja transportlīdzeklim ir radušies izdevumi, kas apstiprināti ar atbilstošu ekspertīzes atzinumu, iepirkuma līguma izpildītājs atlīdzina pasūtītājam zaudējumus normatīvajos aktos noteiktajā kārtībā.</w:t>
      </w:r>
    </w:p>
    <w:p w14:paraId="4EEF2141" w14:textId="77777777" w:rsidR="00C02E69" w:rsidRPr="007211C4" w:rsidRDefault="00C02E69" w:rsidP="00C02E69">
      <w:pPr>
        <w:jc w:val="both"/>
        <w:rPr>
          <w:rFonts w:ascii="Times New Roman" w:hAnsi="Times New Roman" w:cs="Times New Roman"/>
          <w:b/>
          <w:bCs/>
          <w:szCs w:val="24"/>
        </w:rPr>
      </w:pPr>
      <w:r w:rsidRPr="007211C4">
        <w:rPr>
          <w:rFonts w:ascii="Times New Roman" w:hAnsi="Times New Roman" w:cs="Times New Roman"/>
          <w:b/>
          <w:bCs/>
          <w:szCs w:val="24"/>
        </w:rPr>
        <w:t>4. Prasības pretendenta izsniegtajām degvielas kartēm:</w:t>
      </w:r>
    </w:p>
    <w:p w14:paraId="46DB980C" w14:textId="77777777" w:rsidR="00C02E69" w:rsidRPr="007211C4" w:rsidRDefault="00C02E69" w:rsidP="009D3783">
      <w:pPr>
        <w:ind w:left="567"/>
        <w:jc w:val="both"/>
        <w:rPr>
          <w:rFonts w:ascii="Times New Roman" w:hAnsi="Times New Roman" w:cs="Times New Roman"/>
          <w:szCs w:val="24"/>
        </w:rPr>
      </w:pPr>
      <w:r w:rsidRPr="007211C4">
        <w:rPr>
          <w:rFonts w:ascii="Times New Roman" w:hAnsi="Times New Roman" w:cs="Times New Roman"/>
          <w:szCs w:val="24"/>
        </w:rPr>
        <w:t xml:space="preserve">4.1.    Pretendents izsniedz Pasūtītājam degvielas kredītkartes (turpmāk – degvielas kartes), kas nodrošina norēķinus par Degvielu visās pretendenta degvielas </w:t>
      </w:r>
      <w:proofErr w:type="spellStart"/>
      <w:r w:rsidRPr="007211C4">
        <w:rPr>
          <w:rFonts w:ascii="Times New Roman" w:hAnsi="Times New Roman" w:cs="Times New Roman"/>
          <w:szCs w:val="24"/>
        </w:rPr>
        <w:t>uzpildes</w:t>
      </w:r>
      <w:proofErr w:type="spellEnd"/>
      <w:r w:rsidRPr="007211C4">
        <w:rPr>
          <w:rFonts w:ascii="Times New Roman" w:hAnsi="Times New Roman" w:cs="Times New Roman"/>
          <w:szCs w:val="24"/>
        </w:rPr>
        <w:t xml:space="preserve"> stacijās:</w:t>
      </w:r>
    </w:p>
    <w:p w14:paraId="7164F19A" w14:textId="77777777" w:rsidR="00C02E69" w:rsidRPr="007211C4" w:rsidRDefault="00C02E69" w:rsidP="009D3783">
      <w:pPr>
        <w:ind w:left="1134"/>
        <w:jc w:val="both"/>
        <w:rPr>
          <w:rFonts w:ascii="Times New Roman" w:hAnsi="Times New Roman" w:cs="Times New Roman"/>
          <w:szCs w:val="24"/>
        </w:rPr>
      </w:pPr>
      <w:r w:rsidRPr="007211C4">
        <w:rPr>
          <w:rFonts w:ascii="Times New Roman" w:hAnsi="Times New Roman" w:cs="Times New Roman"/>
          <w:szCs w:val="24"/>
        </w:rPr>
        <w:t>4.1.1. Latvijas Republikas teritorijā;</w:t>
      </w:r>
    </w:p>
    <w:p w14:paraId="48959AB4" w14:textId="40E01E0A" w:rsidR="00C02E69" w:rsidRPr="007211C4" w:rsidRDefault="00C02E69" w:rsidP="009D3783">
      <w:pPr>
        <w:ind w:left="1134"/>
        <w:jc w:val="both"/>
        <w:rPr>
          <w:rFonts w:ascii="Times New Roman" w:hAnsi="Times New Roman" w:cs="Times New Roman"/>
          <w:szCs w:val="24"/>
        </w:rPr>
      </w:pPr>
      <w:r w:rsidRPr="007211C4">
        <w:rPr>
          <w:rFonts w:ascii="Times New Roman" w:hAnsi="Times New Roman" w:cs="Times New Roman"/>
          <w:szCs w:val="24"/>
        </w:rPr>
        <w:t>4.1.2. Latvijas Republikas teritorijā, kā arī nodrošina iespēju norēķināties par degvielu pie pretendenta sadarbības partneriem ārvalstīs (nodrošinot, ka ar degvielas karti iespējams norēķināties vismaz šādās Eiropas valstīs –</w:t>
      </w:r>
      <w:r w:rsidR="00FD56A8">
        <w:rPr>
          <w:rFonts w:ascii="Times New Roman" w:hAnsi="Times New Roman" w:cs="Times New Roman"/>
          <w:szCs w:val="24"/>
        </w:rPr>
        <w:t xml:space="preserve"> Lietuva, Igaunija</w:t>
      </w:r>
      <w:r w:rsidR="007F2841">
        <w:rPr>
          <w:rFonts w:ascii="Times New Roman" w:hAnsi="Times New Roman" w:cs="Times New Roman"/>
          <w:szCs w:val="24"/>
        </w:rPr>
        <w:t>.</w:t>
      </w:r>
    </w:p>
    <w:p w14:paraId="2E5CCBAD" w14:textId="18CC9171" w:rsidR="00C02E69" w:rsidRPr="007211C4" w:rsidRDefault="00C02E69" w:rsidP="009D3783">
      <w:pPr>
        <w:ind w:left="1134"/>
        <w:jc w:val="both"/>
        <w:rPr>
          <w:rFonts w:ascii="Times New Roman" w:hAnsi="Times New Roman" w:cs="Times New Roman"/>
          <w:szCs w:val="24"/>
        </w:rPr>
      </w:pPr>
      <w:r w:rsidRPr="007211C4">
        <w:rPr>
          <w:rFonts w:ascii="Times New Roman" w:hAnsi="Times New Roman" w:cs="Times New Roman"/>
          <w:szCs w:val="24"/>
        </w:rPr>
        <w:t>4.1.3.Līdz katra mēneša 5.datumam pretendents iesniedz Pasūtītājam rēķinu par iepriekšējā mēnesī iegādāto Degvielu. Pretendentam jānodrošina iespēja izsniegt rēķinu apkopojumu par visām Pasūtītājam izsniegtajām degvielas kartēm, gan atsevišķi izvērstu rēķinu par katru degvielas karti. Rēķinu izsniegšana ir bez maksas.</w:t>
      </w:r>
    </w:p>
    <w:p w14:paraId="38FE6EFC" w14:textId="1CD6A250" w:rsidR="00C02E69" w:rsidRPr="007211C4" w:rsidRDefault="00C02E69" w:rsidP="009D3783">
      <w:pPr>
        <w:ind w:left="1134"/>
        <w:jc w:val="both"/>
        <w:rPr>
          <w:rFonts w:ascii="Times New Roman" w:hAnsi="Times New Roman" w:cs="Times New Roman"/>
          <w:szCs w:val="24"/>
        </w:rPr>
      </w:pPr>
      <w:r w:rsidRPr="007211C4">
        <w:rPr>
          <w:rFonts w:ascii="Times New Roman" w:hAnsi="Times New Roman" w:cs="Times New Roman"/>
          <w:szCs w:val="24"/>
        </w:rPr>
        <w:t>4.1.</w:t>
      </w:r>
      <w:r w:rsidR="00C042B7">
        <w:rPr>
          <w:rFonts w:ascii="Times New Roman" w:hAnsi="Times New Roman" w:cs="Times New Roman"/>
          <w:szCs w:val="24"/>
        </w:rPr>
        <w:t>4</w:t>
      </w:r>
      <w:r w:rsidRPr="007211C4">
        <w:rPr>
          <w:rFonts w:ascii="Times New Roman" w:hAnsi="Times New Roman" w:cs="Times New Roman"/>
          <w:szCs w:val="24"/>
        </w:rPr>
        <w:t xml:space="preserve">.Pasūtītājs samaksā par mēnesī iegādāto Degvielu </w:t>
      </w:r>
      <w:r w:rsidR="00FD56A8">
        <w:rPr>
          <w:rFonts w:ascii="Times New Roman" w:hAnsi="Times New Roman" w:cs="Times New Roman"/>
          <w:szCs w:val="24"/>
        </w:rPr>
        <w:t>30 (</w:t>
      </w:r>
      <w:r w:rsidR="00FD56A8">
        <w:rPr>
          <w:rFonts w:ascii="Times New Roman" w:hAnsi="Times New Roman" w:cs="Times New Roman"/>
          <w:i/>
          <w:szCs w:val="24"/>
        </w:rPr>
        <w:t>trīsde</w:t>
      </w:r>
      <w:r w:rsidR="008E3E73">
        <w:rPr>
          <w:rFonts w:ascii="Times New Roman" w:hAnsi="Times New Roman" w:cs="Times New Roman"/>
          <w:i/>
          <w:szCs w:val="24"/>
        </w:rPr>
        <w:t>s</w:t>
      </w:r>
      <w:r w:rsidR="00FD56A8">
        <w:rPr>
          <w:rFonts w:ascii="Times New Roman" w:hAnsi="Times New Roman" w:cs="Times New Roman"/>
          <w:i/>
          <w:szCs w:val="24"/>
        </w:rPr>
        <w:t>mit</w:t>
      </w:r>
      <w:r w:rsidR="00FD56A8">
        <w:rPr>
          <w:rFonts w:ascii="Times New Roman" w:hAnsi="Times New Roman" w:cs="Times New Roman"/>
          <w:szCs w:val="24"/>
        </w:rPr>
        <w:t>) dienu laikā no rēķina saņemšanas</w:t>
      </w:r>
      <w:r w:rsidRPr="007211C4">
        <w:rPr>
          <w:rFonts w:ascii="Times New Roman" w:hAnsi="Times New Roman" w:cs="Times New Roman"/>
          <w:szCs w:val="24"/>
        </w:rPr>
        <w:t>.</w:t>
      </w:r>
    </w:p>
    <w:p w14:paraId="13F489CC" w14:textId="637A591D" w:rsidR="00C02E69" w:rsidRPr="007211C4" w:rsidRDefault="00C02E69" w:rsidP="009D3783">
      <w:pPr>
        <w:ind w:left="567"/>
        <w:jc w:val="both"/>
        <w:rPr>
          <w:rFonts w:ascii="Times New Roman" w:hAnsi="Times New Roman" w:cs="Times New Roman"/>
          <w:szCs w:val="24"/>
        </w:rPr>
      </w:pPr>
      <w:r w:rsidRPr="007211C4">
        <w:rPr>
          <w:rFonts w:ascii="Times New Roman" w:hAnsi="Times New Roman" w:cs="Times New Roman"/>
          <w:szCs w:val="24"/>
        </w:rPr>
        <w:t xml:space="preserve">4.2. Pretendentam jānodrošina degvielas karšu izgatavošana un izsniegšana Pasūtītājam </w:t>
      </w:r>
      <w:r w:rsidR="00785335">
        <w:rPr>
          <w:rFonts w:ascii="Times New Roman" w:hAnsi="Times New Roman" w:cs="Times New Roman"/>
          <w:szCs w:val="24"/>
        </w:rPr>
        <w:t xml:space="preserve">bez maksas </w:t>
      </w:r>
      <w:r w:rsidRPr="007211C4">
        <w:rPr>
          <w:rFonts w:ascii="Times New Roman" w:hAnsi="Times New Roman" w:cs="Times New Roman"/>
          <w:szCs w:val="24"/>
        </w:rPr>
        <w:t>ne vēlāk kā 3 darba dienu laikā no pasūtījuma nosūtīšanas brīža.</w:t>
      </w:r>
    </w:p>
    <w:p w14:paraId="54546A99" w14:textId="53C8701B" w:rsidR="00C02E69" w:rsidRPr="007211C4" w:rsidRDefault="00C02E69" w:rsidP="009D3783">
      <w:pPr>
        <w:ind w:left="567"/>
        <w:jc w:val="both"/>
        <w:rPr>
          <w:rFonts w:ascii="Times New Roman" w:hAnsi="Times New Roman" w:cs="Times New Roman"/>
          <w:szCs w:val="24"/>
        </w:rPr>
      </w:pPr>
      <w:r w:rsidRPr="007211C4">
        <w:rPr>
          <w:rFonts w:ascii="Times New Roman" w:hAnsi="Times New Roman" w:cs="Times New Roman"/>
          <w:szCs w:val="24"/>
        </w:rPr>
        <w:t>4.</w:t>
      </w:r>
      <w:r w:rsidR="00BA7259">
        <w:rPr>
          <w:rFonts w:ascii="Times New Roman" w:hAnsi="Times New Roman" w:cs="Times New Roman"/>
          <w:szCs w:val="24"/>
        </w:rPr>
        <w:t>3</w:t>
      </w:r>
      <w:r w:rsidRPr="007211C4">
        <w:rPr>
          <w:rFonts w:ascii="Times New Roman" w:hAnsi="Times New Roman" w:cs="Times New Roman"/>
          <w:szCs w:val="24"/>
        </w:rPr>
        <w:t xml:space="preserve">. Pretendentam jānodrošina iespēju Pasūtītāja pilnvarotajai personai sekot līdzi degvielas karšu darījumiem </w:t>
      </w:r>
      <w:proofErr w:type="spellStart"/>
      <w:r w:rsidRPr="007211C4">
        <w:rPr>
          <w:rFonts w:ascii="Times New Roman" w:hAnsi="Times New Roman" w:cs="Times New Roman"/>
          <w:szCs w:val="24"/>
        </w:rPr>
        <w:t>on-line</w:t>
      </w:r>
      <w:proofErr w:type="spellEnd"/>
      <w:r w:rsidRPr="007211C4">
        <w:rPr>
          <w:rFonts w:ascii="Times New Roman" w:hAnsi="Times New Roman" w:cs="Times New Roman"/>
          <w:szCs w:val="24"/>
        </w:rPr>
        <w:t xml:space="preserve"> režīmā, izmantojot interneta pārlūka programmu.</w:t>
      </w:r>
    </w:p>
    <w:p w14:paraId="12F712F6" w14:textId="48E04A3D" w:rsidR="007D6B01" w:rsidRPr="007211C4" w:rsidRDefault="007D6B01" w:rsidP="007D6B01">
      <w:pPr>
        <w:ind w:left="567"/>
        <w:jc w:val="both"/>
        <w:rPr>
          <w:rFonts w:ascii="Times New Roman" w:hAnsi="Times New Roman" w:cs="Times New Roman"/>
          <w:szCs w:val="24"/>
        </w:rPr>
      </w:pPr>
      <w:r w:rsidRPr="007211C4">
        <w:rPr>
          <w:rFonts w:ascii="Times New Roman" w:hAnsi="Times New Roman" w:cs="Times New Roman"/>
          <w:szCs w:val="24"/>
        </w:rPr>
        <w:t>4.</w:t>
      </w:r>
      <w:r w:rsidR="00BA7259">
        <w:rPr>
          <w:rFonts w:ascii="Times New Roman" w:hAnsi="Times New Roman" w:cs="Times New Roman"/>
          <w:szCs w:val="24"/>
        </w:rPr>
        <w:t>4</w:t>
      </w:r>
      <w:r w:rsidRPr="007211C4">
        <w:rPr>
          <w:rFonts w:ascii="Times New Roman" w:hAnsi="Times New Roman" w:cs="Times New Roman"/>
          <w:szCs w:val="24"/>
        </w:rPr>
        <w:t>. Pretendentam jānodrošina iespēju Pasūtītāja</w:t>
      </w:r>
      <w:r>
        <w:rPr>
          <w:rFonts w:ascii="Times New Roman" w:hAnsi="Times New Roman" w:cs="Times New Roman"/>
          <w:szCs w:val="24"/>
        </w:rPr>
        <w:t xml:space="preserve">m noteikt katrai degvielas kartei pieejamo preču un pakalpojumu sortimenta </w:t>
      </w:r>
      <w:r w:rsidRPr="003F2BA5">
        <w:rPr>
          <w:rFonts w:ascii="Times New Roman" w:hAnsi="Times New Roman" w:cs="Times New Roman"/>
          <w:szCs w:val="24"/>
        </w:rPr>
        <w:t>ierobežojumus</w:t>
      </w:r>
      <w:r w:rsidR="003F2BA5" w:rsidRPr="003F2BA5">
        <w:rPr>
          <w:rFonts w:ascii="Times New Roman" w:hAnsi="Times New Roman" w:cs="Times New Roman"/>
          <w:szCs w:val="24"/>
        </w:rPr>
        <w:t>, tajā skaitā, noteikt, ka</w:t>
      </w:r>
      <w:r w:rsidRPr="003F2BA5">
        <w:rPr>
          <w:rFonts w:ascii="Times New Roman" w:hAnsi="Times New Roman" w:cs="Times New Roman"/>
          <w:szCs w:val="24"/>
        </w:rPr>
        <w:t xml:space="preserve"> </w:t>
      </w:r>
      <w:r w:rsidR="003F2BA5" w:rsidRPr="003F2BA5">
        <w:rPr>
          <w:rFonts w:ascii="Times New Roman" w:hAnsi="Times New Roman" w:cs="Times New Roman"/>
          <w:szCs w:val="24"/>
        </w:rPr>
        <w:t>a</w:t>
      </w:r>
      <w:r w:rsidRPr="003F2BA5">
        <w:rPr>
          <w:rFonts w:ascii="Times New Roman" w:hAnsi="Times New Roman" w:cs="Times New Roman"/>
          <w:szCs w:val="24"/>
        </w:rPr>
        <w:t>r izsniegto degvielas karti iespējams uzpildīt tikai noteiktu Degvielas veidu (benzīnu vai dīzeļdegvielu).</w:t>
      </w:r>
    </w:p>
    <w:p w14:paraId="458A5A94" w14:textId="1E6E3AC3" w:rsidR="00C02E69" w:rsidRDefault="00C02E69" w:rsidP="009D3783">
      <w:pPr>
        <w:ind w:left="567"/>
        <w:jc w:val="both"/>
        <w:rPr>
          <w:rFonts w:ascii="Times New Roman" w:hAnsi="Times New Roman" w:cs="Times New Roman"/>
          <w:szCs w:val="24"/>
        </w:rPr>
      </w:pPr>
      <w:r w:rsidRPr="007211C4">
        <w:rPr>
          <w:rFonts w:ascii="Times New Roman" w:hAnsi="Times New Roman" w:cs="Times New Roman"/>
          <w:szCs w:val="24"/>
        </w:rPr>
        <w:t>4.5.</w:t>
      </w:r>
      <w:r w:rsidR="009D3783">
        <w:rPr>
          <w:rFonts w:ascii="Times New Roman" w:hAnsi="Times New Roman" w:cs="Times New Roman"/>
          <w:szCs w:val="24"/>
        </w:rPr>
        <w:t xml:space="preserve"> </w:t>
      </w:r>
      <w:r w:rsidRPr="007211C4">
        <w:rPr>
          <w:rFonts w:ascii="Times New Roman" w:hAnsi="Times New Roman" w:cs="Times New Roman"/>
          <w:szCs w:val="24"/>
        </w:rPr>
        <w:t xml:space="preserve">Kopā ar tehnisko piedāvājumu </w:t>
      </w:r>
      <w:r w:rsidRPr="00EB0CEC">
        <w:rPr>
          <w:rFonts w:ascii="Times New Roman" w:hAnsi="Times New Roman" w:cs="Times New Roman"/>
          <w:b/>
          <w:szCs w:val="24"/>
        </w:rPr>
        <w:t>pretendentam jāiesniedz degvielas karšu lietošanas noteikumi,</w:t>
      </w:r>
      <w:r w:rsidR="009D3783" w:rsidRPr="00EB0CEC">
        <w:rPr>
          <w:rFonts w:ascii="Times New Roman" w:hAnsi="Times New Roman" w:cs="Times New Roman"/>
          <w:b/>
          <w:szCs w:val="24"/>
        </w:rPr>
        <w:t xml:space="preserve"> </w:t>
      </w:r>
      <w:r w:rsidRPr="00EB0CEC">
        <w:rPr>
          <w:rFonts w:ascii="Times New Roman" w:hAnsi="Times New Roman" w:cs="Times New Roman"/>
          <w:b/>
          <w:szCs w:val="24"/>
        </w:rPr>
        <w:t>ievērojot šīs tehniskās specifikācijas noteikumus</w:t>
      </w:r>
      <w:r w:rsidR="00EA17CA">
        <w:rPr>
          <w:rFonts w:ascii="Times New Roman" w:hAnsi="Times New Roman" w:cs="Times New Roman"/>
          <w:szCs w:val="24"/>
        </w:rPr>
        <w:t xml:space="preserve"> </w:t>
      </w:r>
      <w:r w:rsidR="00EA17CA" w:rsidRPr="007F2841">
        <w:rPr>
          <w:rFonts w:ascii="Times New Roman" w:hAnsi="Times New Roman" w:cs="Times New Roman"/>
          <w:szCs w:val="24"/>
        </w:rPr>
        <w:t>un jānorāda pilnvarotā kontaktpersona (vārds, uzvārds, ieņemamais amats, tālrunis, e-pasts) darbību veikšanai ar kartēm.</w:t>
      </w:r>
    </w:p>
    <w:p w14:paraId="35EFAB4E" w14:textId="77777777" w:rsidR="00B62EE0" w:rsidRPr="007211C4" w:rsidRDefault="00B62EE0" w:rsidP="009D3783">
      <w:pPr>
        <w:ind w:left="567"/>
        <w:jc w:val="both"/>
        <w:rPr>
          <w:rFonts w:ascii="Times New Roman" w:hAnsi="Times New Roman" w:cs="Times New Roman"/>
          <w:szCs w:val="24"/>
        </w:rPr>
      </w:pPr>
    </w:p>
    <w:p w14:paraId="7B255B5E" w14:textId="31F3D987" w:rsidR="00C02E69" w:rsidRPr="007211C4" w:rsidRDefault="00C02E69" w:rsidP="00C02E69">
      <w:pPr>
        <w:pStyle w:val="NoSpacing1"/>
        <w:jc w:val="right"/>
        <w:rPr>
          <w:sz w:val="22"/>
          <w:szCs w:val="22"/>
        </w:rPr>
      </w:pPr>
      <w:r w:rsidRPr="007211C4">
        <w:rPr>
          <w:sz w:val="22"/>
          <w:szCs w:val="22"/>
        </w:rPr>
        <w:t>Iepirkuma LSEZ 202</w:t>
      </w:r>
      <w:r w:rsidR="002314F1">
        <w:rPr>
          <w:sz w:val="22"/>
          <w:szCs w:val="22"/>
        </w:rPr>
        <w:t>3</w:t>
      </w:r>
      <w:r w:rsidRPr="007211C4">
        <w:rPr>
          <w:sz w:val="22"/>
          <w:szCs w:val="22"/>
        </w:rPr>
        <w:t>/</w:t>
      </w:r>
      <w:r w:rsidR="00D13476">
        <w:rPr>
          <w:sz w:val="22"/>
          <w:szCs w:val="22"/>
        </w:rPr>
        <w:t>14</w:t>
      </w:r>
    </w:p>
    <w:p w14:paraId="455EE802" w14:textId="632F1790" w:rsidR="00C02E69" w:rsidRPr="007211C4" w:rsidRDefault="00C02E69" w:rsidP="00C02E69">
      <w:pPr>
        <w:pStyle w:val="Bezatstarpm"/>
        <w:jc w:val="right"/>
        <w:rPr>
          <w:b/>
          <w:sz w:val="22"/>
          <w:szCs w:val="22"/>
          <w:u w:val="single"/>
        </w:rPr>
      </w:pPr>
      <w:r w:rsidRPr="007211C4">
        <w:rPr>
          <w:sz w:val="22"/>
          <w:szCs w:val="22"/>
        </w:rPr>
        <w:t xml:space="preserve">nolikuma </w:t>
      </w:r>
      <w:r w:rsidRPr="007211C4">
        <w:rPr>
          <w:b/>
          <w:bCs/>
          <w:sz w:val="22"/>
          <w:szCs w:val="22"/>
        </w:rPr>
        <w:t>3.</w:t>
      </w:r>
      <w:r w:rsidRPr="007211C4">
        <w:rPr>
          <w:b/>
          <w:sz w:val="22"/>
          <w:szCs w:val="22"/>
        </w:rPr>
        <w:t>pielikums</w:t>
      </w:r>
    </w:p>
    <w:p w14:paraId="0EAC4517" w14:textId="77777777" w:rsidR="00C02E69" w:rsidRPr="007211C4" w:rsidRDefault="00C02E69" w:rsidP="00AB5498">
      <w:pPr>
        <w:pStyle w:val="Bezatstarpm"/>
        <w:jc w:val="center"/>
        <w:rPr>
          <w:b/>
          <w:sz w:val="22"/>
          <w:szCs w:val="22"/>
          <w:u w:val="single"/>
        </w:rPr>
      </w:pPr>
    </w:p>
    <w:p w14:paraId="2201491D" w14:textId="49125D2A" w:rsidR="00AB5498" w:rsidRPr="007211C4" w:rsidRDefault="00173306" w:rsidP="00AB5498">
      <w:pPr>
        <w:pStyle w:val="Bezatstarpm"/>
        <w:jc w:val="center"/>
        <w:rPr>
          <w:b/>
          <w:sz w:val="22"/>
          <w:szCs w:val="22"/>
        </w:rPr>
      </w:pPr>
      <w:r w:rsidRPr="007211C4">
        <w:rPr>
          <w:b/>
          <w:sz w:val="22"/>
          <w:szCs w:val="22"/>
          <w:u w:val="single"/>
        </w:rPr>
        <w:t>F</w:t>
      </w:r>
      <w:r w:rsidR="00AB5498" w:rsidRPr="007211C4">
        <w:rPr>
          <w:b/>
          <w:sz w:val="22"/>
          <w:szCs w:val="22"/>
          <w:u w:val="single"/>
        </w:rPr>
        <w:t>INANŠU PIEDĀVĀJUMS</w:t>
      </w:r>
      <w:r w:rsidR="00AB5498" w:rsidRPr="007211C4">
        <w:rPr>
          <w:b/>
          <w:sz w:val="22"/>
          <w:szCs w:val="22"/>
        </w:rPr>
        <w:t xml:space="preserve"> </w:t>
      </w:r>
    </w:p>
    <w:p w14:paraId="265EB414" w14:textId="77777777" w:rsidR="00AB5498" w:rsidRPr="007211C4" w:rsidRDefault="00AB5498" w:rsidP="00AB5498">
      <w:pPr>
        <w:pStyle w:val="Bezatstarpm"/>
        <w:rPr>
          <w:b/>
          <w:sz w:val="22"/>
          <w:szCs w:val="22"/>
        </w:rPr>
      </w:pPr>
    </w:p>
    <w:p w14:paraId="5D17B17A" w14:textId="0098394C" w:rsidR="008F2614" w:rsidRPr="007211C4" w:rsidRDefault="008F2614" w:rsidP="001E4E1E">
      <w:pPr>
        <w:pStyle w:val="Bezatstarpm"/>
        <w:jc w:val="both"/>
        <w:rPr>
          <w:sz w:val="22"/>
          <w:szCs w:val="22"/>
        </w:rPr>
      </w:pPr>
      <w:r w:rsidRPr="007211C4">
        <w:rPr>
          <w:sz w:val="22"/>
          <w:szCs w:val="22"/>
        </w:rPr>
        <w:tab/>
        <w:t>Ar šo ____________________________________________</w:t>
      </w:r>
      <w:r w:rsidR="001E4E1E" w:rsidRPr="007211C4">
        <w:rPr>
          <w:sz w:val="22"/>
          <w:szCs w:val="22"/>
        </w:rPr>
        <w:t>(</w:t>
      </w:r>
      <w:r w:rsidR="001E4E1E" w:rsidRPr="007211C4">
        <w:rPr>
          <w:i/>
          <w:sz w:val="22"/>
          <w:szCs w:val="22"/>
        </w:rPr>
        <w:t>pretendenta nosaukums un reģistrācijas numurs</w:t>
      </w:r>
      <w:r w:rsidR="001E4E1E" w:rsidRPr="007211C4">
        <w:rPr>
          <w:sz w:val="22"/>
          <w:szCs w:val="22"/>
        </w:rPr>
        <w:t>)</w:t>
      </w:r>
      <w:r w:rsidRPr="007211C4">
        <w:rPr>
          <w:sz w:val="22"/>
          <w:szCs w:val="22"/>
        </w:rPr>
        <w:t xml:space="preserve"> iesniedz savu piedāvājumu iepirkumam “</w:t>
      </w:r>
      <w:r w:rsidR="008B08DD" w:rsidRPr="008B08DD">
        <w:rPr>
          <w:b/>
          <w:sz w:val="22"/>
          <w:szCs w:val="22"/>
          <w:u w:val="single"/>
        </w:rPr>
        <w:t>Degvielas iepirkums Liepājas SEZ pārvaldes transporta vajadzībām</w:t>
      </w:r>
      <w:r w:rsidR="00173306" w:rsidRPr="007211C4">
        <w:rPr>
          <w:b/>
          <w:sz w:val="22"/>
          <w:szCs w:val="22"/>
          <w:u w:val="single"/>
        </w:rPr>
        <w:t>” (LSEZ 202</w:t>
      </w:r>
      <w:r w:rsidR="002314F1">
        <w:rPr>
          <w:b/>
          <w:sz w:val="22"/>
          <w:szCs w:val="22"/>
          <w:u w:val="single"/>
        </w:rPr>
        <w:t>3</w:t>
      </w:r>
      <w:r w:rsidR="00173306" w:rsidRPr="007211C4">
        <w:rPr>
          <w:b/>
          <w:sz w:val="22"/>
          <w:szCs w:val="22"/>
          <w:u w:val="single"/>
        </w:rPr>
        <w:t>/</w:t>
      </w:r>
      <w:r w:rsidR="00D13476">
        <w:rPr>
          <w:b/>
          <w:sz w:val="22"/>
          <w:szCs w:val="22"/>
          <w:u w:val="single"/>
        </w:rPr>
        <w:t>14</w:t>
      </w:r>
      <w:r w:rsidR="00E8636B" w:rsidRPr="007211C4">
        <w:rPr>
          <w:sz w:val="22"/>
          <w:szCs w:val="22"/>
        </w:rPr>
        <w:t>)</w:t>
      </w:r>
      <w:r w:rsidRPr="007211C4">
        <w:rPr>
          <w:sz w:val="22"/>
          <w:szCs w:val="22"/>
        </w:rPr>
        <w:t xml:space="preserve">. </w:t>
      </w:r>
    </w:p>
    <w:p w14:paraId="608CF656" w14:textId="77777777" w:rsidR="001520B8" w:rsidRPr="007211C4" w:rsidRDefault="001520B8" w:rsidP="001520B8">
      <w:pPr>
        <w:jc w:val="right"/>
        <w:rPr>
          <w:rFonts w:ascii="Times New Roman" w:hAnsi="Times New Roman" w:cs="Times New Roman"/>
        </w:rPr>
      </w:pPr>
    </w:p>
    <w:tbl>
      <w:tblPr>
        <w:tblW w:w="9410" w:type="dxa"/>
        <w:tblLook w:val="04A0" w:firstRow="1" w:lastRow="0" w:firstColumn="1" w:lastColumn="0" w:noHBand="0" w:noVBand="1"/>
      </w:tblPr>
      <w:tblGrid>
        <w:gridCol w:w="359"/>
        <w:gridCol w:w="1734"/>
        <w:gridCol w:w="1722"/>
        <w:gridCol w:w="1988"/>
        <w:gridCol w:w="1988"/>
        <w:gridCol w:w="1619"/>
      </w:tblGrid>
      <w:tr w:rsidR="001520B8" w:rsidRPr="007211C4" w14:paraId="1135BA00" w14:textId="77777777" w:rsidTr="004871DB">
        <w:trPr>
          <w:trHeight w:val="315"/>
        </w:trPr>
        <w:tc>
          <w:tcPr>
            <w:tcW w:w="3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D33888"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c>
          <w:tcPr>
            <w:tcW w:w="1734" w:type="dxa"/>
            <w:tcBorders>
              <w:top w:val="single" w:sz="8" w:space="0" w:color="000000"/>
              <w:left w:val="nil"/>
              <w:bottom w:val="nil"/>
              <w:right w:val="single" w:sz="8" w:space="0" w:color="000000"/>
            </w:tcBorders>
            <w:shd w:val="clear" w:color="auto" w:fill="auto"/>
            <w:vAlign w:val="center"/>
            <w:hideMark/>
          </w:tcPr>
          <w:p w14:paraId="342C737A"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c>
          <w:tcPr>
            <w:tcW w:w="1722" w:type="dxa"/>
            <w:tcBorders>
              <w:top w:val="single" w:sz="8" w:space="0" w:color="000000"/>
              <w:left w:val="nil"/>
              <w:bottom w:val="nil"/>
              <w:right w:val="nil"/>
            </w:tcBorders>
            <w:shd w:val="clear" w:color="auto" w:fill="auto"/>
            <w:vAlign w:val="center"/>
            <w:hideMark/>
          </w:tcPr>
          <w:p w14:paraId="2856E065" w14:textId="77777777" w:rsidR="001520B8" w:rsidRPr="007211C4" w:rsidRDefault="001520B8" w:rsidP="004871DB">
            <w:pPr>
              <w:jc w:val="center"/>
              <w:rPr>
                <w:rFonts w:ascii="Times New Roman" w:hAnsi="Times New Roman" w:cs="Times New Roman"/>
                <w:b/>
                <w:bCs/>
                <w:color w:val="000000"/>
              </w:rPr>
            </w:pPr>
            <w:r w:rsidRPr="007211C4">
              <w:rPr>
                <w:rFonts w:ascii="Times New Roman" w:hAnsi="Times New Roman" w:cs="Times New Roman"/>
                <w:b/>
                <w:bCs/>
                <w:color w:val="000000"/>
              </w:rPr>
              <w:t>A</w:t>
            </w:r>
          </w:p>
        </w:tc>
        <w:tc>
          <w:tcPr>
            <w:tcW w:w="198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EB4AB3" w14:textId="77777777" w:rsidR="001520B8" w:rsidRPr="007211C4" w:rsidRDefault="001520B8" w:rsidP="004871DB">
            <w:pPr>
              <w:jc w:val="center"/>
              <w:rPr>
                <w:rFonts w:ascii="Times New Roman" w:hAnsi="Times New Roman" w:cs="Times New Roman"/>
                <w:b/>
                <w:bCs/>
                <w:color w:val="000000"/>
              </w:rPr>
            </w:pPr>
            <w:r w:rsidRPr="007211C4">
              <w:rPr>
                <w:rFonts w:ascii="Times New Roman" w:hAnsi="Times New Roman" w:cs="Times New Roman"/>
                <w:b/>
                <w:bCs/>
                <w:color w:val="000000"/>
              </w:rPr>
              <w:t>B</w:t>
            </w:r>
          </w:p>
        </w:tc>
        <w:tc>
          <w:tcPr>
            <w:tcW w:w="1988" w:type="dxa"/>
            <w:tcBorders>
              <w:top w:val="single" w:sz="8" w:space="0" w:color="auto"/>
              <w:left w:val="nil"/>
              <w:bottom w:val="single" w:sz="8" w:space="0" w:color="auto"/>
              <w:right w:val="single" w:sz="8" w:space="0" w:color="auto"/>
            </w:tcBorders>
            <w:shd w:val="clear" w:color="auto" w:fill="auto"/>
            <w:vAlign w:val="center"/>
            <w:hideMark/>
          </w:tcPr>
          <w:p w14:paraId="089D7DDD" w14:textId="77777777" w:rsidR="001520B8" w:rsidRPr="007211C4" w:rsidRDefault="001520B8" w:rsidP="004871DB">
            <w:pPr>
              <w:jc w:val="center"/>
              <w:rPr>
                <w:rFonts w:ascii="Times New Roman" w:hAnsi="Times New Roman" w:cs="Times New Roman"/>
                <w:b/>
                <w:bCs/>
                <w:color w:val="000000"/>
              </w:rPr>
            </w:pPr>
            <w:r w:rsidRPr="007211C4">
              <w:rPr>
                <w:rFonts w:ascii="Times New Roman" w:hAnsi="Times New Roman" w:cs="Times New Roman"/>
                <w:b/>
                <w:bCs/>
                <w:color w:val="000000"/>
              </w:rPr>
              <w:t>C</w:t>
            </w:r>
          </w:p>
        </w:tc>
        <w:tc>
          <w:tcPr>
            <w:tcW w:w="1619" w:type="dxa"/>
            <w:tcBorders>
              <w:top w:val="single" w:sz="8" w:space="0" w:color="auto"/>
              <w:left w:val="nil"/>
              <w:bottom w:val="single" w:sz="8" w:space="0" w:color="auto"/>
              <w:right w:val="single" w:sz="8" w:space="0" w:color="auto"/>
            </w:tcBorders>
            <w:shd w:val="clear" w:color="auto" w:fill="auto"/>
            <w:vAlign w:val="center"/>
            <w:hideMark/>
          </w:tcPr>
          <w:p w14:paraId="1CF229AE" w14:textId="77777777" w:rsidR="001520B8" w:rsidRPr="007211C4" w:rsidRDefault="001520B8" w:rsidP="004871DB">
            <w:pPr>
              <w:jc w:val="center"/>
              <w:rPr>
                <w:rFonts w:ascii="Times New Roman" w:hAnsi="Times New Roman" w:cs="Times New Roman"/>
                <w:b/>
                <w:bCs/>
                <w:color w:val="000000"/>
              </w:rPr>
            </w:pPr>
            <w:r w:rsidRPr="007211C4">
              <w:rPr>
                <w:rFonts w:ascii="Times New Roman" w:hAnsi="Times New Roman" w:cs="Times New Roman"/>
                <w:b/>
                <w:bCs/>
                <w:color w:val="000000"/>
              </w:rPr>
              <w:t>S</w:t>
            </w:r>
          </w:p>
        </w:tc>
      </w:tr>
      <w:tr w:rsidR="001520B8" w:rsidRPr="00BA7259" w14:paraId="3727B17F" w14:textId="77777777" w:rsidTr="004871DB">
        <w:trPr>
          <w:trHeight w:val="1546"/>
        </w:trPr>
        <w:tc>
          <w:tcPr>
            <w:tcW w:w="359" w:type="dxa"/>
            <w:tcBorders>
              <w:top w:val="nil"/>
              <w:left w:val="single" w:sz="8" w:space="0" w:color="000000"/>
              <w:bottom w:val="single" w:sz="8" w:space="0" w:color="000000"/>
              <w:right w:val="nil"/>
            </w:tcBorders>
            <w:shd w:val="clear" w:color="auto" w:fill="auto"/>
            <w:vAlign w:val="center"/>
            <w:hideMark/>
          </w:tcPr>
          <w:p w14:paraId="552D57E8"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c>
          <w:tcPr>
            <w:tcW w:w="17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924B2E"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Nosaukums</w:t>
            </w:r>
          </w:p>
        </w:tc>
        <w:tc>
          <w:tcPr>
            <w:tcW w:w="1722" w:type="dxa"/>
            <w:tcBorders>
              <w:top w:val="single" w:sz="8" w:space="0" w:color="auto"/>
              <w:left w:val="nil"/>
              <w:bottom w:val="single" w:sz="8" w:space="0" w:color="auto"/>
              <w:right w:val="single" w:sz="8" w:space="0" w:color="auto"/>
            </w:tcBorders>
            <w:shd w:val="clear" w:color="auto" w:fill="auto"/>
            <w:vAlign w:val="center"/>
            <w:hideMark/>
          </w:tcPr>
          <w:p w14:paraId="525AECC4" w14:textId="77777777" w:rsidR="001520B8" w:rsidRPr="00BA7259" w:rsidRDefault="001520B8" w:rsidP="004871DB">
            <w:pPr>
              <w:jc w:val="center"/>
              <w:rPr>
                <w:rFonts w:ascii="Times New Roman" w:hAnsi="Times New Roman" w:cs="Times New Roman"/>
                <w:color w:val="000000"/>
              </w:rPr>
            </w:pPr>
            <w:r w:rsidRPr="00BA7259">
              <w:rPr>
                <w:rFonts w:ascii="Times New Roman" w:hAnsi="Times New Roman" w:cs="Times New Roman"/>
                <w:color w:val="000000"/>
              </w:rPr>
              <w:t>Prognoze degvielas iepirkuma apjomam uz  12 (divpadsmit) mēnešiem</w:t>
            </w:r>
          </w:p>
        </w:tc>
        <w:tc>
          <w:tcPr>
            <w:tcW w:w="1988" w:type="dxa"/>
            <w:tcBorders>
              <w:top w:val="nil"/>
              <w:left w:val="nil"/>
              <w:bottom w:val="single" w:sz="8" w:space="0" w:color="000000"/>
              <w:right w:val="single" w:sz="8" w:space="0" w:color="000000"/>
            </w:tcBorders>
            <w:shd w:val="clear" w:color="auto" w:fill="auto"/>
            <w:vAlign w:val="center"/>
            <w:hideMark/>
          </w:tcPr>
          <w:p w14:paraId="0539F8DE" w14:textId="77777777" w:rsidR="001520B8" w:rsidRPr="00BA7259" w:rsidRDefault="001520B8" w:rsidP="004871DB">
            <w:pPr>
              <w:jc w:val="center"/>
              <w:rPr>
                <w:rFonts w:ascii="Times New Roman" w:hAnsi="Times New Roman" w:cs="Times New Roman"/>
                <w:color w:val="000000"/>
              </w:rPr>
            </w:pPr>
            <w:r w:rsidRPr="00BA7259">
              <w:rPr>
                <w:rFonts w:ascii="Times New Roman" w:hAnsi="Times New Roman" w:cs="Times New Roman"/>
                <w:color w:val="000000"/>
              </w:rPr>
              <w:t xml:space="preserve">Degvielas mazumtirdzniecības vidējā dienas cena, EUR bez PVN </w:t>
            </w:r>
            <w:r w:rsidRPr="00BA7259">
              <w:rPr>
                <w:rFonts w:ascii="Times New Roman" w:hAnsi="Times New Roman" w:cs="Times New Roman"/>
                <w:color w:val="000000"/>
                <w:vertAlign w:val="superscript"/>
              </w:rPr>
              <w:t>*</w:t>
            </w:r>
          </w:p>
        </w:tc>
        <w:tc>
          <w:tcPr>
            <w:tcW w:w="1988" w:type="dxa"/>
            <w:tcBorders>
              <w:top w:val="nil"/>
              <w:left w:val="nil"/>
              <w:bottom w:val="single" w:sz="8" w:space="0" w:color="000000"/>
              <w:right w:val="single" w:sz="8" w:space="0" w:color="000000"/>
            </w:tcBorders>
            <w:shd w:val="clear" w:color="auto" w:fill="auto"/>
            <w:vAlign w:val="center"/>
            <w:hideMark/>
          </w:tcPr>
          <w:p w14:paraId="1C0D1213" w14:textId="2269E730" w:rsidR="001520B8" w:rsidRPr="00BA7259" w:rsidRDefault="001520B8" w:rsidP="004871DB">
            <w:pPr>
              <w:jc w:val="center"/>
              <w:rPr>
                <w:rFonts w:ascii="Times New Roman" w:hAnsi="Times New Roman" w:cs="Times New Roman"/>
                <w:color w:val="000000"/>
              </w:rPr>
            </w:pPr>
            <w:r w:rsidRPr="00BA7259">
              <w:rPr>
                <w:rFonts w:ascii="Times New Roman" w:hAnsi="Times New Roman" w:cs="Times New Roman"/>
                <w:color w:val="000000"/>
              </w:rPr>
              <w:t>Piedāvātā pastāvīgā degvielas cenas atlaide</w:t>
            </w:r>
            <w:r w:rsidR="00DE7A5A" w:rsidRPr="00BA7259">
              <w:rPr>
                <w:rFonts w:ascii="Times New Roman" w:hAnsi="Times New Roman" w:cs="Times New Roman"/>
                <w:color w:val="000000"/>
              </w:rPr>
              <w:t xml:space="preserve"> </w:t>
            </w:r>
            <w:r w:rsidRPr="00BA7259">
              <w:rPr>
                <w:rFonts w:ascii="Times New Roman" w:hAnsi="Times New Roman" w:cs="Times New Roman"/>
                <w:color w:val="000000"/>
              </w:rPr>
              <w:t>EUR no mazumtirdzniecības cenas</w:t>
            </w:r>
          </w:p>
        </w:tc>
        <w:tc>
          <w:tcPr>
            <w:tcW w:w="1619" w:type="dxa"/>
            <w:tcBorders>
              <w:top w:val="nil"/>
              <w:left w:val="nil"/>
              <w:bottom w:val="single" w:sz="8" w:space="0" w:color="000000"/>
              <w:right w:val="single" w:sz="8" w:space="0" w:color="000000"/>
            </w:tcBorders>
            <w:shd w:val="clear" w:color="auto" w:fill="auto"/>
            <w:vAlign w:val="center"/>
            <w:hideMark/>
          </w:tcPr>
          <w:p w14:paraId="5C049728" w14:textId="081F6612" w:rsidR="001520B8" w:rsidRPr="00BA7259" w:rsidRDefault="001520B8" w:rsidP="00E659E8">
            <w:pPr>
              <w:jc w:val="center"/>
              <w:rPr>
                <w:rFonts w:ascii="Times New Roman" w:hAnsi="Times New Roman" w:cs="Times New Roman"/>
                <w:color w:val="000000"/>
              </w:rPr>
            </w:pPr>
            <w:r w:rsidRPr="00BA7259">
              <w:rPr>
                <w:rFonts w:ascii="Times New Roman" w:hAnsi="Times New Roman" w:cs="Times New Roman"/>
                <w:color w:val="000000"/>
              </w:rPr>
              <w:t>Piedāvātā summa ar atlaidi S=A*(B-C)</w:t>
            </w:r>
          </w:p>
        </w:tc>
      </w:tr>
      <w:tr w:rsidR="001520B8" w:rsidRPr="00BA7259" w14:paraId="328731FE" w14:textId="77777777" w:rsidTr="004871DB">
        <w:trPr>
          <w:trHeight w:val="315"/>
        </w:trPr>
        <w:tc>
          <w:tcPr>
            <w:tcW w:w="359" w:type="dxa"/>
            <w:tcBorders>
              <w:top w:val="nil"/>
              <w:left w:val="single" w:sz="8" w:space="0" w:color="000000"/>
              <w:bottom w:val="single" w:sz="8" w:space="0" w:color="000000"/>
              <w:right w:val="single" w:sz="8" w:space="0" w:color="000000"/>
            </w:tcBorders>
            <w:shd w:val="clear" w:color="auto" w:fill="auto"/>
            <w:vAlign w:val="center"/>
            <w:hideMark/>
          </w:tcPr>
          <w:p w14:paraId="08D1386C" w14:textId="77777777" w:rsidR="001520B8" w:rsidRPr="00BA7259" w:rsidRDefault="001520B8" w:rsidP="004871DB">
            <w:pPr>
              <w:jc w:val="center"/>
              <w:rPr>
                <w:rFonts w:ascii="Times New Roman" w:hAnsi="Times New Roman" w:cs="Times New Roman"/>
                <w:b/>
                <w:bCs/>
                <w:color w:val="000000"/>
              </w:rPr>
            </w:pPr>
            <w:r w:rsidRPr="00BA7259">
              <w:rPr>
                <w:rFonts w:ascii="Times New Roman" w:hAnsi="Times New Roman" w:cs="Times New Roman"/>
                <w:b/>
                <w:bCs/>
                <w:color w:val="000000"/>
              </w:rPr>
              <w:t>1</w:t>
            </w:r>
          </w:p>
        </w:tc>
        <w:tc>
          <w:tcPr>
            <w:tcW w:w="1734" w:type="dxa"/>
            <w:tcBorders>
              <w:top w:val="nil"/>
              <w:left w:val="nil"/>
              <w:bottom w:val="single" w:sz="8" w:space="0" w:color="000000"/>
              <w:right w:val="nil"/>
            </w:tcBorders>
            <w:shd w:val="clear" w:color="auto" w:fill="auto"/>
            <w:vAlign w:val="center"/>
            <w:hideMark/>
          </w:tcPr>
          <w:p w14:paraId="5D6E2E32"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Dīzeļdegviela (EN590)</w:t>
            </w:r>
          </w:p>
        </w:tc>
        <w:tc>
          <w:tcPr>
            <w:tcW w:w="1722" w:type="dxa"/>
            <w:tcBorders>
              <w:top w:val="nil"/>
              <w:left w:val="single" w:sz="8" w:space="0" w:color="auto"/>
              <w:bottom w:val="single" w:sz="8" w:space="0" w:color="auto"/>
              <w:right w:val="single" w:sz="8" w:space="0" w:color="auto"/>
            </w:tcBorders>
            <w:shd w:val="clear" w:color="auto" w:fill="auto"/>
            <w:vAlign w:val="center"/>
            <w:hideMark/>
          </w:tcPr>
          <w:p w14:paraId="66EF1F62" w14:textId="766DA3F5" w:rsidR="001520B8" w:rsidRPr="00BA7259" w:rsidRDefault="007F2841" w:rsidP="004871DB">
            <w:pPr>
              <w:jc w:val="center"/>
              <w:rPr>
                <w:rFonts w:ascii="Times New Roman" w:hAnsi="Times New Roman" w:cs="Times New Roman"/>
                <w:color w:val="000000"/>
              </w:rPr>
            </w:pPr>
            <w:r>
              <w:rPr>
                <w:rFonts w:ascii="Times New Roman" w:hAnsi="Times New Roman" w:cs="Times New Roman"/>
                <w:color w:val="000000"/>
              </w:rPr>
              <w:t>18500</w:t>
            </w:r>
            <w:r w:rsidR="001520B8" w:rsidRPr="00BA7259">
              <w:rPr>
                <w:rFonts w:ascii="Times New Roman" w:hAnsi="Times New Roman" w:cs="Times New Roman"/>
                <w:color w:val="000000"/>
              </w:rPr>
              <w:t>.00</w:t>
            </w:r>
          </w:p>
        </w:tc>
        <w:tc>
          <w:tcPr>
            <w:tcW w:w="1988" w:type="dxa"/>
            <w:tcBorders>
              <w:top w:val="nil"/>
              <w:left w:val="nil"/>
              <w:bottom w:val="single" w:sz="8" w:space="0" w:color="000000"/>
              <w:right w:val="single" w:sz="8" w:space="0" w:color="000000"/>
            </w:tcBorders>
            <w:shd w:val="clear" w:color="auto" w:fill="auto"/>
            <w:vAlign w:val="center"/>
            <w:hideMark/>
          </w:tcPr>
          <w:p w14:paraId="7E93F007"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c>
          <w:tcPr>
            <w:tcW w:w="1988" w:type="dxa"/>
            <w:tcBorders>
              <w:top w:val="nil"/>
              <w:left w:val="nil"/>
              <w:bottom w:val="single" w:sz="8" w:space="0" w:color="000000"/>
              <w:right w:val="single" w:sz="8" w:space="0" w:color="000000"/>
            </w:tcBorders>
            <w:shd w:val="clear" w:color="auto" w:fill="auto"/>
            <w:vAlign w:val="center"/>
            <w:hideMark/>
          </w:tcPr>
          <w:p w14:paraId="0C6C3F4C"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c>
          <w:tcPr>
            <w:tcW w:w="1619" w:type="dxa"/>
            <w:tcBorders>
              <w:top w:val="nil"/>
              <w:left w:val="nil"/>
              <w:bottom w:val="single" w:sz="8" w:space="0" w:color="000000"/>
              <w:right w:val="single" w:sz="8" w:space="0" w:color="000000"/>
            </w:tcBorders>
            <w:shd w:val="clear" w:color="auto" w:fill="auto"/>
            <w:vAlign w:val="center"/>
            <w:hideMark/>
          </w:tcPr>
          <w:p w14:paraId="2FC4F8BD"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r>
      <w:tr w:rsidR="001520B8" w:rsidRPr="00BA7259" w14:paraId="110C73E7" w14:textId="77777777" w:rsidTr="004871DB">
        <w:trPr>
          <w:trHeight w:val="300"/>
        </w:trPr>
        <w:tc>
          <w:tcPr>
            <w:tcW w:w="359" w:type="dxa"/>
            <w:tcBorders>
              <w:top w:val="nil"/>
              <w:left w:val="single" w:sz="8" w:space="0" w:color="000000"/>
              <w:bottom w:val="nil"/>
              <w:right w:val="single" w:sz="8" w:space="0" w:color="000000"/>
            </w:tcBorders>
            <w:shd w:val="clear" w:color="auto" w:fill="auto"/>
            <w:vAlign w:val="center"/>
            <w:hideMark/>
          </w:tcPr>
          <w:p w14:paraId="0795B41E" w14:textId="77777777" w:rsidR="001520B8" w:rsidRPr="00BA7259" w:rsidRDefault="001520B8" w:rsidP="004871DB">
            <w:pPr>
              <w:jc w:val="center"/>
              <w:rPr>
                <w:rFonts w:ascii="Times New Roman" w:hAnsi="Times New Roman" w:cs="Times New Roman"/>
                <w:b/>
                <w:bCs/>
                <w:color w:val="000000"/>
              </w:rPr>
            </w:pPr>
            <w:r w:rsidRPr="00BA7259">
              <w:rPr>
                <w:rFonts w:ascii="Times New Roman" w:hAnsi="Times New Roman" w:cs="Times New Roman"/>
                <w:b/>
                <w:bCs/>
                <w:color w:val="000000"/>
              </w:rPr>
              <w:t>2</w:t>
            </w:r>
          </w:p>
        </w:tc>
        <w:tc>
          <w:tcPr>
            <w:tcW w:w="1734" w:type="dxa"/>
            <w:tcBorders>
              <w:top w:val="nil"/>
              <w:left w:val="nil"/>
              <w:bottom w:val="nil"/>
              <w:right w:val="single" w:sz="8" w:space="0" w:color="000000"/>
            </w:tcBorders>
            <w:shd w:val="clear" w:color="auto" w:fill="auto"/>
            <w:vAlign w:val="center"/>
            <w:hideMark/>
          </w:tcPr>
          <w:p w14:paraId="152BAA62" w14:textId="77777777" w:rsidR="001520B8" w:rsidRPr="00BA7259" w:rsidRDefault="001520B8" w:rsidP="004871DB">
            <w:pPr>
              <w:rPr>
                <w:rFonts w:ascii="Times New Roman" w:hAnsi="Times New Roman" w:cs="Times New Roman"/>
                <w:color w:val="000000"/>
              </w:rPr>
            </w:pPr>
            <w:proofErr w:type="spellStart"/>
            <w:r w:rsidRPr="00BA7259">
              <w:rPr>
                <w:rFonts w:ascii="Times New Roman" w:hAnsi="Times New Roman" w:cs="Times New Roman"/>
                <w:color w:val="000000"/>
              </w:rPr>
              <w:t>Bezsvina</w:t>
            </w:r>
            <w:proofErr w:type="spellEnd"/>
            <w:r w:rsidRPr="00BA7259">
              <w:rPr>
                <w:rFonts w:ascii="Times New Roman" w:hAnsi="Times New Roman" w:cs="Times New Roman"/>
                <w:color w:val="000000"/>
              </w:rPr>
              <w:t xml:space="preserve"> benzīns (EN228) ar oktānskaitli (95E)</w:t>
            </w:r>
          </w:p>
        </w:tc>
        <w:tc>
          <w:tcPr>
            <w:tcW w:w="1722" w:type="dxa"/>
            <w:tcBorders>
              <w:top w:val="nil"/>
              <w:left w:val="nil"/>
              <w:bottom w:val="single" w:sz="8" w:space="0" w:color="000000"/>
              <w:right w:val="single" w:sz="8" w:space="0" w:color="000000"/>
            </w:tcBorders>
            <w:shd w:val="clear" w:color="auto" w:fill="auto"/>
            <w:vAlign w:val="center"/>
            <w:hideMark/>
          </w:tcPr>
          <w:p w14:paraId="47343004" w14:textId="453FF729" w:rsidR="001520B8" w:rsidRPr="00BA7259" w:rsidRDefault="001520B8" w:rsidP="004871DB">
            <w:pPr>
              <w:jc w:val="center"/>
              <w:rPr>
                <w:rFonts w:ascii="Times New Roman" w:hAnsi="Times New Roman" w:cs="Times New Roman"/>
                <w:color w:val="000000"/>
              </w:rPr>
            </w:pPr>
            <w:r w:rsidRPr="00BA7259">
              <w:rPr>
                <w:rFonts w:ascii="Times New Roman" w:hAnsi="Times New Roman" w:cs="Times New Roman"/>
                <w:color w:val="000000"/>
              </w:rPr>
              <w:t>1</w:t>
            </w:r>
            <w:r w:rsidR="007F2841">
              <w:rPr>
                <w:rFonts w:ascii="Times New Roman" w:hAnsi="Times New Roman" w:cs="Times New Roman"/>
                <w:color w:val="000000"/>
              </w:rPr>
              <w:t>4</w:t>
            </w:r>
            <w:r w:rsidRPr="00BA7259">
              <w:rPr>
                <w:rFonts w:ascii="Times New Roman" w:hAnsi="Times New Roman" w:cs="Times New Roman"/>
                <w:color w:val="000000"/>
              </w:rPr>
              <w:t>000.00</w:t>
            </w:r>
          </w:p>
        </w:tc>
        <w:tc>
          <w:tcPr>
            <w:tcW w:w="1988" w:type="dxa"/>
            <w:tcBorders>
              <w:top w:val="nil"/>
              <w:left w:val="nil"/>
              <w:bottom w:val="nil"/>
              <w:right w:val="single" w:sz="8" w:space="0" w:color="000000"/>
            </w:tcBorders>
            <w:shd w:val="clear" w:color="auto" w:fill="auto"/>
            <w:vAlign w:val="center"/>
            <w:hideMark/>
          </w:tcPr>
          <w:p w14:paraId="3822EF0F"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c>
          <w:tcPr>
            <w:tcW w:w="1988" w:type="dxa"/>
            <w:tcBorders>
              <w:top w:val="nil"/>
              <w:left w:val="nil"/>
              <w:bottom w:val="nil"/>
              <w:right w:val="single" w:sz="8" w:space="0" w:color="000000"/>
            </w:tcBorders>
            <w:shd w:val="clear" w:color="auto" w:fill="auto"/>
            <w:vAlign w:val="center"/>
            <w:hideMark/>
          </w:tcPr>
          <w:p w14:paraId="2F39D19D"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c>
          <w:tcPr>
            <w:tcW w:w="1619" w:type="dxa"/>
            <w:tcBorders>
              <w:top w:val="nil"/>
              <w:left w:val="nil"/>
              <w:bottom w:val="nil"/>
              <w:right w:val="single" w:sz="8" w:space="0" w:color="000000"/>
            </w:tcBorders>
            <w:shd w:val="clear" w:color="auto" w:fill="auto"/>
            <w:vAlign w:val="center"/>
            <w:hideMark/>
          </w:tcPr>
          <w:p w14:paraId="582B5298" w14:textId="77777777" w:rsidR="001520B8" w:rsidRPr="00BA7259" w:rsidRDefault="001520B8" w:rsidP="004871DB">
            <w:pPr>
              <w:rPr>
                <w:rFonts w:ascii="Times New Roman" w:hAnsi="Times New Roman" w:cs="Times New Roman"/>
                <w:color w:val="000000"/>
              </w:rPr>
            </w:pPr>
            <w:r w:rsidRPr="00BA7259">
              <w:rPr>
                <w:rFonts w:ascii="Times New Roman" w:hAnsi="Times New Roman" w:cs="Times New Roman"/>
                <w:color w:val="000000"/>
              </w:rPr>
              <w:t> </w:t>
            </w:r>
          </w:p>
        </w:tc>
      </w:tr>
      <w:tr w:rsidR="001520B8" w:rsidRPr="007211C4" w14:paraId="1CB84B91" w14:textId="77777777" w:rsidTr="004871DB">
        <w:trPr>
          <w:trHeight w:val="300"/>
        </w:trPr>
        <w:tc>
          <w:tcPr>
            <w:tcW w:w="359" w:type="dxa"/>
            <w:tcBorders>
              <w:top w:val="single" w:sz="8" w:space="0" w:color="000000"/>
              <w:left w:val="single" w:sz="8" w:space="0" w:color="000000"/>
              <w:bottom w:val="nil"/>
              <w:right w:val="single" w:sz="8" w:space="0" w:color="000000"/>
            </w:tcBorders>
            <w:shd w:val="clear" w:color="auto" w:fill="auto"/>
            <w:vAlign w:val="center"/>
            <w:hideMark/>
          </w:tcPr>
          <w:p w14:paraId="25C720DD" w14:textId="77777777" w:rsidR="001520B8" w:rsidRPr="00BA7259" w:rsidRDefault="001520B8" w:rsidP="004871DB">
            <w:pPr>
              <w:jc w:val="center"/>
              <w:rPr>
                <w:rFonts w:ascii="Times New Roman" w:hAnsi="Times New Roman" w:cs="Times New Roman"/>
                <w:b/>
                <w:bCs/>
                <w:color w:val="000000"/>
              </w:rPr>
            </w:pPr>
            <w:r w:rsidRPr="00BA7259">
              <w:rPr>
                <w:rFonts w:ascii="Times New Roman" w:hAnsi="Times New Roman" w:cs="Times New Roman"/>
                <w:b/>
                <w:bCs/>
                <w:color w:val="000000"/>
              </w:rPr>
              <w:t>3</w:t>
            </w:r>
          </w:p>
        </w:tc>
        <w:tc>
          <w:tcPr>
            <w:tcW w:w="1734" w:type="dxa"/>
            <w:tcBorders>
              <w:top w:val="single" w:sz="8" w:space="0" w:color="000000"/>
              <w:left w:val="nil"/>
              <w:bottom w:val="nil"/>
              <w:right w:val="single" w:sz="8" w:space="0" w:color="000000"/>
            </w:tcBorders>
            <w:shd w:val="clear" w:color="auto" w:fill="auto"/>
            <w:vAlign w:val="center"/>
            <w:hideMark/>
          </w:tcPr>
          <w:p w14:paraId="63447DBF" w14:textId="77777777" w:rsidR="001520B8" w:rsidRPr="00BA7259" w:rsidRDefault="001520B8" w:rsidP="004871DB">
            <w:pPr>
              <w:rPr>
                <w:rFonts w:ascii="Times New Roman" w:hAnsi="Times New Roman" w:cs="Times New Roman"/>
                <w:color w:val="000000"/>
              </w:rPr>
            </w:pPr>
            <w:proofErr w:type="spellStart"/>
            <w:r w:rsidRPr="00BA7259">
              <w:rPr>
                <w:rFonts w:ascii="Times New Roman" w:hAnsi="Times New Roman" w:cs="Times New Roman"/>
                <w:color w:val="000000"/>
              </w:rPr>
              <w:t>Bezsvina</w:t>
            </w:r>
            <w:proofErr w:type="spellEnd"/>
            <w:r w:rsidRPr="00BA7259">
              <w:rPr>
                <w:rFonts w:ascii="Times New Roman" w:hAnsi="Times New Roman" w:cs="Times New Roman"/>
                <w:color w:val="000000"/>
              </w:rPr>
              <w:t xml:space="preserve"> benzīns (EN228) ar oktānskaitli (98E)</w:t>
            </w:r>
          </w:p>
        </w:tc>
        <w:tc>
          <w:tcPr>
            <w:tcW w:w="1722" w:type="dxa"/>
            <w:tcBorders>
              <w:top w:val="nil"/>
              <w:left w:val="nil"/>
              <w:bottom w:val="nil"/>
              <w:right w:val="single" w:sz="8" w:space="0" w:color="000000"/>
            </w:tcBorders>
            <w:shd w:val="clear" w:color="auto" w:fill="auto"/>
            <w:vAlign w:val="center"/>
            <w:hideMark/>
          </w:tcPr>
          <w:p w14:paraId="559902D2" w14:textId="00A279E1" w:rsidR="001520B8" w:rsidRPr="00BA7259" w:rsidRDefault="007F2841" w:rsidP="004871DB">
            <w:pPr>
              <w:jc w:val="center"/>
              <w:rPr>
                <w:rFonts w:ascii="Times New Roman" w:hAnsi="Times New Roman" w:cs="Times New Roman"/>
                <w:color w:val="000000"/>
              </w:rPr>
            </w:pPr>
            <w:r>
              <w:rPr>
                <w:rFonts w:ascii="Times New Roman" w:hAnsi="Times New Roman" w:cs="Times New Roman"/>
                <w:color w:val="000000"/>
              </w:rPr>
              <w:t>9</w:t>
            </w:r>
            <w:r w:rsidR="001520B8" w:rsidRPr="00BA7259">
              <w:rPr>
                <w:rFonts w:ascii="Times New Roman" w:hAnsi="Times New Roman" w:cs="Times New Roman"/>
                <w:color w:val="000000"/>
              </w:rPr>
              <w:t>00.00</w:t>
            </w:r>
          </w:p>
        </w:tc>
        <w:tc>
          <w:tcPr>
            <w:tcW w:w="1988" w:type="dxa"/>
            <w:tcBorders>
              <w:top w:val="single" w:sz="8" w:space="0" w:color="000000"/>
              <w:left w:val="nil"/>
              <w:bottom w:val="nil"/>
              <w:right w:val="single" w:sz="8" w:space="0" w:color="000000"/>
            </w:tcBorders>
            <w:shd w:val="clear" w:color="auto" w:fill="auto"/>
            <w:vAlign w:val="center"/>
            <w:hideMark/>
          </w:tcPr>
          <w:p w14:paraId="6A0E047C"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c>
          <w:tcPr>
            <w:tcW w:w="1988" w:type="dxa"/>
            <w:tcBorders>
              <w:top w:val="single" w:sz="8" w:space="0" w:color="000000"/>
              <w:left w:val="nil"/>
              <w:bottom w:val="nil"/>
              <w:right w:val="single" w:sz="8" w:space="0" w:color="000000"/>
            </w:tcBorders>
            <w:shd w:val="clear" w:color="auto" w:fill="auto"/>
            <w:vAlign w:val="center"/>
            <w:hideMark/>
          </w:tcPr>
          <w:p w14:paraId="36CEECDA"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c>
          <w:tcPr>
            <w:tcW w:w="1619" w:type="dxa"/>
            <w:tcBorders>
              <w:top w:val="single" w:sz="8" w:space="0" w:color="000000"/>
              <w:left w:val="nil"/>
              <w:bottom w:val="nil"/>
              <w:right w:val="single" w:sz="8" w:space="0" w:color="000000"/>
            </w:tcBorders>
            <w:shd w:val="clear" w:color="auto" w:fill="auto"/>
            <w:vAlign w:val="center"/>
            <w:hideMark/>
          </w:tcPr>
          <w:p w14:paraId="3B613EF0" w14:textId="77777777" w:rsidR="001520B8" w:rsidRPr="007211C4" w:rsidRDefault="001520B8" w:rsidP="004871DB">
            <w:pPr>
              <w:rPr>
                <w:rFonts w:ascii="Times New Roman" w:hAnsi="Times New Roman" w:cs="Times New Roman"/>
                <w:color w:val="000000"/>
              </w:rPr>
            </w:pPr>
            <w:r w:rsidRPr="007211C4">
              <w:rPr>
                <w:rFonts w:ascii="Times New Roman" w:hAnsi="Times New Roman" w:cs="Times New Roman"/>
                <w:color w:val="000000"/>
              </w:rPr>
              <w:t> </w:t>
            </w:r>
          </w:p>
        </w:tc>
      </w:tr>
      <w:tr w:rsidR="001520B8" w:rsidRPr="007211C4" w14:paraId="7FED77B6" w14:textId="77777777" w:rsidTr="004871DB">
        <w:trPr>
          <w:trHeight w:val="315"/>
        </w:trPr>
        <w:tc>
          <w:tcPr>
            <w:tcW w:w="779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6537AD00" w14:textId="77777777" w:rsidR="001520B8" w:rsidRPr="007211C4" w:rsidRDefault="001520B8" w:rsidP="004871DB">
            <w:pPr>
              <w:jc w:val="center"/>
              <w:rPr>
                <w:rFonts w:ascii="Times New Roman" w:hAnsi="Times New Roman" w:cs="Times New Roman"/>
                <w:b/>
                <w:bCs/>
                <w:color w:val="000000"/>
              </w:rPr>
            </w:pPr>
            <w:r w:rsidRPr="007211C4">
              <w:rPr>
                <w:rFonts w:ascii="Times New Roman" w:hAnsi="Times New Roman" w:cs="Times New Roman"/>
                <w:b/>
                <w:bCs/>
                <w:color w:val="000000"/>
              </w:rPr>
              <w:t>KOPĒJĀ PIEDĀVĀJUMA SUMMA (1+2+3) EUR, bez PVN</w:t>
            </w:r>
          </w:p>
        </w:tc>
        <w:tc>
          <w:tcPr>
            <w:tcW w:w="1619" w:type="dxa"/>
            <w:tcBorders>
              <w:top w:val="single" w:sz="8" w:space="0" w:color="000000"/>
              <w:left w:val="nil"/>
              <w:bottom w:val="single" w:sz="8" w:space="0" w:color="000000"/>
              <w:right w:val="single" w:sz="8" w:space="0" w:color="000000"/>
            </w:tcBorders>
            <w:shd w:val="clear" w:color="auto" w:fill="auto"/>
            <w:vAlign w:val="center"/>
            <w:hideMark/>
          </w:tcPr>
          <w:p w14:paraId="23F4C31A" w14:textId="77777777" w:rsidR="001520B8" w:rsidRPr="007211C4" w:rsidRDefault="001520B8" w:rsidP="004871DB">
            <w:pPr>
              <w:rPr>
                <w:rFonts w:ascii="Times New Roman" w:hAnsi="Times New Roman" w:cs="Times New Roman"/>
                <w:b/>
                <w:bCs/>
                <w:color w:val="000000"/>
              </w:rPr>
            </w:pPr>
            <w:r w:rsidRPr="007211C4">
              <w:rPr>
                <w:rFonts w:ascii="Times New Roman" w:hAnsi="Times New Roman" w:cs="Times New Roman"/>
                <w:b/>
                <w:bCs/>
                <w:color w:val="000000"/>
              </w:rPr>
              <w:t> </w:t>
            </w:r>
          </w:p>
        </w:tc>
      </w:tr>
    </w:tbl>
    <w:p w14:paraId="63A510D7" w14:textId="77777777" w:rsidR="008168D8" w:rsidRDefault="008168D8" w:rsidP="001520B8">
      <w:pPr>
        <w:jc w:val="both"/>
        <w:rPr>
          <w:rFonts w:ascii="Times New Roman" w:hAnsi="Times New Roman" w:cs="Times New Roman"/>
          <w:vertAlign w:val="superscript"/>
        </w:rPr>
      </w:pPr>
    </w:p>
    <w:p w14:paraId="7C91ADF2" w14:textId="05FB2470" w:rsidR="001520B8" w:rsidRPr="007211C4" w:rsidRDefault="001520B8" w:rsidP="001520B8">
      <w:pPr>
        <w:jc w:val="both"/>
        <w:rPr>
          <w:rFonts w:ascii="Times New Roman" w:hAnsi="Times New Roman" w:cs="Times New Roman"/>
        </w:rPr>
      </w:pPr>
      <w:r w:rsidRPr="007211C4">
        <w:rPr>
          <w:rFonts w:ascii="Times New Roman" w:hAnsi="Times New Roman" w:cs="Times New Roman"/>
          <w:vertAlign w:val="superscript"/>
        </w:rPr>
        <w:t>*</w:t>
      </w:r>
      <w:r w:rsidRPr="007211C4">
        <w:rPr>
          <w:rFonts w:ascii="Times New Roman" w:hAnsi="Times New Roman" w:cs="Times New Roman"/>
        </w:rPr>
        <w:t>Norāda attiecīgās degvielas cenu par vienu litru DUS, kas atrodas vistuvāk adresei Fēniksa iela 4, Liepājā, un kas nodrošina pakalpojuma sniegšanu saskaņā ar iepirkuma Tehniskās specifikācijas 2.punkta tabulas 1.-2.punktā noteiktajām prasībām.</w:t>
      </w:r>
      <w:r w:rsidRPr="007211C4">
        <w:rPr>
          <w:rFonts w:ascii="Times New Roman" w:eastAsia="Arial Unicode MS" w:hAnsi="Times New Roman" w:cs="Times New Roman"/>
          <w:color w:val="000000"/>
          <w:szCs w:val="24"/>
          <w:lang w:bidi="lv-LV"/>
        </w:rPr>
        <w:t xml:space="preserve"> </w:t>
      </w:r>
      <w:r w:rsidRPr="007211C4">
        <w:rPr>
          <w:rFonts w:ascii="Times New Roman" w:hAnsi="Times New Roman" w:cs="Times New Roman"/>
          <w:lang w:bidi="lv-LV"/>
        </w:rPr>
        <w:t xml:space="preserve">Pretendents uzrāda benzīna 95 E, 98 E un dīzeļdegvielas EN590 mazumtirdzniecības cenu </w:t>
      </w:r>
      <w:r w:rsidR="00030EE5">
        <w:rPr>
          <w:rFonts w:ascii="Times New Roman" w:hAnsi="Times New Roman" w:cs="Times New Roman"/>
          <w:lang w:bidi="lv-LV"/>
        </w:rPr>
        <w:t xml:space="preserve">iepirkuma </w:t>
      </w:r>
      <w:r w:rsidRPr="007211C4">
        <w:rPr>
          <w:rFonts w:ascii="Times New Roman" w:hAnsi="Times New Roman" w:cs="Times New Roman"/>
          <w:lang w:bidi="lv-LV"/>
        </w:rPr>
        <w:t>izsludināšanas dienā.</w:t>
      </w:r>
    </w:p>
    <w:p w14:paraId="3A98F4AD" w14:textId="3B57BE6F" w:rsidR="001520B8" w:rsidRPr="007211C4" w:rsidRDefault="001520B8" w:rsidP="001520B8">
      <w:pPr>
        <w:jc w:val="both"/>
        <w:rPr>
          <w:rFonts w:ascii="Times New Roman" w:hAnsi="Times New Roman" w:cs="Times New Roman"/>
        </w:rPr>
      </w:pPr>
      <w:r w:rsidRPr="007211C4">
        <w:rPr>
          <w:rFonts w:ascii="Times New Roman" w:hAnsi="Times New Roman" w:cs="Times New Roman"/>
        </w:rPr>
        <w:t>Apliecin</w:t>
      </w:r>
      <w:r w:rsidR="00E659E8">
        <w:rPr>
          <w:rFonts w:ascii="Times New Roman" w:hAnsi="Times New Roman" w:cs="Times New Roman"/>
        </w:rPr>
        <w:t>ām</w:t>
      </w:r>
      <w:r w:rsidRPr="007211C4">
        <w:rPr>
          <w:rFonts w:ascii="Times New Roman" w:hAnsi="Times New Roman" w:cs="Times New Roman"/>
        </w:rPr>
        <w:t xml:space="preserve">, ka Līguma izpildes laikā nodrošināsim finanšu piedāvājumā norādīto pastāvīgo degvielas cenas atlaidi EUR no viena litra mazumtirdzniecības cenas. </w:t>
      </w:r>
    </w:p>
    <w:p w14:paraId="2A2D654C" w14:textId="77777777" w:rsidR="00416900" w:rsidRPr="007211C4" w:rsidRDefault="00416900" w:rsidP="00173306">
      <w:pPr>
        <w:widowControl w:val="0"/>
        <w:tabs>
          <w:tab w:val="left" w:pos="5165"/>
        </w:tabs>
        <w:suppressAutoHyphens/>
        <w:autoSpaceDE w:val="0"/>
        <w:spacing w:after="0" w:line="240" w:lineRule="auto"/>
        <w:ind w:left="5760" w:hanging="5760"/>
        <w:rPr>
          <w:rFonts w:ascii="Times New Roman" w:eastAsia="Times New Roman" w:hAnsi="Times New Roman" w:cs="Times New Roman"/>
          <w:bCs/>
          <w:iCs/>
          <w:spacing w:val="-3"/>
          <w:kern w:val="1"/>
          <w:sz w:val="24"/>
          <w:szCs w:val="24"/>
          <w:lang w:eastAsia="zh-CN"/>
        </w:rPr>
      </w:pPr>
    </w:p>
    <w:p w14:paraId="6BDD40CF" w14:textId="77777777" w:rsidR="00416900" w:rsidRPr="007211C4" w:rsidRDefault="00416900" w:rsidP="00173306">
      <w:pPr>
        <w:widowControl w:val="0"/>
        <w:tabs>
          <w:tab w:val="left" w:pos="5165"/>
        </w:tabs>
        <w:suppressAutoHyphens/>
        <w:autoSpaceDE w:val="0"/>
        <w:spacing w:after="0" w:line="240" w:lineRule="auto"/>
        <w:ind w:left="5760" w:hanging="5760"/>
        <w:rPr>
          <w:rFonts w:ascii="Times New Roman" w:eastAsia="Times New Roman" w:hAnsi="Times New Roman" w:cs="Times New Roman"/>
          <w:bCs/>
          <w:iCs/>
          <w:spacing w:val="-3"/>
          <w:kern w:val="1"/>
          <w:sz w:val="24"/>
          <w:szCs w:val="24"/>
          <w:lang w:eastAsia="zh-CN"/>
        </w:rPr>
      </w:pPr>
    </w:p>
    <w:tbl>
      <w:tblPr>
        <w:tblW w:w="8822" w:type="dxa"/>
        <w:tblInd w:w="108" w:type="dxa"/>
        <w:tblLayout w:type="fixed"/>
        <w:tblLook w:val="0000" w:firstRow="0" w:lastRow="0" w:firstColumn="0" w:lastColumn="0" w:noHBand="0" w:noVBand="0"/>
      </w:tblPr>
      <w:tblGrid>
        <w:gridCol w:w="5421"/>
        <w:gridCol w:w="3401"/>
      </w:tblGrid>
      <w:tr w:rsidR="00173306" w:rsidRPr="008168D8" w14:paraId="371C408E" w14:textId="77777777" w:rsidTr="00B66045">
        <w:tc>
          <w:tcPr>
            <w:tcW w:w="5421" w:type="dxa"/>
          </w:tcPr>
          <w:p w14:paraId="301752FF" w14:textId="77777777" w:rsidR="00173306" w:rsidRPr="008168D8" w:rsidRDefault="00173306" w:rsidP="00B66045">
            <w:pPr>
              <w:pStyle w:val="Bezatstarpm"/>
              <w:rPr>
                <w:sz w:val="22"/>
                <w:szCs w:val="22"/>
                <w:lang w:eastAsia="en-US"/>
              </w:rPr>
            </w:pPr>
            <w:r w:rsidRPr="008168D8">
              <w:rPr>
                <w:sz w:val="22"/>
                <w:szCs w:val="22"/>
                <w:lang w:eastAsia="en-US"/>
              </w:rPr>
              <w:t>Amatpersonas vai pilnvarotās personas paraksts:</w:t>
            </w:r>
          </w:p>
        </w:tc>
        <w:tc>
          <w:tcPr>
            <w:tcW w:w="3401" w:type="dxa"/>
            <w:tcBorders>
              <w:bottom w:val="single" w:sz="4" w:space="0" w:color="000000"/>
            </w:tcBorders>
          </w:tcPr>
          <w:p w14:paraId="09D7CE91" w14:textId="27EA6E8A" w:rsidR="00173306" w:rsidRPr="008168D8" w:rsidRDefault="00173306" w:rsidP="00B66045">
            <w:pPr>
              <w:pStyle w:val="Bezatstarpm"/>
              <w:rPr>
                <w:sz w:val="22"/>
                <w:szCs w:val="22"/>
                <w:lang w:eastAsia="en-US"/>
              </w:rPr>
            </w:pPr>
            <w:r w:rsidRPr="008168D8">
              <w:rPr>
                <w:sz w:val="22"/>
                <w:szCs w:val="22"/>
              </w:rPr>
              <w:t>Dokuments ir parakstīts ar drošu elektronisko parakstu un satur laika zīmogu</w:t>
            </w:r>
            <w:r w:rsidR="00E659E8">
              <w:rPr>
                <w:sz w:val="22"/>
                <w:szCs w:val="22"/>
              </w:rPr>
              <w:t xml:space="preserve"> vai ar Elektronisko iepirkumu sistēmas parakstu</w:t>
            </w:r>
          </w:p>
        </w:tc>
      </w:tr>
      <w:tr w:rsidR="00173306" w:rsidRPr="008168D8" w14:paraId="60CEFEA1" w14:textId="77777777" w:rsidTr="00B66045">
        <w:tc>
          <w:tcPr>
            <w:tcW w:w="5421" w:type="dxa"/>
          </w:tcPr>
          <w:p w14:paraId="51E5640C" w14:textId="77777777" w:rsidR="00173306" w:rsidRPr="008168D8" w:rsidRDefault="00173306" w:rsidP="00B66045">
            <w:pPr>
              <w:pStyle w:val="Bezatstarpm"/>
              <w:rPr>
                <w:sz w:val="22"/>
                <w:szCs w:val="22"/>
                <w:lang w:eastAsia="en-US"/>
              </w:rPr>
            </w:pPr>
            <w:r w:rsidRPr="008168D8">
              <w:rPr>
                <w:sz w:val="22"/>
                <w:szCs w:val="22"/>
                <w:lang w:eastAsia="en-US"/>
              </w:rPr>
              <w:t>Parakstītāja vārds, uzvārds un amats:</w:t>
            </w:r>
          </w:p>
        </w:tc>
        <w:tc>
          <w:tcPr>
            <w:tcW w:w="3401" w:type="dxa"/>
            <w:tcBorders>
              <w:bottom w:val="single" w:sz="4" w:space="0" w:color="000000"/>
            </w:tcBorders>
          </w:tcPr>
          <w:p w14:paraId="683BFFBE" w14:textId="77777777" w:rsidR="00173306" w:rsidRPr="008168D8" w:rsidRDefault="00173306" w:rsidP="00B66045">
            <w:pPr>
              <w:pStyle w:val="Bezatstarpm"/>
              <w:rPr>
                <w:sz w:val="22"/>
                <w:szCs w:val="22"/>
                <w:lang w:eastAsia="en-US"/>
              </w:rPr>
            </w:pPr>
          </w:p>
        </w:tc>
      </w:tr>
    </w:tbl>
    <w:p w14:paraId="000B41D5" w14:textId="77777777" w:rsidR="00173306" w:rsidRPr="007211C4" w:rsidRDefault="00173306" w:rsidP="00173306">
      <w:pPr>
        <w:widowControl w:val="0"/>
        <w:tabs>
          <w:tab w:val="left" w:pos="5165"/>
        </w:tabs>
        <w:suppressAutoHyphens/>
        <w:autoSpaceDE w:val="0"/>
        <w:spacing w:after="0" w:line="240" w:lineRule="auto"/>
        <w:ind w:left="5760" w:hanging="5760"/>
        <w:rPr>
          <w:rFonts w:ascii="Times New Roman" w:eastAsia="Times New Roman" w:hAnsi="Times New Roman" w:cs="Times New Roman"/>
          <w:bCs/>
          <w:iCs/>
          <w:spacing w:val="-3"/>
          <w:kern w:val="1"/>
          <w:sz w:val="2"/>
          <w:szCs w:val="2"/>
          <w:lang w:eastAsia="zh-CN"/>
        </w:rPr>
      </w:pPr>
    </w:p>
    <w:p w14:paraId="08BE4A7D" w14:textId="77777777" w:rsidR="0006150D" w:rsidRPr="007211C4" w:rsidRDefault="0006150D" w:rsidP="00BA6524">
      <w:pPr>
        <w:suppressAutoHyphens/>
        <w:spacing w:after="0" w:line="240" w:lineRule="auto"/>
        <w:rPr>
          <w:rFonts w:ascii="Times New Roman" w:eastAsia="Times New Roman" w:hAnsi="Times New Roman" w:cs="Times New Roman"/>
          <w:lang w:eastAsia="ar-SA"/>
        </w:rPr>
      </w:pPr>
    </w:p>
    <w:p w14:paraId="6D5458A4" w14:textId="77777777" w:rsidR="00173306" w:rsidRPr="007211C4" w:rsidRDefault="00173306">
      <w:pPr>
        <w:rPr>
          <w:rFonts w:ascii="Times New Roman" w:eastAsia="Times New Roman" w:hAnsi="Times New Roman" w:cs="Times New Roman"/>
        </w:rPr>
      </w:pPr>
      <w:r w:rsidRPr="007211C4">
        <w:rPr>
          <w:rFonts w:ascii="Times New Roman" w:hAnsi="Times New Roman" w:cs="Times New Roman"/>
        </w:rPr>
        <w:br w:type="page"/>
      </w:r>
    </w:p>
    <w:p w14:paraId="4B23B3BF" w14:textId="4CB3C718" w:rsidR="0052602E" w:rsidRPr="007211C4" w:rsidRDefault="007F5107" w:rsidP="0052602E">
      <w:pPr>
        <w:pStyle w:val="NoSpacing1"/>
        <w:jc w:val="right"/>
        <w:rPr>
          <w:sz w:val="22"/>
          <w:szCs w:val="22"/>
        </w:rPr>
      </w:pPr>
      <w:r w:rsidRPr="007211C4">
        <w:rPr>
          <w:sz w:val="22"/>
          <w:szCs w:val="22"/>
        </w:rPr>
        <w:lastRenderedPageBreak/>
        <w:t>I</w:t>
      </w:r>
      <w:r w:rsidR="0052602E" w:rsidRPr="007211C4">
        <w:rPr>
          <w:sz w:val="22"/>
          <w:szCs w:val="22"/>
        </w:rPr>
        <w:t xml:space="preserve">epirkuma </w:t>
      </w:r>
      <w:r w:rsidR="006E4E32" w:rsidRPr="007211C4">
        <w:rPr>
          <w:sz w:val="22"/>
          <w:szCs w:val="22"/>
        </w:rPr>
        <w:t>LSEZ</w:t>
      </w:r>
      <w:r w:rsidR="0052602E" w:rsidRPr="007211C4">
        <w:rPr>
          <w:sz w:val="22"/>
          <w:szCs w:val="22"/>
        </w:rPr>
        <w:t xml:space="preserve"> 202</w:t>
      </w:r>
      <w:r w:rsidR="00CB0D36">
        <w:rPr>
          <w:sz w:val="22"/>
          <w:szCs w:val="22"/>
        </w:rPr>
        <w:t>3</w:t>
      </w:r>
      <w:r w:rsidR="0052602E" w:rsidRPr="007211C4">
        <w:rPr>
          <w:sz w:val="22"/>
          <w:szCs w:val="22"/>
        </w:rPr>
        <w:t>/</w:t>
      </w:r>
      <w:r w:rsidR="00D13476">
        <w:rPr>
          <w:sz w:val="22"/>
          <w:szCs w:val="22"/>
        </w:rPr>
        <w:t>14</w:t>
      </w:r>
    </w:p>
    <w:p w14:paraId="33B3938F" w14:textId="4132BD4B" w:rsidR="0052602E" w:rsidRPr="007211C4" w:rsidRDefault="0052602E" w:rsidP="0052602E">
      <w:pPr>
        <w:pStyle w:val="NoSpacing1"/>
        <w:jc w:val="right"/>
        <w:rPr>
          <w:b/>
          <w:sz w:val="22"/>
          <w:szCs w:val="22"/>
        </w:rPr>
      </w:pPr>
      <w:r w:rsidRPr="007211C4">
        <w:rPr>
          <w:sz w:val="22"/>
          <w:szCs w:val="22"/>
        </w:rPr>
        <w:t xml:space="preserve">nolikuma </w:t>
      </w:r>
      <w:r w:rsidR="00E85008">
        <w:rPr>
          <w:b/>
          <w:bCs/>
          <w:sz w:val="22"/>
          <w:szCs w:val="22"/>
        </w:rPr>
        <w:t>4</w:t>
      </w:r>
      <w:r w:rsidRPr="007211C4">
        <w:rPr>
          <w:b/>
          <w:bCs/>
          <w:sz w:val="22"/>
          <w:szCs w:val="22"/>
        </w:rPr>
        <w:t>.</w:t>
      </w:r>
      <w:r w:rsidRPr="007211C4">
        <w:rPr>
          <w:b/>
          <w:sz w:val="22"/>
          <w:szCs w:val="22"/>
        </w:rPr>
        <w:t>pielikums</w:t>
      </w:r>
    </w:p>
    <w:p w14:paraId="08D545C1" w14:textId="78E1B17C" w:rsidR="00F162F1" w:rsidRPr="007211C4" w:rsidRDefault="00F162F1" w:rsidP="0052602E">
      <w:pPr>
        <w:pStyle w:val="NoSpacing1"/>
        <w:jc w:val="right"/>
        <w:rPr>
          <w:b/>
          <w:sz w:val="22"/>
          <w:szCs w:val="22"/>
        </w:rPr>
      </w:pPr>
    </w:p>
    <w:p w14:paraId="68F2C427" w14:textId="08667DDB" w:rsidR="0052602E" w:rsidRPr="007211C4" w:rsidRDefault="0052602E" w:rsidP="0052602E">
      <w:pPr>
        <w:pStyle w:val="Bezatstarpm"/>
        <w:jc w:val="center"/>
        <w:rPr>
          <w:b/>
          <w:sz w:val="22"/>
          <w:szCs w:val="22"/>
          <w:u w:val="single"/>
        </w:rPr>
      </w:pPr>
      <w:r w:rsidRPr="007211C4">
        <w:rPr>
          <w:b/>
          <w:sz w:val="22"/>
          <w:szCs w:val="22"/>
          <w:u w:val="single"/>
        </w:rPr>
        <w:t xml:space="preserve">INFORMĀCIJA PAR </w:t>
      </w:r>
      <w:r w:rsidR="00755D8E" w:rsidRPr="007211C4">
        <w:rPr>
          <w:b/>
          <w:sz w:val="22"/>
          <w:szCs w:val="22"/>
          <w:u w:val="single"/>
        </w:rPr>
        <w:t>IEPRIEKŠĒJO PIEREDZI</w:t>
      </w:r>
    </w:p>
    <w:p w14:paraId="1E3A9F35" w14:textId="754BB9FC" w:rsidR="00755D8E" w:rsidRPr="007211C4" w:rsidRDefault="00755D8E" w:rsidP="00857A38">
      <w:pPr>
        <w:suppressAutoHyphens/>
        <w:spacing w:after="0" w:line="240" w:lineRule="auto"/>
        <w:ind w:left="142" w:right="-426"/>
        <w:jc w:val="both"/>
        <w:rPr>
          <w:rFonts w:ascii="Times New Roman" w:eastAsia="Times New Roman" w:hAnsi="Times New Roman" w:cs="Times New Roman"/>
          <w:lang w:eastAsia="ar-SA"/>
        </w:rPr>
      </w:pPr>
    </w:p>
    <w:p w14:paraId="550BD139" w14:textId="77777777" w:rsidR="006E4E32" w:rsidRPr="007211C4" w:rsidRDefault="006E4E32" w:rsidP="006E4E32">
      <w:pPr>
        <w:pStyle w:val="Bezatstarpm"/>
        <w:pBdr>
          <w:bottom w:val="single" w:sz="12" w:space="1" w:color="auto"/>
        </w:pBdr>
        <w:rPr>
          <w:b/>
          <w:sz w:val="22"/>
          <w:szCs w:val="22"/>
        </w:rPr>
      </w:pPr>
    </w:p>
    <w:p w14:paraId="416650DF" w14:textId="77777777" w:rsidR="006E4E32" w:rsidRPr="007211C4" w:rsidRDefault="006E4E32" w:rsidP="006E4E32">
      <w:pPr>
        <w:pStyle w:val="Bezatstarpm"/>
        <w:jc w:val="center"/>
        <w:rPr>
          <w:i/>
          <w:sz w:val="22"/>
          <w:szCs w:val="22"/>
        </w:rPr>
      </w:pPr>
      <w:r w:rsidRPr="007211C4">
        <w:rPr>
          <w:i/>
          <w:sz w:val="22"/>
          <w:szCs w:val="22"/>
        </w:rPr>
        <w:t>Sabiedrības nosaukums, reģistrācijas numurs</w:t>
      </w:r>
    </w:p>
    <w:p w14:paraId="0D395AB3" w14:textId="77777777" w:rsidR="006E4E32" w:rsidRPr="007211C4" w:rsidRDefault="006E4E32" w:rsidP="006E4E32">
      <w:pPr>
        <w:pStyle w:val="Bezatstarpm"/>
        <w:jc w:val="center"/>
        <w:rPr>
          <w:sz w:val="22"/>
          <w:szCs w:val="22"/>
        </w:rPr>
      </w:pPr>
    </w:p>
    <w:p w14:paraId="0C167825" w14:textId="77777777" w:rsidR="006E4E32" w:rsidRPr="007211C4" w:rsidRDefault="006E4E32" w:rsidP="00755D8E">
      <w:pPr>
        <w:pStyle w:val="Bezatstarpm"/>
        <w:rPr>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4"/>
        <w:gridCol w:w="3175"/>
      </w:tblGrid>
      <w:tr w:rsidR="00E1284B" w:rsidRPr="007211C4" w14:paraId="2E7B89D3" w14:textId="77777777" w:rsidTr="009A65CF">
        <w:trPr>
          <w:jc w:val="center"/>
        </w:trPr>
        <w:tc>
          <w:tcPr>
            <w:tcW w:w="5744" w:type="dxa"/>
            <w:shd w:val="clear" w:color="auto" w:fill="auto"/>
          </w:tcPr>
          <w:p w14:paraId="6C3E27AC" w14:textId="77777777" w:rsidR="00E1284B" w:rsidRPr="007211C4" w:rsidRDefault="00E1284B" w:rsidP="006021D2">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Līguma priekšmets</w:t>
            </w:r>
          </w:p>
        </w:tc>
        <w:tc>
          <w:tcPr>
            <w:tcW w:w="3175" w:type="dxa"/>
            <w:shd w:val="clear" w:color="auto" w:fill="auto"/>
          </w:tcPr>
          <w:p w14:paraId="2784D8BD" w14:textId="77777777" w:rsidR="00E1284B" w:rsidRPr="007211C4" w:rsidRDefault="00E1284B" w:rsidP="006021D2">
            <w:pPr>
              <w:suppressAutoHyphens/>
              <w:spacing w:after="0" w:line="360" w:lineRule="auto"/>
              <w:jc w:val="center"/>
              <w:rPr>
                <w:rFonts w:ascii="Times New Roman" w:eastAsia="Times New Roman" w:hAnsi="Times New Roman" w:cs="Times New Roman"/>
                <w:lang w:eastAsia="ar-SA"/>
              </w:rPr>
            </w:pPr>
          </w:p>
        </w:tc>
      </w:tr>
      <w:tr w:rsidR="00E1284B" w:rsidRPr="007211C4" w14:paraId="567BE9EA" w14:textId="77777777" w:rsidTr="009A65CF">
        <w:trPr>
          <w:jc w:val="center"/>
        </w:trPr>
        <w:tc>
          <w:tcPr>
            <w:tcW w:w="5744" w:type="dxa"/>
            <w:shd w:val="clear" w:color="auto" w:fill="auto"/>
          </w:tcPr>
          <w:p w14:paraId="54634236" w14:textId="77777777" w:rsidR="00E1284B" w:rsidRPr="007211C4" w:rsidRDefault="00E1284B" w:rsidP="006021D2">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Pasūtītājs</w:t>
            </w:r>
          </w:p>
        </w:tc>
        <w:tc>
          <w:tcPr>
            <w:tcW w:w="3175" w:type="dxa"/>
            <w:shd w:val="clear" w:color="auto" w:fill="auto"/>
          </w:tcPr>
          <w:p w14:paraId="7EEFF44B" w14:textId="77777777" w:rsidR="00E1284B" w:rsidRPr="007211C4" w:rsidRDefault="00E1284B" w:rsidP="006021D2">
            <w:pPr>
              <w:suppressAutoHyphens/>
              <w:spacing w:after="0" w:line="360" w:lineRule="auto"/>
              <w:jc w:val="center"/>
              <w:rPr>
                <w:rFonts w:ascii="Times New Roman" w:eastAsia="Times New Roman" w:hAnsi="Times New Roman" w:cs="Times New Roman"/>
                <w:lang w:eastAsia="ar-SA"/>
              </w:rPr>
            </w:pPr>
          </w:p>
        </w:tc>
      </w:tr>
      <w:tr w:rsidR="008168D8" w:rsidRPr="007211C4" w14:paraId="7CD0EB6A" w14:textId="77777777" w:rsidTr="004871DB">
        <w:trPr>
          <w:jc w:val="center"/>
        </w:trPr>
        <w:tc>
          <w:tcPr>
            <w:tcW w:w="5744" w:type="dxa"/>
            <w:shd w:val="clear" w:color="auto" w:fill="auto"/>
          </w:tcPr>
          <w:p w14:paraId="060E51AE"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Līguma izpildes laiks/termiņš</w:t>
            </w:r>
          </w:p>
        </w:tc>
        <w:tc>
          <w:tcPr>
            <w:tcW w:w="3175" w:type="dxa"/>
            <w:shd w:val="clear" w:color="auto" w:fill="auto"/>
          </w:tcPr>
          <w:p w14:paraId="6E603B54"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56263FFD" w14:textId="77777777" w:rsidTr="009A65CF">
        <w:trPr>
          <w:jc w:val="center"/>
        </w:trPr>
        <w:tc>
          <w:tcPr>
            <w:tcW w:w="5744" w:type="dxa"/>
            <w:shd w:val="clear" w:color="auto" w:fill="auto"/>
          </w:tcPr>
          <w:p w14:paraId="0ACA2C2B" w14:textId="2E9ED776" w:rsidR="008168D8" w:rsidRPr="007211C4" w:rsidRDefault="008168D8" w:rsidP="006021D2">
            <w:pPr>
              <w:suppressAutoHyphens/>
              <w:spacing w:after="0" w:line="360" w:lineRule="auto"/>
              <w:rPr>
                <w:rFonts w:ascii="Times New Roman" w:eastAsia="Times New Roman" w:hAnsi="Times New Roman" w:cs="Times New Roman"/>
                <w:lang w:eastAsia="ar-SA"/>
              </w:rPr>
            </w:pPr>
            <w:r>
              <w:rPr>
                <w:rFonts w:ascii="Times New Roman" w:hAnsi="Times New Roman" w:cs="Times New Roman"/>
              </w:rPr>
              <w:t>A</w:t>
            </w:r>
            <w:r w:rsidRPr="007211C4">
              <w:rPr>
                <w:rFonts w:ascii="Times New Roman" w:hAnsi="Times New Roman" w:cs="Times New Roman"/>
              </w:rPr>
              <w:t>pjoms litros 1 (</w:t>
            </w:r>
            <w:r w:rsidRPr="007211C4">
              <w:rPr>
                <w:rFonts w:ascii="Times New Roman" w:hAnsi="Times New Roman" w:cs="Times New Roman"/>
                <w:i/>
                <w:iCs/>
              </w:rPr>
              <w:t>vienā</w:t>
            </w:r>
            <w:r w:rsidRPr="007211C4">
              <w:rPr>
                <w:rFonts w:ascii="Times New Roman" w:hAnsi="Times New Roman" w:cs="Times New Roman"/>
              </w:rPr>
              <w:t>) gadā</w:t>
            </w:r>
          </w:p>
        </w:tc>
        <w:tc>
          <w:tcPr>
            <w:tcW w:w="3175" w:type="dxa"/>
            <w:shd w:val="clear" w:color="auto" w:fill="auto"/>
          </w:tcPr>
          <w:p w14:paraId="090D1689" w14:textId="77777777" w:rsidR="008168D8" w:rsidRPr="007211C4" w:rsidRDefault="008168D8" w:rsidP="006021D2">
            <w:pPr>
              <w:suppressAutoHyphens/>
              <w:spacing w:after="0" w:line="360" w:lineRule="auto"/>
              <w:jc w:val="center"/>
              <w:rPr>
                <w:rFonts w:ascii="Times New Roman" w:eastAsia="Times New Roman" w:hAnsi="Times New Roman" w:cs="Times New Roman"/>
                <w:lang w:eastAsia="ar-SA"/>
              </w:rPr>
            </w:pPr>
          </w:p>
        </w:tc>
      </w:tr>
      <w:tr w:rsidR="008168D8" w:rsidRPr="007211C4" w14:paraId="245882A8" w14:textId="77777777" w:rsidTr="009A65CF">
        <w:trPr>
          <w:jc w:val="center"/>
        </w:trPr>
        <w:tc>
          <w:tcPr>
            <w:tcW w:w="5744" w:type="dxa"/>
            <w:shd w:val="clear" w:color="auto" w:fill="auto"/>
          </w:tcPr>
          <w:p w14:paraId="7B19DF07" w14:textId="7F9D132C" w:rsidR="008168D8" w:rsidRPr="007211C4" w:rsidRDefault="008168D8" w:rsidP="006021D2">
            <w:pPr>
              <w:suppressAutoHyphens/>
              <w:spacing w:after="0" w:line="360" w:lineRule="auto"/>
              <w:rPr>
                <w:rFonts w:ascii="Times New Roman" w:hAnsi="Times New Roman" w:cs="Times New Roman"/>
              </w:rPr>
            </w:pPr>
            <w:r>
              <w:rPr>
                <w:rFonts w:ascii="Times New Roman" w:hAnsi="Times New Roman" w:cs="Times New Roman"/>
              </w:rPr>
              <w:t>Degvielas karšu skaits</w:t>
            </w:r>
          </w:p>
        </w:tc>
        <w:tc>
          <w:tcPr>
            <w:tcW w:w="3175" w:type="dxa"/>
            <w:shd w:val="clear" w:color="auto" w:fill="auto"/>
          </w:tcPr>
          <w:p w14:paraId="2A8DFE10" w14:textId="77777777" w:rsidR="008168D8" w:rsidRPr="007211C4" w:rsidRDefault="008168D8" w:rsidP="006021D2">
            <w:pPr>
              <w:suppressAutoHyphens/>
              <w:spacing w:after="0" w:line="360" w:lineRule="auto"/>
              <w:jc w:val="center"/>
              <w:rPr>
                <w:rFonts w:ascii="Times New Roman" w:eastAsia="Times New Roman" w:hAnsi="Times New Roman" w:cs="Times New Roman"/>
                <w:lang w:eastAsia="ar-SA"/>
              </w:rPr>
            </w:pPr>
          </w:p>
        </w:tc>
      </w:tr>
      <w:tr w:rsidR="00E1284B" w:rsidRPr="007211C4" w14:paraId="6AB93502" w14:textId="77777777" w:rsidTr="009A65CF">
        <w:trPr>
          <w:jc w:val="center"/>
        </w:trPr>
        <w:tc>
          <w:tcPr>
            <w:tcW w:w="5744" w:type="dxa"/>
            <w:shd w:val="clear" w:color="auto" w:fill="auto"/>
          </w:tcPr>
          <w:p w14:paraId="4E4CB034" w14:textId="77777777" w:rsidR="00E1284B" w:rsidRPr="007211C4" w:rsidRDefault="00E1284B" w:rsidP="006021D2">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Kontaktinformācija atsauksmju iegūšanai</w:t>
            </w:r>
          </w:p>
        </w:tc>
        <w:tc>
          <w:tcPr>
            <w:tcW w:w="3175" w:type="dxa"/>
            <w:shd w:val="clear" w:color="auto" w:fill="auto"/>
          </w:tcPr>
          <w:p w14:paraId="6F10988C" w14:textId="77777777" w:rsidR="00E1284B" w:rsidRPr="007211C4" w:rsidRDefault="00E1284B" w:rsidP="006021D2">
            <w:pPr>
              <w:suppressAutoHyphens/>
              <w:spacing w:after="0" w:line="360" w:lineRule="auto"/>
              <w:jc w:val="center"/>
              <w:rPr>
                <w:rFonts w:ascii="Times New Roman" w:eastAsia="Times New Roman" w:hAnsi="Times New Roman" w:cs="Times New Roman"/>
                <w:lang w:eastAsia="ar-SA"/>
              </w:rPr>
            </w:pPr>
          </w:p>
        </w:tc>
      </w:tr>
    </w:tbl>
    <w:p w14:paraId="5E337B32" w14:textId="13B12A47" w:rsidR="00E1284B" w:rsidRDefault="00E1284B" w:rsidP="00E1284B">
      <w:pPr>
        <w:rPr>
          <w:rFonts w:ascii="Times New Roman" w:hAnsi="Times New Roman" w:cs="Times New Roman"/>
        </w:rPr>
      </w:pPr>
    </w:p>
    <w:p w14:paraId="0EAF9ED1" w14:textId="026C742C" w:rsidR="008168D8" w:rsidRDefault="008168D8" w:rsidP="00E1284B">
      <w:pP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4"/>
        <w:gridCol w:w="3175"/>
      </w:tblGrid>
      <w:tr w:rsidR="008168D8" w:rsidRPr="007211C4" w14:paraId="0D635543"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534750F4"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Līguma priekšmets</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71F98B56"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63CC7E07"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36CA97EC"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Pasūtītājs</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15331580"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61E06D19"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370BCB07"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Līguma izpildes laiks/termiņš</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5A78A861"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1DBF6878"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79C64C71"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8168D8">
              <w:rPr>
                <w:rFonts w:ascii="Times New Roman" w:eastAsia="Times New Roman" w:hAnsi="Times New Roman" w:cs="Times New Roman"/>
                <w:lang w:eastAsia="ar-SA"/>
              </w:rPr>
              <w:t>Apjoms litros 1 (vienā) gadā</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476F8EA0"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1E52015F"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53177CFD" w14:textId="77777777" w:rsidR="008168D8" w:rsidRPr="008168D8" w:rsidRDefault="008168D8" w:rsidP="004871DB">
            <w:pPr>
              <w:suppressAutoHyphens/>
              <w:spacing w:after="0" w:line="360" w:lineRule="auto"/>
              <w:rPr>
                <w:rFonts w:ascii="Times New Roman" w:eastAsia="Times New Roman" w:hAnsi="Times New Roman" w:cs="Times New Roman"/>
                <w:lang w:eastAsia="ar-SA"/>
              </w:rPr>
            </w:pPr>
            <w:r w:rsidRPr="008168D8">
              <w:rPr>
                <w:rFonts w:ascii="Times New Roman" w:eastAsia="Times New Roman" w:hAnsi="Times New Roman" w:cs="Times New Roman"/>
                <w:lang w:eastAsia="ar-SA"/>
              </w:rPr>
              <w:t>Degvielas karšu skaits</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4722D4FE"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r w:rsidR="008168D8" w:rsidRPr="007211C4" w14:paraId="5D510E47" w14:textId="77777777" w:rsidTr="008168D8">
        <w:trPr>
          <w:jc w:val="center"/>
        </w:trPr>
        <w:tc>
          <w:tcPr>
            <w:tcW w:w="5744" w:type="dxa"/>
            <w:tcBorders>
              <w:top w:val="single" w:sz="4" w:space="0" w:color="auto"/>
              <w:left w:val="single" w:sz="4" w:space="0" w:color="auto"/>
              <w:bottom w:val="single" w:sz="4" w:space="0" w:color="auto"/>
              <w:right w:val="single" w:sz="4" w:space="0" w:color="auto"/>
            </w:tcBorders>
            <w:shd w:val="clear" w:color="auto" w:fill="auto"/>
          </w:tcPr>
          <w:p w14:paraId="4B0B5EF8" w14:textId="77777777" w:rsidR="008168D8" w:rsidRPr="007211C4" w:rsidRDefault="008168D8" w:rsidP="004871DB">
            <w:pPr>
              <w:suppressAutoHyphens/>
              <w:spacing w:after="0" w:line="360" w:lineRule="auto"/>
              <w:rPr>
                <w:rFonts w:ascii="Times New Roman" w:eastAsia="Times New Roman" w:hAnsi="Times New Roman" w:cs="Times New Roman"/>
                <w:lang w:eastAsia="ar-SA"/>
              </w:rPr>
            </w:pPr>
            <w:r w:rsidRPr="007211C4">
              <w:rPr>
                <w:rFonts w:ascii="Times New Roman" w:eastAsia="Times New Roman" w:hAnsi="Times New Roman" w:cs="Times New Roman"/>
                <w:lang w:eastAsia="ar-SA"/>
              </w:rPr>
              <w:t>Kontaktinformācija atsauksmju iegūšanai</w:t>
            </w:r>
          </w:p>
        </w:tc>
        <w:tc>
          <w:tcPr>
            <w:tcW w:w="3175" w:type="dxa"/>
            <w:tcBorders>
              <w:top w:val="single" w:sz="4" w:space="0" w:color="auto"/>
              <w:left w:val="single" w:sz="4" w:space="0" w:color="auto"/>
              <w:bottom w:val="single" w:sz="4" w:space="0" w:color="auto"/>
              <w:right w:val="single" w:sz="4" w:space="0" w:color="auto"/>
            </w:tcBorders>
            <w:shd w:val="clear" w:color="auto" w:fill="auto"/>
          </w:tcPr>
          <w:p w14:paraId="0E47388C" w14:textId="77777777" w:rsidR="008168D8" w:rsidRPr="007211C4" w:rsidRDefault="008168D8" w:rsidP="004871DB">
            <w:pPr>
              <w:suppressAutoHyphens/>
              <w:spacing w:after="0" w:line="360" w:lineRule="auto"/>
              <w:jc w:val="center"/>
              <w:rPr>
                <w:rFonts w:ascii="Times New Roman" w:eastAsia="Times New Roman" w:hAnsi="Times New Roman" w:cs="Times New Roman"/>
                <w:lang w:eastAsia="ar-SA"/>
              </w:rPr>
            </w:pPr>
          </w:p>
        </w:tc>
      </w:tr>
    </w:tbl>
    <w:p w14:paraId="5A505FE0" w14:textId="77777777" w:rsidR="006E4E32" w:rsidRPr="007211C4" w:rsidRDefault="006E4E32" w:rsidP="00E1284B">
      <w:pPr>
        <w:rPr>
          <w:rFonts w:ascii="Times New Roman" w:hAnsi="Times New Roman" w:cs="Times New Roman"/>
        </w:rPr>
      </w:pPr>
    </w:p>
    <w:p w14:paraId="5304AC1D" w14:textId="77777777" w:rsidR="00755D8E" w:rsidRPr="007211C4" w:rsidRDefault="00755D8E" w:rsidP="00857A38">
      <w:pPr>
        <w:suppressAutoHyphens/>
        <w:spacing w:after="0" w:line="240" w:lineRule="auto"/>
        <w:ind w:left="142" w:right="-426"/>
        <w:jc w:val="both"/>
        <w:rPr>
          <w:rFonts w:ascii="Times New Roman" w:eastAsia="Times New Roman" w:hAnsi="Times New Roman" w:cs="Times New Roman"/>
          <w:lang w:eastAsia="ar-SA"/>
        </w:rPr>
      </w:pPr>
    </w:p>
    <w:p w14:paraId="08803D5C" w14:textId="77777777" w:rsidR="00857A38" w:rsidRPr="007211C4" w:rsidRDefault="00857A38" w:rsidP="00857A38">
      <w:pPr>
        <w:suppressAutoHyphens/>
        <w:spacing w:after="0" w:line="240" w:lineRule="auto"/>
        <w:ind w:left="142" w:right="-426"/>
        <w:jc w:val="both"/>
        <w:rPr>
          <w:rFonts w:ascii="Times New Roman" w:eastAsia="Times New Roman" w:hAnsi="Times New Roman" w:cs="Times New Roman"/>
          <w:lang w:eastAsia="ar-SA"/>
        </w:rPr>
      </w:pPr>
    </w:p>
    <w:tbl>
      <w:tblPr>
        <w:tblW w:w="9498" w:type="dxa"/>
        <w:jc w:val="center"/>
        <w:tblLayout w:type="fixed"/>
        <w:tblLook w:val="0000" w:firstRow="0" w:lastRow="0" w:firstColumn="0" w:lastColumn="0" w:noHBand="0" w:noVBand="0"/>
      </w:tblPr>
      <w:tblGrid>
        <w:gridCol w:w="5103"/>
        <w:gridCol w:w="4395"/>
      </w:tblGrid>
      <w:tr w:rsidR="00857A38" w:rsidRPr="007211C4" w14:paraId="4CE3B061" w14:textId="77777777" w:rsidTr="007F4E61">
        <w:trPr>
          <w:jc w:val="center"/>
        </w:trPr>
        <w:tc>
          <w:tcPr>
            <w:tcW w:w="5103" w:type="dxa"/>
            <w:vAlign w:val="center"/>
          </w:tcPr>
          <w:p w14:paraId="3B6E7E20" w14:textId="67D14347" w:rsidR="00857A38" w:rsidRPr="007211C4" w:rsidRDefault="00857A38" w:rsidP="001A7827">
            <w:pPr>
              <w:suppressAutoHyphens/>
              <w:spacing w:after="0" w:line="240" w:lineRule="auto"/>
              <w:rPr>
                <w:rFonts w:ascii="Times New Roman" w:eastAsia="Arial" w:hAnsi="Times New Roman" w:cs="Times New Roman"/>
                <w:lang w:eastAsia="ar-SA"/>
              </w:rPr>
            </w:pPr>
            <w:r w:rsidRPr="007211C4">
              <w:rPr>
                <w:rFonts w:ascii="Times New Roman" w:eastAsia="Arial" w:hAnsi="Times New Roman" w:cs="Times New Roman"/>
                <w:lang w:eastAsia="ar-SA"/>
              </w:rPr>
              <w:t>Sagatavotāja vārds, uzvārds un amats:</w:t>
            </w:r>
          </w:p>
        </w:tc>
        <w:tc>
          <w:tcPr>
            <w:tcW w:w="4395" w:type="dxa"/>
            <w:tcBorders>
              <w:bottom w:val="single" w:sz="4" w:space="0" w:color="000000"/>
            </w:tcBorders>
          </w:tcPr>
          <w:p w14:paraId="18E96566" w14:textId="77777777" w:rsidR="00857A38" w:rsidRPr="007211C4" w:rsidRDefault="00857A38" w:rsidP="001A7827">
            <w:pPr>
              <w:suppressAutoHyphens/>
              <w:spacing w:after="0" w:line="240" w:lineRule="auto"/>
              <w:rPr>
                <w:rFonts w:ascii="Times New Roman" w:eastAsia="Times New Roman" w:hAnsi="Times New Roman" w:cs="Times New Roman"/>
                <w:lang w:eastAsia="ar-SA"/>
              </w:rPr>
            </w:pPr>
          </w:p>
        </w:tc>
      </w:tr>
      <w:tr w:rsidR="00857A38" w:rsidRPr="007211C4" w14:paraId="77CA0065" w14:textId="77777777" w:rsidTr="007F4E61">
        <w:trPr>
          <w:jc w:val="center"/>
        </w:trPr>
        <w:tc>
          <w:tcPr>
            <w:tcW w:w="5103" w:type="dxa"/>
            <w:vAlign w:val="center"/>
          </w:tcPr>
          <w:p w14:paraId="31E6AAC1" w14:textId="77777777" w:rsidR="00857A38" w:rsidRPr="007211C4" w:rsidRDefault="00857A38" w:rsidP="001A7827">
            <w:pPr>
              <w:suppressAutoHyphens/>
              <w:spacing w:after="0" w:line="240" w:lineRule="auto"/>
              <w:rPr>
                <w:rFonts w:ascii="Times New Roman" w:eastAsia="Arial" w:hAnsi="Times New Roman" w:cs="Times New Roman"/>
                <w:lang w:eastAsia="ar-SA"/>
              </w:rPr>
            </w:pPr>
            <w:r w:rsidRPr="007211C4">
              <w:rPr>
                <w:rFonts w:ascii="Times New Roman" w:eastAsia="Arial" w:hAnsi="Times New Roman" w:cs="Times New Roman"/>
                <w:lang w:eastAsia="ar-SA"/>
              </w:rPr>
              <w:t>Datums</w:t>
            </w:r>
          </w:p>
        </w:tc>
        <w:tc>
          <w:tcPr>
            <w:tcW w:w="4395" w:type="dxa"/>
            <w:tcBorders>
              <w:top w:val="single" w:sz="4" w:space="0" w:color="auto"/>
              <w:bottom w:val="single" w:sz="4" w:space="0" w:color="000000"/>
            </w:tcBorders>
          </w:tcPr>
          <w:p w14:paraId="79316A5A" w14:textId="77777777" w:rsidR="00857A38" w:rsidRPr="007211C4" w:rsidRDefault="00857A38" w:rsidP="001A7827">
            <w:pPr>
              <w:suppressAutoHyphens/>
              <w:spacing w:after="0" w:line="240" w:lineRule="auto"/>
              <w:rPr>
                <w:rFonts w:ascii="Times New Roman" w:eastAsia="Times New Roman" w:hAnsi="Times New Roman" w:cs="Times New Roman"/>
                <w:lang w:eastAsia="ar-SA"/>
              </w:rPr>
            </w:pPr>
          </w:p>
        </w:tc>
      </w:tr>
    </w:tbl>
    <w:p w14:paraId="1B7E0CB8" w14:textId="77777777" w:rsidR="00857A38" w:rsidRPr="007211C4" w:rsidRDefault="00857A38" w:rsidP="00857A38">
      <w:pPr>
        <w:pStyle w:val="Bezatstarpm"/>
        <w:jc w:val="center"/>
        <w:rPr>
          <w:sz w:val="22"/>
          <w:szCs w:val="22"/>
        </w:rPr>
      </w:pPr>
    </w:p>
    <w:p w14:paraId="4DBAA338" w14:textId="6A778550" w:rsidR="00857A38" w:rsidRDefault="00857A38" w:rsidP="00857A38">
      <w:pPr>
        <w:rPr>
          <w:rFonts w:ascii="Times New Roman" w:hAnsi="Times New Roman" w:cs="Times New Roman"/>
        </w:rPr>
      </w:pPr>
      <w:r w:rsidRPr="007211C4">
        <w:rPr>
          <w:rFonts w:ascii="Times New Roman" w:hAnsi="Times New Roman" w:cs="Times New Roman"/>
        </w:rPr>
        <w:br w:type="page"/>
      </w:r>
    </w:p>
    <w:p w14:paraId="06423C83" w14:textId="36181707" w:rsidR="00E85008" w:rsidRDefault="00E85008" w:rsidP="00857A38">
      <w:pPr>
        <w:rPr>
          <w:rFonts w:ascii="Times New Roman" w:eastAsia="Times New Roman" w:hAnsi="Times New Roman" w:cs="Times New Roman"/>
        </w:rPr>
      </w:pPr>
    </w:p>
    <w:p w14:paraId="6703A2DF" w14:textId="6F651714" w:rsidR="00E85008" w:rsidRPr="007211C4" w:rsidRDefault="00E85008" w:rsidP="00E85008">
      <w:pPr>
        <w:pStyle w:val="NoSpacing1"/>
        <w:jc w:val="right"/>
        <w:rPr>
          <w:sz w:val="22"/>
          <w:szCs w:val="22"/>
        </w:rPr>
      </w:pPr>
      <w:r w:rsidRPr="007211C4">
        <w:rPr>
          <w:sz w:val="22"/>
          <w:szCs w:val="22"/>
        </w:rPr>
        <w:t>Iepirkuma LSEZ 202</w:t>
      </w:r>
      <w:r w:rsidR="00CB0D36">
        <w:rPr>
          <w:sz w:val="22"/>
          <w:szCs w:val="22"/>
        </w:rPr>
        <w:t>3</w:t>
      </w:r>
      <w:r w:rsidR="00D13476">
        <w:rPr>
          <w:sz w:val="22"/>
          <w:szCs w:val="22"/>
        </w:rPr>
        <w:t>/14</w:t>
      </w:r>
    </w:p>
    <w:p w14:paraId="55382C2D" w14:textId="30BF1079" w:rsidR="00E85008" w:rsidRDefault="00E85008" w:rsidP="00E85008">
      <w:pPr>
        <w:jc w:val="right"/>
        <w:rPr>
          <w:rFonts w:ascii="Times New Roman" w:hAnsi="Times New Roman" w:cs="Times New Roman"/>
          <w:b/>
        </w:rPr>
      </w:pPr>
      <w:r w:rsidRPr="007211C4">
        <w:rPr>
          <w:rFonts w:ascii="Times New Roman" w:hAnsi="Times New Roman" w:cs="Times New Roman"/>
        </w:rPr>
        <w:t xml:space="preserve">nolikuma </w:t>
      </w:r>
      <w:r>
        <w:rPr>
          <w:rFonts w:ascii="Times New Roman" w:hAnsi="Times New Roman" w:cs="Times New Roman"/>
          <w:b/>
          <w:bCs/>
        </w:rPr>
        <w:t>5</w:t>
      </w:r>
      <w:r w:rsidRPr="007211C4">
        <w:rPr>
          <w:rFonts w:ascii="Times New Roman" w:hAnsi="Times New Roman" w:cs="Times New Roman"/>
          <w:b/>
          <w:bCs/>
        </w:rPr>
        <w:t>.</w:t>
      </w:r>
      <w:r w:rsidRPr="007211C4">
        <w:rPr>
          <w:rFonts w:ascii="Times New Roman" w:hAnsi="Times New Roman" w:cs="Times New Roman"/>
          <w:b/>
        </w:rPr>
        <w:t>pielikums</w:t>
      </w:r>
    </w:p>
    <w:p w14:paraId="02E11879" w14:textId="6078B038" w:rsidR="00E85008" w:rsidRPr="007211C4" w:rsidRDefault="00E85008" w:rsidP="00E85008">
      <w:pPr>
        <w:pStyle w:val="Bezatstarpm"/>
        <w:jc w:val="center"/>
        <w:rPr>
          <w:b/>
          <w:sz w:val="22"/>
          <w:szCs w:val="22"/>
          <w:u w:val="single"/>
        </w:rPr>
      </w:pPr>
      <w:r>
        <w:rPr>
          <w:b/>
          <w:sz w:val="22"/>
          <w:szCs w:val="22"/>
          <w:u w:val="single"/>
        </w:rPr>
        <w:t>PRETENDENTA DUS SARAKSTS</w:t>
      </w:r>
    </w:p>
    <w:p w14:paraId="107480C6" w14:textId="77777777" w:rsidR="00E85008" w:rsidRPr="007211C4" w:rsidRDefault="00E85008" w:rsidP="00E85008">
      <w:pPr>
        <w:suppressAutoHyphens/>
        <w:spacing w:after="0" w:line="240" w:lineRule="auto"/>
        <w:ind w:left="142" w:right="-426"/>
        <w:jc w:val="both"/>
        <w:rPr>
          <w:rFonts w:ascii="Times New Roman" w:eastAsia="Times New Roman" w:hAnsi="Times New Roman" w:cs="Times New Roman"/>
          <w:lang w:eastAsia="ar-SA"/>
        </w:rPr>
      </w:pPr>
    </w:p>
    <w:p w14:paraId="607CE2DA" w14:textId="77777777" w:rsidR="00E85008" w:rsidRPr="007211C4" w:rsidRDefault="00E85008" w:rsidP="00E85008">
      <w:pPr>
        <w:pStyle w:val="Bezatstarpm"/>
        <w:pBdr>
          <w:bottom w:val="single" w:sz="12" w:space="1" w:color="auto"/>
        </w:pBdr>
        <w:rPr>
          <w:b/>
          <w:sz w:val="22"/>
          <w:szCs w:val="22"/>
        </w:rPr>
      </w:pPr>
    </w:p>
    <w:p w14:paraId="3217BB82" w14:textId="77777777" w:rsidR="00E85008" w:rsidRPr="007211C4" w:rsidRDefault="00E85008" w:rsidP="00E85008">
      <w:pPr>
        <w:pStyle w:val="Bezatstarpm"/>
        <w:jc w:val="center"/>
        <w:rPr>
          <w:i/>
          <w:sz w:val="22"/>
          <w:szCs w:val="22"/>
        </w:rPr>
      </w:pPr>
      <w:r w:rsidRPr="007211C4">
        <w:rPr>
          <w:i/>
          <w:sz w:val="22"/>
          <w:szCs w:val="22"/>
        </w:rPr>
        <w:t>Sabiedrības nosaukums, reģistrācijas numurs</w:t>
      </w:r>
    </w:p>
    <w:p w14:paraId="53813CCC" w14:textId="77777777" w:rsidR="00E85008" w:rsidRPr="007211C4" w:rsidRDefault="00E85008" w:rsidP="00E85008">
      <w:pPr>
        <w:pStyle w:val="Bezatstarpm"/>
        <w:jc w:val="center"/>
        <w:rPr>
          <w:sz w:val="22"/>
          <w:szCs w:val="22"/>
        </w:rPr>
      </w:pPr>
    </w:p>
    <w:p w14:paraId="20063E65" w14:textId="77777777" w:rsidR="00E85008" w:rsidRPr="007211C4" w:rsidRDefault="00E85008" w:rsidP="00E85008">
      <w:pPr>
        <w:pStyle w:val="Bezatstarpm"/>
        <w:rPr>
          <w:b/>
          <w:bCs/>
          <w:sz w:val="22"/>
          <w:szCs w:val="22"/>
        </w:rPr>
      </w:pPr>
    </w:p>
    <w:p w14:paraId="5D2173FA" w14:textId="77777777" w:rsidR="00E85008" w:rsidRDefault="00E85008" w:rsidP="00E85008">
      <w:pPr>
        <w:rPr>
          <w:rFonts w:ascii="Times New Roman" w:hAnsi="Times New Roman" w:cs="Times New Roman"/>
        </w:rPr>
      </w:pPr>
    </w:p>
    <w:p w14:paraId="676B2B83" w14:textId="77777777" w:rsidR="00E85008" w:rsidRDefault="00E85008" w:rsidP="00E85008">
      <w:pPr>
        <w:rPr>
          <w:rFonts w:ascii="Times New Roman" w:hAnsi="Times New Roman" w:cs="Times New Roman"/>
        </w:rPr>
      </w:pPr>
    </w:p>
    <w:tbl>
      <w:tblPr>
        <w:tblW w:w="11335" w:type="dxa"/>
        <w:jc w:val="center"/>
        <w:tblLayout w:type="fixed"/>
        <w:tblLook w:val="04A0" w:firstRow="1" w:lastRow="0" w:firstColumn="1" w:lastColumn="0" w:noHBand="0" w:noVBand="1"/>
      </w:tblPr>
      <w:tblGrid>
        <w:gridCol w:w="805"/>
        <w:gridCol w:w="828"/>
        <w:gridCol w:w="761"/>
        <w:gridCol w:w="1417"/>
        <w:gridCol w:w="1217"/>
        <w:gridCol w:w="1217"/>
        <w:gridCol w:w="728"/>
        <w:gridCol w:w="795"/>
        <w:gridCol w:w="1284"/>
        <w:gridCol w:w="1149"/>
        <w:gridCol w:w="1134"/>
      </w:tblGrid>
      <w:tr w:rsidR="00E85008" w:rsidRPr="00BA7259" w14:paraId="5F866F27" w14:textId="77777777" w:rsidTr="00E85008">
        <w:trPr>
          <w:trHeight w:val="300"/>
          <w:jc w:val="center"/>
        </w:trPr>
        <w:tc>
          <w:tcPr>
            <w:tcW w:w="80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97C9E"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Nr.p.k</w:t>
            </w:r>
            <w:proofErr w:type="spellEnd"/>
            <w:r w:rsidRPr="00BA7259">
              <w:rPr>
                <w:rFonts w:ascii="Times New Roman" w:eastAsia="Times New Roman" w:hAnsi="Times New Roman" w:cs="Times New Roman"/>
                <w:color w:val="000000"/>
                <w:sz w:val="20"/>
                <w:szCs w:val="20"/>
                <w:lang w:val="en-US"/>
              </w:rPr>
              <w:t>.</w:t>
            </w:r>
          </w:p>
        </w:tc>
        <w:tc>
          <w:tcPr>
            <w:tcW w:w="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E9542"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xml:space="preserve">DUS </w:t>
            </w:r>
            <w:proofErr w:type="spellStart"/>
            <w:r w:rsidRPr="00BA7259">
              <w:rPr>
                <w:rFonts w:ascii="Times New Roman" w:eastAsia="Times New Roman" w:hAnsi="Times New Roman" w:cs="Times New Roman"/>
                <w:color w:val="000000"/>
                <w:sz w:val="20"/>
                <w:szCs w:val="20"/>
                <w:lang w:val="en-US"/>
              </w:rPr>
              <w:t>adrese</w:t>
            </w:r>
            <w:proofErr w:type="spellEnd"/>
          </w:p>
        </w:tc>
        <w:tc>
          <w:tcPr>
            <w:tcW w:w="76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0F957"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Darba</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laiks</w:t>
            </w:r>
            <w:proofErr w:type="spellEnd"/>
          </w:p>
        </w:tc>
        <w:tc>
          <w:tcPr>
            <w:tcW w:w="6658" w:type="dxa"/>
            <w:gridSpan w:val="6"/>
            <w:tcBorders>
              <w:top w:val="single" w:sz="4" w:space="0" w:color="auto"/>
              <w:left w:val="nil"/>
              <w:bottom w:val="single" w:sz="4" w:space="0" w:color="auto"/>
              <w:right w:val="single" w:sz="4" w:space="0" w:color="000000"/>
            </w:tcBorders>
            <w:shd w:val="clear" w:color="auto" w:fill="auto"/>
            <w:vAlign w:val="center"/>
            <w:hideMark/>
          </w:tcPr>
          <w:p w14:paraId="52EA5BE4"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Pakalpojumi</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atzīmē</w:t>
            </w:r>
            <w:proofErr w:type="spellEnd"/>
            <w:r w:rsidRPr="00BA7259">
              <w:rPr>
                <w:rFonts w:ascii="Times New Roman" w:eastAsia="Times New Roman" w:hAnsi="Times New Roman" w:cs="Times New Roman"/>
                <w:color w:val="000000"/>
                <w:sz w:val="20"/>
                <w:szCs w:val="20"/>
                <w:lang w:val="en-US"/>
              </w:rPr>
              <w:t xml:space="preserve"> X, ja </w:t>
            </w:r>
            <w:proofErr w:type="spellStart"/>
            <w:r w:rsidRPr="00BA7259">
              <w:rPr>
                <w:rFonts w:ascii="Times New Roman" w:eastAsia="Times New Roman" w:hAnsi="Times New Roman" w:cs="Times New Roman"/>
                <w:color w:val="000000"/>
                <w:sz w:val="20"/>
                <w:szCs w:val="20"/>
                <w:lang w:val="en-US"/>
              </w:rPr>
              <w:t>pieejams</w:t>
            </w:r>
            <w:proofErr w:type="spellEnd"/>
            <w:r w:rsidRPr="00BA7259">
              <w:rPr>
                <w:rFonts w:ascii="Times New Roman" w:eastAsia="Times New Roman" w:hAnsi="Times New Roman" w:cs="Times New Roman"/>
                <w:color w:val="000000"/>
                <w:sz w:val="20"/>
                <w:szCs w:val="20"/>
                <w:lang w:val="en-US"/>
              </w:rPr>
              <w:t>)</w:t>
            </w:r>
          </w:p>
        </w:tc>
        <w:tc>
          <w:tcPr>
            <w:tcW w:w="11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41924" w14:textId="372A13A2"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xml:space="preserve">DUS </w:t>
            </w:r>
            <w:proofErr w:type="spellStart"/>
            <w:r w:rsidRPr="00BA7259">
              <w:rPr>
                <w:rFonts w:ascii="Times New Roman" w:eastAsia="Times New Roman" w:hAnsi="Times New Roman" w:cs="Times New Roman"/>
                <w:color w:val="000000"/>
                <w:sz w:val="20"/>
                <w:szCs w:val="20"/>
                <w:lang w:val="en-US"/>
              </w:rPr>
              <w:t>īpašnieks</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tiesiskais</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valdītājs</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52F59"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Licences</w:t>
            </w:r>
            <w:proofErr w:type="spellEnd"/>
            <w:r w:rsidRPr="00BA7259">
              <w:rPr>
                <w:rFonts w:ascii="Times New Roman" w:eastAsia="Times New Roman" w:hAnsi="Times New Roman" w:cs="Times New Roman"/>
                <w:color w:val="000000"/>
                <w:sz w:val="20"/>
                <w:szCs w:val="20"/>
                <w:lang w:val="en-US"/>
              </w:rPr>
              <w:t xml:space="preserve"> Nr.</w:t>
            </w:r>
          </w:p>
        </w:tc>
      </w:tr>
      <w:tr w:rsidR="00E85008" w:rsidRPr="00BA7259" w14:paraId="03AD22D0" w14:textId="77777777" w:rsidTr="00E85008">
        <w:trPr>
          <w:trHeight w:val="255"/>
          <w:jc w:val="center"/>
        </w:trPr>
        <w:tc>
          <w:tcPr>
            <w:tcW w:w="805" w:type="dxa"/>
            <w:vMerge/>
            <w:tcBorders>
              <w:top w:val="single" w:sz="4" w:space="0" w:color="auto"/>
              <w:left w:val="single" w:sz="4" w:space="0" w:color="auto"/>
              <w:bottom w:val="single" w:sz="4" w:space="0" w:color="auto"/>
              <w:right w:val="single" w:sz="4" w:space="0" w:color="auto"/>
            </w:tcBorders>
            <w:vAlign w:val="center"/>
            <w:hideMark/>
          </w:tcPr>
          <w:p w14:paraId="436314E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828" w:type="dxa"/>
            <w:vMerge/>
            <w:tcBorders>
              <w:top w:val="single" w:sz="4" w:space="0" w:color="auto"/>
              <w:left w:val="single" w:sz="4" w:space="0" w:color="auto"/>
              <w:bottom w:val="single" w:sz="4" w:space="0" w:color="auto"/>
              <w:right w:val="single" w:sz="4" w:space="0" w:color="auto"/>
            </w:tcBorders>
            <w:vAlign w:val="center"/>
            <w:hideMark/>
          </w:tcPr>
          <w:p w14:paraId="4B2553F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761" w:type="dxa"/>
            <w:vMerge/>
            <w:tcBorders>
              <w:top w:val="single" w:sz="4" w:space="0" w:color="auto"/>
              <w:left w:val="single" w:sz="4" w:space="0" w:color="auto"/>
              <w:bottom w:val="single" w:sz="4" w:space="0" w:color="auto"/>
              <w:right w:val="single" w:sz="4" w:space="0" w:color="auto"/>
            </w:tcBorders>
            <w:vAlign w:val="center"/>
            <w:hideMark/>
          </w:tcPr>
          <w:p w14:paraId="7213A64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385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6DE4F9F"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Degviela</w:t>
            </w:r>
            <w:proofErr w:type="spellEnd"/>
          </w:p>
        </w:tc>
        <w:tc>
          <w:tcPr>
            <w:tcW w:w="728" w:type="dxa"/>
            <w:tcBorders>
              <w:top w:val="nil"/>
              <w:left w:val="single" w:sz="4" w:space="0" w:color="auto"/>
              <w:bottom w:val="single" w:sz="4" w:space="0" w:color="000000"/>
              <w:right w:val="single" w:sz="4" w:space="0" w:color="auto"/>
            </w:tcBorders>
            <w:shd w:val="clear" w:color="auto" w:fill="auto"/>
            <w:noWrap/>
            <w:vAlign w:val="center"/>
            <w:hideMark/>
          </w:tcPr>
          <w:p w14:paraId="49A18D8F"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Gaiss</w:t>
            </w:r>
            <w:proofErr w:type="spellEnd"/>
          </w:p>
        </w:tc>
        <w:tc>
          <w:tcPr>
            <w:tcW w:w="795" w:type="dxa"/>
            <w:tcBorders>
              <w:top w:val="nil"/>
              <w:left w:val="single" w:sz="4" w:space="0" w:color="auto"/>
              <w:bottom w:val="single" w:sz="4" w:space="0" w:color="000000"/>
              <w:right w:val="single" w:sz="4" w:space="0" w:color="auto"/>
            </w:tcBorders>
            <w:shd w:val="clear" w:color="auto" w:fill="auto"/>
            <w:noWrap/>
            <w:vAlign w:val="center"/>
            <w:hideMark/>
          </w:tcPr>
          <w:p w14:paraId="55C07818"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Ūdens</w:t>
            </w:r>
            <w:proofErr w:type="spellEnd"/>
          </w:p>
        </w:tc>
        <w:tc>
          <w:tcPr>
            <w:tcW w:w="1284" w:type="dxa"/>
            <w:tcBorders>
              <w:top w:val="nil"/>
              <w:left w:val="single" w:sz="4" w:space="0" w:color="auto"/>
              <w:bottom w:val="single" w:sz="4" w:space="0" w:color="000000"/>
              <w:right w:val="single" w:sz="4" w:space="0" w:color="auto"/>
            </w:tcBorders>
            <w:shd w:val="clear" w:color="auto" w:fill="auto"/>
            <w:vAlign w:val="center"/>
            <w:hideMark/>
          </w:tcPr>
          <w:p w14:paraId="53CC260E"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xml:space="preserve">Citi </w:t>
            </w:r>
            <w:proofErr w:type="spellStart"/>
            <w:r w:rsidRPr="00BA7259">
              <w:rPr>
                <w:rFonts w:ascii="Times New Roman" w:eastAsia="Times New Roman" w:hAnsi="Times New Roman" w:cs="Times New Roman"/>
                <w:color w:val="000000"/>
                <w:sz w:val="20"/>
                <w:szCs w:val="20"/>
                <w:lang w:val="en-US"/>
              </w:rPr>
              <w:t>pakalpojumi</w:t>
            </w:r>
            <w:proofErr w:type="spellEnd"/>
          </w:p>
        </w:tc>
        <w:tc>
          <w:tcPr>
            <w:tcW w:w="1149" w:type="dxa"/>
            <w:tcBorders>
              <w:top w:val="single" w:sz="4" w:space="0" w:color="auto"/>
              <w:left w:val="single" w:sz="4" w:space="0" w:color="auto"/>
              <w:bottom w:val="single" w:sz="4" w:space="0" w:color="auto"/>
              <w:right w:val="single" w:sz="4" w:space="0" w:color="auto"/>
            </w:tcBorders>
            <w:vAlign w:val="center"/>
            <w:hideMark/>
          </w:tcPr>
          <w:p w14:paraId="59DCD22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777380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r>
      <w:tr w:rsidR="00E85008" w:rsidRPr="00BA7259" w14:paraId="256339E8" w14:textId="77777777" w:rsidTr="00E85008">
        <w:trPr>
          <w:trHeight w:val="1425"/>
          <w:jc w:val="center"/>
        </w:trPr>
        <w:tc>
          <w:tcPr>
            <w:tcW w:w="805" w:type="dxa"/>
            <w:vMerge/>
            <w:tcBorders>
              <w:top w:val="single" w:sz="4" w:space="0" w:color="auto"/>
              <w:left w:val="single" w:sz="4" w:space="0" w:color="auto"/>
              <w:bottom w:val="single" w:sz="4" w:space="0" w:color="auto"/>
              <w:right w:val="single" w:sz="4" w:space="0" w:color="auto"/>
            </w:tcBorders>
            <w:vAlign w:val="center"/>
            <w:hideMark/>
          </w:tcPr>
          <w:p w14:paraId="241D36D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828" w:type="dxa"/>
            <w:vMerge/>
            <w:tcBorders>
              <w:top w:val="single" w:sz="4" w:space="0" w:color="auto"/>
              <w:left w:val="single" w:sz="4" w:space="0" w:color="auto"/>
              <w:bottom w:val="single" w:sz="4" w:space="0" w:color="auto"/>
              <w:right w:val="single" w:sz="4" w:space="0" w:color="auto"/>
            </w:tcBorders>
            <w:vAlign w:val="center"/>
            <w:hideMark/>
          </w:tcPr>
          <w:p w14:paraId="0FCEAA0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761" w:type="dxa"/>
            <w:vMerge/>
            <w:tcBorders>
              <w:top w:val="single" w:sz="4" w:space="0" w:color="auto"/>
              <w:left w:val="single" w:sz="4" w:space="0" w:color="auto"/>
              <w:bottom w:val="single" w:sz="4" w:space="0" w:color="auto"/>
              <w:right w:val="single" w:sz="4" w:space="0" w:color="auto"/>
            </w:tcBorders>
            <w:vAlign w:val="center"/>
            <w:hideMark/>
          </w:tcPr>
          <w:p w14:paraId="065EB8E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1417" w:type="dxa"/>
            <w:tcBorders>
              <w:top w:val="nil"/>
              <w:left w:val="nil"/>
              <w:bottom w:val="single" w:sz="4" w:space="0" w:color="auto"/>
              <w:right w:val="single" w:sz="4" w:space="0" w:color="auto"/>
            </w:tcBorders>
            <w:shd w:val="clear" w:color="auto" w:fill="auto"/>
            <w:noWrap/>
            <w:vAlign w:val="center"/>
            <w:hideMark/>
          </w:tcPr>
          <w:p w14:paraId="7AE812E9"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Dīzeļdegviela</w:t>
            </w:r>
            <w:proofErr w:type="spellEnd"/>
          </w:p>
        </w:tc>
        <w:tc>
          <w:tcPr>
            <w:tcW w:w="1217" w:type="dxa"/>
            <w:tcBorders>
              <w:top w:val="nil"/>
              <w:left w:val="nil"/>
              <w:bottom w:val="single" w:sz="4" w:space="0" w:color="auto"/>
              <w:right w:val="single" w:sz="4" w:space="0" w:color="auto"/>
            </w:tcBorders>
            <w:shd w:val="clear" w:color="auto" w:fill="auto"/>
            <w:vAlign w:val="center"/>
            <w:hideMark/>
          </w:tcPr>
          <w:p w14:paraId="342A8029"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Bezsvina</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benzīns</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ar</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pētniecisko</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oktānskaitli</w:t>
            </w:r>
            <w:proofErr w:type="spellEnd"/>
            <w:r w:rsidRPr="00BA7259">
              <w:rPr>
                <w:rFonts w:ascii="Times New Roman" w:eastAsia="Times New Roman" w:hAnsi="Times New Roman" w:cs="Times New Roman"/>
                <w:color w:val="000000"/>
                <w:sz w:val="20"/>
                <w:szCs w:val="20"/>
                <w:lang w:val="en-US"/>
              </w:rPr>
              <w:t xml:space="preserve"> "95"</w:t>
            </w:r>
          </w:p>
        </w:tc>
        <w:tc>
          <w:tcPr>
            <w:tcW w:w="1217" w:type="dxa"/>
            <w:tcBorders>
              <w:top w:val="nil"/>
              <w:left w:val="nil"/>
              <w:bottom w:val="single" w:sz="4" w:space="0" w:color="auto"/>
              <w:right w:val="single" w:sz="4" w:space="0" w:color="auto"/>
            </w:tcBorders>
            <w:shd w:val="clear" w:color="auto" w:fill="auto"/>
            <w:vAlign w:val="center"/>
            <w:hideMark/>
          </w:tcPr>
          <w:p w14:paraId="5D838720" w14:textId="77777777" w:rsidR="00E85008" w:rsidRPr="00BA7259" w:rsidRDefault="00E85008" w:rsidP="00E85008">
            <w:pPr>
              <w:spacing w:after="0" w:line="240" w:lineRule="auto"/>
              <w:jc w:val="center"/>
              <w:rPr>
                <w:rFonts w:ascii="Times New Roman" w:eastAsia="Times New Roman" w:hAnsi="Times New Roman" w:cs="Times New Roman"/>
                <w:color w:val="000000"/>
                <w:sz w:val="20"/>
                <w:szCs w:val="20"/>
                <w:lang w:val="en-US"/>
              </w:rPr>
            </w:pPr>
            <w:proofErr w:type="spellStart"/>
            <w:r w:rsidRPr="00BA7259">
              <w:rPr>
                <w:rFonts w:ascii="Times New Roman" w:eastAsia="Times New Roman" w:hAnsi="Times New Roman" w:cs="Times New Roman"/>
                <w:color w:val="000000"/>
                <w:sz w:val="20"/>
                <w:szCs w:val="20"/>
                <w:lang w:val="en-US"/>
              </w:rPr>
              <w:t>Bezsvina</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benzīns</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ar</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pētniecisko</w:t>
            </w:r>
            <w:proofErr w:type="spellEnd"/>
            <w:r w:rsidRPr="00BA7259">
              <w:rPr>
                <w:rFonts w:ascii="Times New Roman" w:eastAsia="Times New Roman" w:hAnsi="Times New Roman" w:cs="Times New Roman"/>
                <w:color w:val="000000"/>
                <w:sz w:val="20"/>
                <w:szCs w:val="20"/>
                <w:lang w:val="en-US"/>
              </w:rPr>
              <w:t xml:space="preserve"> </w:t>
            </w:r>
            <w:proofErr w:type="spellStart"/>
            <w:r w:rsidRPr="00BA7259">
              <w:rPr>
                <w:rFonts w:ascii="Times New Roman" w:eastAsia="Times New Roman" w:hAnsi="Times New Roman" w:cs="Times New Roman"/>
                <w:color w:val="000000"/>
                <w:sz w:val="20"/>
                <w:szCs w:val="20"/>
                <w:lang w:val="en-US"/>
              </w:rPr>
              <w:t>oktānskaitli</w:t>
            </w:r>
            <w:proofErr w:type="spellEnd"/>
            <w:r w:rsidRPr="00BA7259">
              <w:rPr>
                <w:rFonts w:ascii="Times New Roman" w:eastAsia="Times New Roman" w:hAnsi="Times New Roman" w:cs="Times New Roman"/>
                <w:color w:val="000000"/>
                <w:sz w:val="20"/>
                <w:szCs w:val="20"/>
                <w:lang w:val="en-US"/>
              </w:rPr>
              <w:t xml:space="preserve"> "98"</w:t>
            </w:r>
          </w:p>
        </w:tc>
        <w:tc>
          <w:tcPr>
            <w:tcW w:w="728" w:type="dxa"/>
            <w:tcBorders>
              <w:top w:val="nil"/>
              <w:left w:val="single" w:sz="4" w:space="0" w:color="auto"/>
              <w:bottom w:val="single" w:sz="4" w:space="0" w:color="000000"/>
              <w:right w:val="single" w:sz="4" w:space="0" w:color="auto"/>
            </w:tcBorders>
            <w:vAlign w:val="center"/>
            <w:hideMark/>
          </w:tcPr>
          <w:p w14:paraId="19E3B57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795" w:type="dxa"/>
            <w:tcBorders>
              <w:top w:val="nil"/>
              <w:left w:val="single" w:sz="4" w:space="0" w:color="auto"/>
              <w:bottom w:val="single" w:sz="4" w:space="0" w:color="000000"/>
              <w:right w:val="single" w:sz="4" w:space="0" w:color="auto"/>
            </w:tcBorders>
            <w:vAlign w:val="center"/>
            <w:hideMark/>
          </w:tcPr>
          <w:p w14:paraId="4FB62E3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1284" w:type="dxa"/>
            <w:tcBorders>
              <w:top w:val="nil"/>
              <w:left w:val="single" w:sz="4" w:space="0" w:color="auto"/>
              <w:bottom w:val="single" w:sz="4" w:space="0" w:color="000000"/>
              <w:right w:val="single" w:sz="4" w:space="0" w:color="auto"/>
            </w:tcBorders>
            <w:vAlign w:val="center"/>
            <w:hideMark/>
          </w:tcPr>
          <w:p w14:paraId="1B18ABF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1149" w:type="dxa"/>
            <w:tcBorders>
              <w:top w:val="single" w:sz="4" w:space="0" w:color="auto"/>
              <w:left w:val="single" w:sz="4" w:space="0" w:color="auto"/>
              <w:bottom w:val="single" w:sz="4" w:space="0" w:color="auto"/>
              <w:right w:val="single" w:sz="4" w:space="0" w:color="auto"/>
            </w:tcBorders>
            <w:vAlign w:val="center"/>
            <w:hideMark/>
          </w:tcPr>
          <w:p w14:paraId="1C8AA38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DAF9E9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p>
        </w:tc>
      </w:tr>
      <w:tr w:rsidR="00E85008" w:rsidRPr="00BA7259" w14:paraId="3A39813D"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AB13E3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2CACA20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75D04BB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52F5AAA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59FEC2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332A1A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5871551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0ED96A9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45DB98B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147DBD1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6CB8EF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3CEE0B6F"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B1FC84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1D52C10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0AC3173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95E2FE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D60C77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4D05D7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789EA48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7919AF8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696F663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71B24C2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601FBEF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5618732"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133964E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1BE1125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2489695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469A673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C75E56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41EE33A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6A41417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64799FB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28F00FE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1C9E2EF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B7D6A3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0CA68491"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598C455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754CA23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17F938F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4F0AE26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6F9C434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8CD43D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55B1967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18E5D52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443014E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039F084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70CAF1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F220FC8"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B38556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6B3199D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68E7171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046D5BF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26DFCA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08372E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4DDC041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0C9525E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50DC859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36FD7D7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5C3445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4B34286F"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8C4326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19CDEBC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0BDB668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AF9CB3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BF7072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EDB3AB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2B68518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5C0B7F3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401CCB3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2BAC82C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420D91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89F6C3A"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AFFFA3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392E422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3EABD06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6066757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5B4B6E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10D9E55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23FBBC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3214A41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5CE76FB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35B611F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4DBA04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4E708A94"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707B0A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3D10F0B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4DEFE54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073C19E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7BB955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625C977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52CD72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7445C75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33FDDB0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2CC7936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F6E885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03F6F089"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E81330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4D9020A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2D42C4C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5849D2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B8EA3B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A2C3BC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7DFE7BC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26DFD23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738F8B8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64E878D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570659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4D1AD7B"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376699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60BDE46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6FF02AB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6BA4A75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6B5B42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3CD823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E08E1A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55C5989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187A9E7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331CE52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69031C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570121C3"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AF8FE9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4D4C5F9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05FD0C0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57C394B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52D8D2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F8C9BA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03C665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782F813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517D9BE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5AD30DA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6DBF17C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3C1C2D59"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1790D4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7BFF5C0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0E7A15F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CAA739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22111D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9B54DF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7B7D3B7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0E60628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22AFFA4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54225D7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567D9D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4EE19A8"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00483E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6845F7B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5F3CC81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39D45B4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2BE1BC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23CF74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27E7A2B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7C5AB97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3F8A331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33D7EFE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E1C0B6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557FC6C4"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0D5AEE2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746F9A9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7889C0A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57B0E35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80E799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1E5C634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5959CCE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6516642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270DFD4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5EBA219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5A8BDA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0B8CB8D4"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1F9420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7266741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5F813C26"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BED5FE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C84586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C3FAE6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212502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6398C9F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778A047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04DA385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2B0968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7C768492"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309B5E6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53826B6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4D5EB57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456483C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C20323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A329E4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42EDE14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3AE84D7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7CEFAA0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115C02A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1DD93A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E6BA1C4"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9C8CE7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57A6C8E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3476664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3D3E0D7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1096F15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9B4393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6202F04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25C9C29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483A138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770C46F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D0B1D3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40EEEDDE"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229A23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323FD7F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564BFD7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3C485C1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F0169E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4484EF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550AD66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1BCF80B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0288A8E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4FC5161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56EC43B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6E1D7E9D"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928397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073044B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61C9282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7D171E4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AF2C65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4EAFEB5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4DE5676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74BD276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179E32E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2B1290B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246B86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263B2E23"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7C8F518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2136DE8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510426C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2750878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76CC4D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2C9960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0A8C429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41E2498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212ADDB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04890D81"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8D7B4A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2C11D264"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765ADA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22C4080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5574FA5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03B5AB5D"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6B7BBFA3"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573BA8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43C8106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6D2947A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63AFD45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6B732B9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C5BE29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6394644F"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2C11DF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05A8870C"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2D518ECF"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2CE05E9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698791A"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126ABC8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23CF57F8"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646E7F2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7E113F5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76B767E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519385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r w:rsidR="00E85008" w:rsidRPr="00BA7259" w14:paraId="1B478E11" w14:textId="77777777" w:rsidTr="00E85008">
        <w:trPr>
          <w:trHeight w:val="255"/>
          <w:jc w:val="center"/>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4ED915C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828" w:type="dxa"/>
            <w:tcBorders>
              <w:top w:val="nil"/>
              <w:left w:val="nil"/>
              <w:bottom w:val="single" w:sz="4" w:space="0" w:color="auto"/>
              <w:right w:val="single" w:sz="4" w:space="0" w:color="auto"/>
            </w:tcBorders>
            <w:shd w:val="clear" w:color="auto" w:fill="auto"/>
            <w:noWrap/>
            <w:vAlign w:val="bottom"/>
            <w:hideMark/>
          </w:tcPr>
          <w:p w14:paraId="7925160E"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61" w:type="dxa"/>
            <w:tcBorders>
              <w:top w:val="nil"/>
              <w:left w:val="nil"/>
              <w:bottom w:val="single" w:sz="4" w:space="0" w:color="auto"/>
              <w:right w:val="single" w:sz="4" w:space="0" w:color="auto"/>
            </w:tcBorders>
            <w:shd w:val="clear" w:color="auto" w:fill="auto"/>
            <w:noWrap/>
            <w:vAlign w:val="bottom"/>
            <w:hideMark/>
          </w:tcPr>
          <w:p w14:paraId="1ECC2215"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417" w:type="dxa"/>
            <w:tcBorders>
              <w:top w:val="nil"/>
              <w:left w:val="nil"/>
              <w:bottom w:val="single" w:sz="4" w:space="0" w:color="auto"/>
              <w:right w:val="single" w:sz="4" w:space="0" w:color="auto"/>
            </w:tcBorders>
            <w:shd w:val="clear" w:color="auto" w:fill="auto"/>
            <w:noWrap/>
            <w:vAlign w:val="bottom"/>
            <w:hideMark/>
          </w:tcPr>
          <w:p w14:paraId="1844310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0B18E81B"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58D0722"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28" w:type="dxa"/>
            <w:tcBorders>
              <w:top w:val="nil"/>
              <w:left w:val="nil"/>
              <w:bottom w:val="single" w:sz="4" w:space="0" w:color="auto"/>
              <w:right w:val="single" w:sz="4" w:space="0" w:color="auto"/>
            </w:tcBorders>
            <w:shd w:val="clear" w:color="auto" w:fill="auto"/>
            <w:noWrap/>
            <w:vAlign w:val="bottom"/>
            <w:hideMark/>
          </w:tcPr>
          <w:p w14:paraId="1E578D74"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795" w:type="dxa"/>
            <w:tcBorders>
              <w:top w:val="nil"/>
              <w:left w:val="nil"/>
              <w:bottom w:val="single" w:sz="4" w:space="0" w:color="auto"/>
              <w:right w:val="single" w:sz="4" w:space="0" w:color="auto"/>
            </w:tcBorders>
            <w:shd w:val="clear" w:color="auto" w:fill="auto"/>
            <w:noWrap/>
            <w:vAlign w:val="bottom"/>
            <w:hideMark/>
          </w:tcPr>
          <w:p w14:paraId="1FDA5669"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284" w:type="dxa"/>
            <w:tcBorders>
              <w:top w:val="nil"/>
              <w:left w:val="nil"/>
              <w:bottom w:val="single" w:sz="4" w:space="0" w:color="auto"/>
              <w:right w:val="single" w:sz="4" w:space="0" w:color="auto"/>
            </w:tcBorders>
            <w:shd w:val="clear" w:color="auto" w:fill="auto"/>
            <w:noWrap/>
            <w:vAlign w:val="bottom"/>
            <w:hideMark/>
          </w:tcPr>
          <w:p w14:paraId="1631C7A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49" w:type="dxa"/>
            <w:tcBorders>
              <w:top w:val="nil"/>
              <w:left w:val="nil"/>
              <w:bottom w:val="single" w:sz="4" w:space="0" w:color="auto"/>
              <w:right w:val="single" w:sz="4" w:space="0" w:color="auto"/>
            </w:tcBorders>
            <w:shd w:val="clear" w:color="auto" w:fill="auto"/>
            <w:noWrap/>
            <w:vAlign w:val="bottom"/>
            <w:hideMark/>
          </w:tcPr>
          <w:p w14:paraId="0EC3F190"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E16C9C7" w14:textId="77777777" w:rsidR="00E85008" w:rsidRPr="00BA7259" w:rsidRDefault="00E85008" w:rsidP="00E85008">
            <w:pPr>
              <w:spacing w:after="0" w:line="240" w:lineRule="auto"/>
              <w:rPr>
                <w:rFonts w:ascii="Times New Roman" w:eastAsia="Times New Roman" w:hAnsi="Times New Roman" w:cs="Times New Roman"/>
                <w:color w:val="000000"/>
                <w:sz w:val="20"/>
                <w:szCs w:val="20"/>
                <w:lang w:val="en-US"/>
              </w:rPr>
            </w:pPr>
            <w:r w:rsidRPr="00BA7259">
              <w:rPr>
                <w:rFonts w:ascii="Times New Roman" w:eastAsia="Times New Roman" w:hAnsi="Times New Roman" w:cs="Times New Roman"/>
                <w:color w:val="000000"/>
                <w:sz w:val="20"/>
                <w:szCs w:val="20"/>
                <w:lang w:val="en-US"/>
              </w:rPr>
              <w:t> </w:t>
            </w:r>
          </w:p>
        </w:tc>
      </w:tr>
    </w:tbl>
    <w:p w14:paraId="03064F92" w14:textId="77777777" w:rsidR="00E85008" w:rsidRPr="007211C4" w:rsidRDefault="00E85008" w:rsidP="00E85008">
      <w:pPr>
        <w:suppressAutoHyphens/>
        <w:spacing w:after="0" w:line="240" w:lineRule="auto"/>
        <w:ind w:left="142" w:right="-426"/>
        <w:jc w:val="both"/>
        <w:rPr>
          <w:rFonts w:ascii="Times New Roman" w:eastAsia="Times New Roman" w:hAnsi="Times New Roman" w:cs="Times New Roman"/>
          <w:lang w:eastAsia="ar-SA"/>
        </w:rPr>
      </w:pPr>
    </w:p>
    <w:p w14:paraId="24273635" w14:textId="77777777" w:rsidR="00E85008" w:rsidRPr="007211C4" w:rsidRDefault="00E85008" w:rsidP="00E85008">
      <w:pPr>
        <w:suppressAutoHyphens/>
        <w:spacing w:after="0" w:line="240" w:lineRule="auto"/>
        <w:ind w:left="142" w:right="-426"/>
        <w:jc w:val="both"/>
        <w:rPr>
          <w:rFonts w:ascii="Times New Roman" w:eastAsia="Times New Roman" w:hAnsi="Times New Roman" w:cs="Times New Roman"/>
          <w:lang w:eastAsia="ar-SA"/>
        </w:rPr>
      </w:pPr>
    </w:p>
    <w:tbl>
      <w:tblPr>
        <w:tblW w:w="9498" w:type="dxa"/>
        <w:jc w:val="center"/>
        <w:tblLayout w:type="fixed"/>
        <w:tblLook w:val="0000" w:firstRow="0" w:lastRow="0" w:firstColumn="0" w:lastColumn="0" w:noHBand="0" w:noVBand="0"/>
      </w:tblPr>
      <w:tblGrid>
        <w:gridCol w:w="5103"/>
        <w:gridCol w:w="4395"/>
      </w:tblGrid>
      <w:tr w:rsidR="00E85008" w:rsidRPr="007211C4" w14:paraId="6632DAA2" w14:textId="77777777" w:rsidTr="004871DB">
        <w:trPr>
          <w:jc w:val="center"/>
        </w:trPr>
        <w:tc>
          <w:tcPr>
            <w:tcW w:w="5103" w:type="dxa"/>
            <w:vAlign w:val="center"/>
          </w:tcPr>
          <w:p w14:paraId="0F576281" w14:textId="77777777" w:rsidR="00E85008" w:rsidRPr="007211C4" w:rsidRDefault="00E85008" w:rsidP="004871DB">
            <w:pPr>
              <w:suppressAutoHyphens/>
              <w:spacing w:after="0" w:line="240" w:lineRule="auto"/>
              <w:rPr>
                <w:rFonts w:ascii="Times New Roman" w:eastAsia="Arial" w:hAnsi="Times New Roman" w:cs="Times New Roman"/>
                <w:lang w:eastAsia="ar-SA"/>
              </w:rPr>
            </w:pPr>
            <w:r w:rsidRPr="007211C4">
              <w:rPr>
                <w:rFonts w:ascii="Times New Roman" w:eastAsia="Arial" w:hAnsi="Times New Roman" w:cs="Times New Roman"/>
                <w:lang w:eastAsia="ar-SA"/>
              </w:rPr>
              <w:t>Sagatavotāja vārds, uzvārds un amats:</w:t>
            </w:r>
          </w:p>
        </w:tc>
        <w:tc>
          <w:tcPr>
            <w:tcW w:w="4395" w:type="dxa"/>
            <w:tcBorders>
              <w:bottom w:val="single" w:sz="4" w:space="0" w:color="000000"/>
            </w:tcBorders>
          </w:tcPr>
          <w:p w14:paraId="266AB1C7" w14:textId="77777777" w:rsidR="00E85008" w:rsidRPr="007211C4" w:rsidRDefault="00E85008" w:rsidP="004871DB">
            <w:pPr>
              <w:suppressAutoHyphens/>
              <w:spacing w:after="0" w:line="240" w:lineRule="auto"/>
              <w:rPr>
                <w:rFonts w:ascii="Times New Roman" w:eastAsia="Times New Roman" w:hAnsi="Times New Roman" w:cs="Times New Roman"/>
                <w:lang w:eastAsia="ar-SA"/>
              </w:rPr>
            </w:pPr>
          </w:p>
        </w:tc>
      </w:tr>
      <w:tr w:rsidR="00E85008" w:rsidRPr="007211C4" w14:paraId="588126BD" w14:textId="77777777" w:rsidTr="004871DB">
        <w:trPr>
          <w:jc w:val="center"/>
        </w:trPr>
        <w:tc>
          <w:tcPr>
            <w:tcW w:w="5103" w:type="dxa"/>
            <w:vAlign w:val="center"/>
          </w:tcPr>
          <w:p w14:paraId="47FA73A9" w14:textId="77777777" w:rsidR="00E85008" w:rsidRPr="007211C4" w:rsidRDefault="00E85008" w:rsidP="004871DB">
            <w:pPr>
              <w:suppressAutoHyphens/>
              <w:spacing w:after="0" w:line="240" w:lineRule="auto"/>
              <w:rPr>
                <w:rFonts w:ascii="Times New Roman" w:eastAsia="Arial" w:hAnsi="Times New Roman" w:cs="Times New Roman"/>
                <w:lang w:eastAsia="ar-SA"/>
              </w:rPr>
            </w:pPr>
            <w:r w:rsidRPr="007211C4">
              <w:rPr>
                <w:rFonts w:ascii="Times New Roman" w:eastAsia="Arial" w:hAnsi="Times New Roman" w:cs="Times New Roman"/>
                <w:lang w:eastAsia="ar-SA"/>
              </w:rPr>
              <w:t>Datums</w:t>
            </w:r>
          </w:p>
        </w:tc>
        <w:tc>
          <w:tcPr>
            <w:tcW w:w="4395" w:type="dxa"/>
            <w:tcBorders>
              <w:top w:val="single" w:sz="4" w:space="0" w:color="auto"/>
              <w:bottom w:val="single" w:sz="4" w:space="0" w:color="000000"/>
            </w:tcBorders>
          </w:tcPr>
          <w:p w14:paraId="6E33E911" w14:textId="77777777" w:rsidR="00E85008" w:rsidRPr="007211C4" w:rsidRDefault="00E85008" w:rsidP="004871DB">
            <w:pPr>
              <w:suppressAutoHyphens/>
              <w:spacing w:after="0" w:line="240" w:lineRule="auto"/>
              <w:rPr>
                <w:rFonts w:ascii="Times New Roman" w:eastAsia="Times New Roman" w:hAnsi="Times New Roman" w:cs="Times New Roman"/>
                <w:lang w:eastAsia="ar-SA"/>
              </w:rPr>
            </w:pPr>
          </w:p>
        </w:tc>
      </w:tr>
    </w:tbl>
    <w:p w14:paraId="6DB7FA59" w14:textId="77777777" w:rsidR="00E85008" w:rsidRPr="007211C4" w:rsidRDefault="00E85008" w:rsidP="00E85008">
      <w:pPr>
        <w:pStyle w:val="Bezatstarpm"/>
        <w:jc w:val="center"/>
        <w:rPr>
          <w:sz w:val="22"/>
          <w:szCs w:val="22"/>
        </w:rPr>
      </w:pPr>
    </w:p>
    <w:p w14:paraId="0F020848" w14:textId="5C047E35" w:rsidR="00E85008" w:rsidRDefault="00E85008" w:rsidP="00E85008">
      <w:pPr>
        <w:rPr>
          <w:rFonts w:ascii="Times New Roman" w:eastAsia="Times New Roman" w:hAnsi="Times New Roman" w:cs="Times New Roman"/>
        </w:rPr>
      </w:pPr>
    </w:p>
    <w:p w14:paraId="336A9F1B" w14:textId="77777777" w:rsidR="00E85008" w:rsidRPr="007211C4" w:rsidRDefault="00E85008" w:rsidP="00E85008">
      <w:pPr>
        <w:rPr>
          <w:rFonts w:ascii="Times New Roman" w:eastAsia="Times New Roman" w:hAnsi="Times New Roman" w:cs="Times New Roman"/>
        </w:rPr>
      </w:pPr>
    </w:p>
    <w:p w14:paraId="49FBDC83" w14:textId="03EA508C" w:rsidR="00972B9E" w:rsidRPr="007211C4" w:rsidRDefault="00972B9E" w:rsidP="00972B9E">
      <w:pPr>
        <w:suppressAutoHyphens/>
        <w:spacing w:after="0" w:line="240" w:lineRule="auto"/>
        <w:jc w:val="right"/>
        <w:rPr>
          <w:rFonts w:ascii="Times New Roman" w:eastAsia="Times New Roman" w:hAnsi="Times New Roman" w:cs="Times New Roman"/>
          <w:lang w:eastAsia="ar-SA"/>
        </w:rPr>
      </w:pPr>
      <w:r w:rsidRPr="007211C4">
        <w:rPr>
          <w:rFonts w:ascii="Times New Roman" w:eastAsia="Times New Roman" w:hAnsi="Times New Roman" w:cs="Times New Roman"/>
          <w:lang w:eastAsia="ar-SA"/>
        </w:rPr>
        <w:lastRenderedPageBreak/>
        <w:t xml:space="preserve">Iepirkuma </w:t>
      </w:r>
      <w:r w:rsidR="00311FFA" w:rsidRPr="007211C4">
        <w:rPr>
          <w:rFonts w:ascii="Times New Roman" w:eastAsia="Times New Roman" w:hAnsi="Times New Roman" w:cs="Times New Roman"/>
          <w:lang w:eastAsia="ar-SA"/>
        </w:rPr>
        <w:t>LSEZ</w:t>
      </w:r>
      <w:r w:rsidRPr="007211C4">
        <w:rPr>
          <w:rFonts w:ascii="Times New Roman" w:eastAsia="Times New Roman" w:hAnsi="Times New Roman" w:cs="Times New Roman"/>
          <w:lang w:eastAsia="ar-SA"/>
        </w:rPr>
        <w:t xml:space="preserve"> 202</w:t>
      </w:r>
      <w:r w:rsidR="00CB0D36">
        <w:rPr>
          <w:rFonts w:ascii="Times New Roman" w:eastAsia="Times New Roman" w:hAnsi="Times New Roman" w:cs="Times New Roman"/>
          <w:lang w:eastAsia="ar-SA"/>
        </w:rPr>
        <w:t>3</w:t>
      </w:r>
      <w:r w:rsidRPr="007211C4">
        <w:rPr>
          <w:rFonts w:ascii="Times New Roman" w:eastAsia="Times New Roman" w:hAnsi="Times New Roman" w:cs="Times New Roman"/>
          <w:lang w:eastAsia="ar-SA"/>
        </w:rPr>
        <w:t>/</w:t>
      </w:r>
      <w:r w:rsidR="00D13476">
        <w:rPr>
          <w:rFonts w:ascii="Times New Roman" w:eastAsia="Times New Roman" w:hAnsi="Times New Roman" w:cs="Times New Roman"/>
          <w:lang w:eastAsia="ar-SA"/>
        </w:rPr>
        <w:t>14</w:t>
      </w:r>
    </w:p>
    <w:p w14:paraId="5E476747" w14:textId="61492C55" w:rsidR="00972B9E" w:rsidRPr="007211C4" w:rsidRDefault="00972B9E" w:rsidP="00972B9E">
      <w:pPr>
        <w:suppressAutoHyphens/>
        <w:spacing w:after="0" w:line="240" w:lineRule="auto"/>
        <w:ind w:right="-1"/>
        <w:jc w:val="right"/>
        <w:rPr>
          <w:rFonts w:ascii="Times New Roman" w:eastAsia="Times New Roman" w:hAnsi="Times New Roman" w:cs="Times New Roman"/>
          <w:b/>
          <w:lang w:eastAsia="ar-SA"/>
        </w:rPr>
      </w:pPr>
      <w:r w:rsidRPr="007211C4">
        <w:rPr>
          <w:rFonts w:ascii="Times New Roman" w:eastAsia="Times New Roman" w:hAnsi="Times New Roman" w:cs="Times New Roman"/>
          <w:b/>
          <w:lang w:eastAsia="ar-SA"/>
        </w:rPr>
        <w:t xml:space="preserve">nolikuma </w:t>
      </w:r>
      <w:r w:rsidR="00E6070E">
        <w:rPr>
          <w:rFonts w:ascii="Times New Roman" w:eastAsia="Times New Roman" w:hAnsi="Times New Roman" w:cs="Times New Roman"/>
          <w:b/>
          <w:lang w:eastAsia="ar-SA"/>
        </w:rPr>
        <w:t>6</w:t>
      </w:r>
      <w:r w:rsidRPr="007211C4">
        <w:rPr>
          <w:rFonts w:ascii="Times New Roman" w:eastAsia="Times New Roman" w:hAnsi="Times New Roman" w:cs="Times New Roman"/>
          <w:b/>
          <w:lang w:eastAsia="ar-SA"/>
        </w:rPr>
        <w:t>.pielikums</w:t>
      </w:r>
    </w:p>
    <w:p w14:paraId="7451F8E3" w14:textId="77777777" w:rsidR="00972B9E" w:rsidRPr="007211C4" w:rsidRDefault="00972B9E" w:rsidP="00972B9E">
      <w:pPr>
        <w:suppressAutoHyphens/>
        <w:spacing w:after="0" w:line="240" w:lineRule="auto"/>
        <w:jc w:val="center"/>
        <w:rPr>
          <w:rFonts w:ascii="Times New Roman" w:eastAsia="Times New Roman" w:hAnsi="Times New Roman" w:cs="Times New Roman"/>
          <w:b/>
          <w:u w:val="single"/>
          <w:lang w:eastAsia="ar-SA"/>
        </w:rPr>
      </w:pPr>
    </w:p>
    <w:p w14:paraId="07C62477" w14:textId="77777777" w:rsidR="00972B9E" w:rsidRPr="007211C4" w:rsidRDefault="00972B9E" w:rsidP="00972B9E">
      <w:pPr>
        <w:suppressAutoHyphens/>
        <w:spacing w:after="0" w:line="240" w:lineRule="auto"/>
        <w:jc w:val="center"/>
        <w:rPr>
          <w:rFonts w:ascii="Times New Roman" w:eastAsia="Times New Roman" w:hAnsi="Times New Roman" w:cs="Times New Roman"/>
          <w:b/>
          <w:lang w:eastAsia="ar-SA"/>
        </w:rPr>
      </w:pPr>
      <w:r w:rsidRPr="007211C4">
        <w:rPr>
          <w:rFonts w:ascii="Times New Roman" w:eastAsia="Times New Roman" w:hAnsi="Times New Roman" w:cs="Times New Roman"/>
          <w:b/>
          <w:lang w:eastAsia="ar-SA"/>
        </w:rPr>
        <w:t>PRASĪBAS PIEDĀVĀJUMA NOFORMĒŠANAI</w:t>
      </w:r>
    </w:p>
    <w:p w14:paraId="5771906B" w14:textId="77777777" w:rsidR="00972B9E" w:rsidRPr="007211C4" w:rsidRDefault="00972B9E" w:rsidP="00972B9E">
      <w:pPr>
        <w:suppressAutoHyphens/>
        <w:spacing w:after="0" w:line="240" w:lineRule="auto"/>
        <w:jc w:val="center"/>
        <w:rPr>
          <w:rFonts w:ascii="Times New Roman" w:eastAsia="Times New Roman" w:hAnsi="Times New Roman" w:cs="Times New Roman"/>
          <w:b/>
          <w:lang w:eastAsia="ar-SA"/>
        </w:rPr>
      </w:pPr>
    </w:p>
    <w:tbl>
      <w:tblPr>
        <w:tblW w:w="9498" w:type="dxa"/>
        <w:tblInd w:w="142" w:type="dxa"/>
        <w:tblLook w:val="04A0" w:firstRow="1" w:lastRow="0" w:firstColumn="1" w:lastColumn="0" w:noHBand="0" w:noVBand="1"/>
      </w:tblPr>
      <w:tblGrid>
        <w:gridCol w:w="9498"/>
      </w:tblGrid>
      <w:tr w:rsidR="00972B9E" w:rsidRPr="007211C4" w14:paraId="51FC4C97" w14:textId="77777777" w:rsidTr="00206A38">
        <w:tc>
          <w:tcPr>
            <w:tcW w:w="9498" w:type="dxa"/>
            <w:shd w:val="clear" w:color="auto" w:fill="auto"/>
          </w:tcPr>
          <w:p w14:paraId="572217EA" w14:textId="5BDC57B3" w:rsidR="00972B9E" w:rsidRPr="007211C4" w:rsidRDefault="00972B9E" w:rsidP="003C017D">
            <w:pPr>
              <w:pStyle w:val="Pamatteksts"/>
              <w:numPr>
                <w:ilvl w:val="0"/>
                <w:numId w:val="4"/>
              </w:numPr>
              <w:spacing w:before="60" w:after="60"/>
              <w:ind w:left="460"/>
              <w:contextualSpacing/>
              <w:jc w:val="both"/>
              <w:rPr>
                <w:sz w:val="22"/>
                <w:szCs w:val="22"/>
              </w:rPr>
            </w:pPr>
            <w:r w:rsidRPr="007211C4">
              <w:rPr>
                <w:sz w:val="22"/>
                <w:szCs w:val="22"/>
              </w:rPr>
              <w:t>Piedāvājums jāiesniedz elektroniski Elektronisko iepirkumu sistēmas e-konkursu apakšsistēmā, elektroniski aizpildāmos dokumentus elektroniski sagatavojot ārpus Elektronisko iepirkumu sistēmas e-konkursu apakšsistēmas un augšupielādējot sistēmas attiecīgajās vietnēs aizpildītas formas, t.sk. ar formā integrētajiem failiem (šādā gadījumā pretendents ir atbildīgs par aizpildāmo formu atbilstību dokumentācijas prasībām un formu paraugiem);</w:t>
            </w:r>
          </w:p>
        </w:tc>
      </w:tr>
      <w:tr w:rsidR="00972B9E" w:rsidRPr="007211C4" w14:paraId="1320D36A" w14:textId="77777777" w:rsidTr="00206A38">
        <w:tc>
          <w:tcPr>
            <w:tcW w:w="9498" w:type="dxa"/>
            <w:shd w:val="clear" w:color="auto" w:fill="auto"/>
          </w:tcPr>
          <w:p w14:paraId="57131BDD" w14:textId="26C498A2" w:rsidR="00972B9E" w:rsidRPr="007211C4" w:rsidRDefault="00972B9E" w:rsidP="003C017D">
            <w:pPr>
              <w:pStyle w:val="Sarakstarindkopa"/>
              <w:numPr>
                <w:ilvl w:val="0"/>
                <w:numId w:val="4"/>
              </w:numPr>
              <w:spacing w:before="60" w:after="60" w:line="240" w:lineRule="auto"/>
              <w:ind w:left="426"/>
              <w:jc w:val="both"/>
              <w:rPr>
                <w:rFonts w:ascii="Times New Roman" w:eastAsia="Times New Roman" w:hAnsi="Times New Roman" w:cs="Times New Roman"/>
              </w:rPr>
            </w:pPr>
            <w:r w:rsidRPr="007211C4">
              <w:rPr>
                <w:rFonts w:ascii="Times New Roman" w:eastAsia="Times New Roman" w:hAnsi="Times New Roman" w:cs="Times New Roman"/>
              </w:rPr>
              <w:t>Piedāvājums jāsagatavo tā, lai nekādā veidā netiktu apdraudēta Elektronisko iepirkumu sistēmas e-konkursu apakšsistēmas darbība un nebūtu ierobežota piekļuve piedāvājumā ietvertajai informācijai, tostarp piedāvājums nedrīkst saturēt datorvīrusus un citas kaitīgas programmatūras vai to ģeneratorus</w:t>
            </w:r>
            <w:r w:rsidR="003C017D" w:rsidRPr="007211C4">
              <w:rPr>
                <w:rFonts w:ascii="Times New Roman" w:eastAsia="Times New Roman" w:hAnsi="Times New Roman" w:cs="Times New Roman"/>
              </w:rPr>
              <w:t>.</w:t>
            </w:r>
            <w:r w:rsidRPr="007211C4">
              <w:rPr>
                <w:rFonts w:ascii="Times New Roman" w:eastAsia="Times New Roman" w:hAnsi="Times New Roman" w:cs="Times New Roman"/>
              </w:rPr>
              <w:t xml:space="preserve"> </w:t>
            </w:r>
            <w:r w:rsidR="003C017D" w:rsidRPr="007211C4">
              <w:rPr>
                <w:rFonts w:ascii="Times New Roman" w:eastAsia="Times New Roman" w:hAnsi="Times New Roman" w:cs="Times New Roman"/>
              </w:rPr>
              <w:t>J</w:t>
            </w:r>
            <w:r w:rsidRPr="007211C4">
              <w:rPr>
                <w:rFonts w:ascii="Times New Roman" w:eastAsia="Times New Roman" w:hAnsi="Times New Roman" w:cs="Times New Roman"/>
              </w:rPr>
              <w:t>a piedāvājums ir šifrēts, pretendentam noteiktajā laikā (ne vēlāk kā 15 (piecpadsmit) minūšu laikā pēc piedāvājumu atvēršanas uzsākšanas) jāiesniedz derīga elektroniska atslēga un parole šifrētā dokumenta atvēršanai. Ja piedāvājums saturēs kādu no šajā punktā minētajiem riskiem, tas netiks izskatīts.</w:t>
            </w:r>
          </w:p>
        </w:tc>
      </w:tr>
      <w:tr w:rsidR="00972B9E" w:rsidRPr="007211C4" w14:paraId="7C07E3E7" w14:textId="77777777" w:rsidTr="00206A38">
        <w:tc>
          <w:tcPr>
            <w:tcW w:w="9498" w:type="dxa"/>
            <w:shd w:val="clear" w:color="auto" w:fill="auto"/>
          </w:tcPr>
          <w:p w14:paraId="6D5B5316" w14:textId="77777777" w:rsidR="00972B9E" w:rsidRPr="007211C4" w:rsidRDefault="00972B9E" w:rsidP="003C017D">
            <w:pPr>
              <w:pStyle w:val="Sarakstarindkopa"/>
              <w:numPr>
                <w:ilvl w:val="0"/>
                <w:numId w:val="4"/>
              </w:numPr>
              <w:tabs>
                <w:tab w:val="left" w:pos="0"/>
              </w:tabs>
              <w:spacing w:before="60" w:after="60" w:line="240" w:lineRule="auto"/>
              <w:ind w:left="460" w:hanging="426"/>
              <w:jc w:val="both"/>
              <w:rPr>
                <w:rFonts w:ascii="Times New Roman" w:hAnsi="Times New Roman" w:cs="Times New Roman"/>
              </w:rPr>
            </w:pPr>
            <w:r w:rsidRPr="007211C4">
              <w:rPr>
                <w:rFonts w:ascii="Times New Roman" w:hAnsi="Times New Roman" w:cs="Times New Roman"/>
              </w:rPr>
              <w:t>Sagatavojot piedāvājumu, Pretendents ievēro, ka:</w:t>
            </w:r>
          </w:p>
          <w:p w14:paraId="638F5B11" w14:textId="77777777" w:rsidR="00972B9E" w:rsidRPr="007211C4" w:rsidRDefault="00972B9E" w:rsidP="003C017D">
            <w:pPr>
              <w:pStyle w:val="Sarakstarindkopa"/>
              <w:numPr>
                <w:ilvl w:val="1"/>
                <w:numId w:val="4"/>
              </w:numPr>
              <w:tabs>
                <w:tab w:val="left" w:pos="0"/>
              </w:tabs>
              <w:spacing w:before="60" w:after="60" w:line="240" w:lineRule="auto"/>
              <w:ind w:left="885" w:hanging="403"/>
              <w:jc w:val="both"/>
              <w:rPr>
                <w:rFonts w:ascii="Times New Roman" w:hAnsi="Times New Roman" w:cs="Times New Roman"/>
              </w:rPr>
            </w:pPr>
            <w:r w:rsidRPr="007211C4">
              <w:rPr>
                <w:rFonts w:ascii="Times New Roman" w:hAnsi="Times New Roman" w:cs="Times New Roman"/>
              </w:rPr>
              <w:t xml:space="preserve">Piedāvājuma dokumenti jāaizpilda elektroniskā dokumentā ar Microsoft Office 2010 (vai vēlākas programmatūras versijas) rīkiem lasāmā formātā; </w:t>
            </w:r>
          </w:p>
          <w:p w14:paraId="0DA5808F" w14:textId="77777777" w:rsidR="00972B9E" w:rsidRPr="007211C4" w:rsidRDefault="00972B9E" w:rsidP="003C017D">
            <w:pPr>
              <w:pStyle w:val="Sarakstarindkopa"/>
              <w:numPr>
                <w:ilvl w:val="1"/>
                <w:numId w:val="4"/>
              </w:numPr>
              <w:tabs>
                <w:tab w:val="left" w:pos="0"/>
              </w:tabs>
              <w:spacing w:before="60" w:after="60" w:line="240" w:lineRule="auto"/>
              <w:ind w:left="885" w:hanging="403"/>
              <w:jc w:val="both"/>
              <w:rPr>
                <w:rFonts w:ascii="Times New Roman" w:hAnsi="Times New Roman" w:cs="Times New Roman"/>
              </w:rPr>
            </w:pPr>
            <w:r w:rsidRPr="007211C4">
              <w:rPr>
                <w:rFonts w:ascii="Times New Roman" w:hAnsi="Times New Roman" w:cs="Times New Roman"/>
              </w:rPr>
              <w:t xml:space="preserve">Dokumentus paraksta pretendenta </w:t>
            </w:r>
            <w:proofErr w:type="spellStart"/>
            <w:r w:rsidRPr="007211C4">
              <w:rPr>
                <w:rFonts w:ascii="Times New Roman" w:hAnsi="Times New Roman" w:cs="Times New Roman"/>
              </w:rPr>
              <w:t>paraksttiesīga</w:t>
            </w:r>
            <w:proofErr w:type="spellEnd"/>
            <w:r w:rsidRPr="007211C4">
              <w:rPr>
                <w:rFonts w:ascii="Times New Roman" w:hAnsi="Times New Roman" w:cs="Times New Roman"/>
              </w:rPr>
              <w:t xml:space="preserve"> amatpersona vai pilnvarota persona. Ja dokumentus paraksta pilnvarotā persona, piedāvājumam pievieno attiecīgās pilnvaras apliecinātu kopiju, ko pievieno pretendenta atlases dokumentiem;</w:t>
            </w:r>
          </w:p>
          <w:p w14:paraId="21419836" w14:textId="2F569C2B" w:rsidR="00972B9E" w:rsidRPr="007211C4" w:rsidRDefault="00972B9E" w:rsidP="003C017D">
            <w:pPr>
              <w:pStyle w:val="Sarakstarindkopa"/>
              <w:numPr>
                <w:ilvl w:val="1"/>
                <w:numId w:val="4"/>
              </w:numPr>
              <w:tabs>
                <w:tab w:val="left" w:pos="0"/>
              </w:tabs>
              <w:spacing w:before="60" w:after="60" w:line="240" w:lineRule="auto"/>
              <w:ind w:left="885" w:hanging="403"/>
              <w:jc w:val="both"/>
              <w:rPr>
                <w:rFonts w:ascii="Times New Roman" w:hAnsi="Times New Roman" w:cs="Times New Roman"/>
              </w:rPr>
            </w:pPr>
            <w:r w:rsidRPr="007211C4">
              <w:rPr>
                <w:rFonts w:ascii="Times New Roman" w:hAnsi="Times New Roman" w:cs="Times New Roman"/>
              </w:rPr>
              <w:t>Dokumentus Pretendents pēc saviem ieskatiem ir tiesīgs iesniegt elektroniskā formā, parakstot tos ar Elektronisko iepirkumu sistēmas piedāvāto elektronisko parakstu vai ar drošu elektronisko parakstu.</w:t>
            </w:r>
          </w:p>
          <w:p w14:paraId="28B1F24B" w14:textId="63516C11" w:rsidR="007F4E61" w:rsidRPr="007211C4" w:rsidRDefault="007F4E61" w:rsidP="003C017D">
            <w:pPr>
              <w:pStyle w:val="Sarakstarindkopa"/>
              <w:numPr>
                <w:ilvl w:val="1"/>
                <w:numId w:val="4"/>
              </w:numPr>
              <w:tabs>
                <w:tab w:val="left" w:pos="0"/>
              </w:tabs>
              <w:spacing w:before="60" w:after="60" w:line="240" w:lineRule="auto"/>
              <w:ind w:left="885" w:hanging="403"/>
              <w:jc w:val="both"/>
              <w:rPr>
                <w:rFonts w:ascii="Times New Roman" w:hAnsi="Times New Roman" w:cs="Times New Roman"/>
              </w:rPr>
            </w:pPr>
            <w:r w:rsidRPr="007211C4">
              <w:rPr>
                <w:rFonts w:ascii="Times New Roman" w:hAnsi="Times New Roman" w:cs="Times New Roman"/>
              </w:rPr>
              <w:t>Pretendentam jāiesniedz dokumenti, kas aizpildīti atbilstoši nolikumam klāt pievienoto veidlapu formai.</w:t>
            </w:r>
          </w:p>
          <w:p w14:paraId="6C79142D" w14:textId="77777777" w:rsidR="00972B9E" w:rsidRPr="00A16F28" w:rsidRDefault="00972B9E" w:rsidP="003C017D">
            <w:pPr>
              <w:pStyle w:val="Sarakstarindkopa"/>
              <w:tabs>
                <w:tab w:val="left" w:pos="0"/>
              </w:tabs>
              <w:spacing w:before="60" w:after="60" w:line="240" w:lineRule="auto"/>
              <w:ind w:left="1395"/>
              <w:jc w:val="both"/>
              <w:rPr>
                <w:rFonts w:ascii="Times New Roman" w:hAnsi="Times New Roman" w:cs="Times New Roman"/>
                <w:sz w:val="12"/>
                <w:szCs w:val="12"/>
              </w:rPr>
            </w:pPr>
          </w:p>
        </w:tc>
      </w:tr>
      <w:tr w:rsidR="00972B9E" w:rsidRPr="007211C4" w14:paraId="522E0113" w14:textId="77777777" w:rsidTr="00206A38">
        <w:trPr>
          <w:trHeight w:val="552"/>
        </w:trPr>
        <w:tc>
          <w:tcPr>
            <w:tcW w:w="9498" w:type="dxa"/>
            <w:shd w:val="clear" w:color="auto" w:fill="auto"/>
          </w:tcPr>
          <w:p w14:paraId="55BF01F0" w14:textId="77777777" w:rsidR="00972B9E" w:rsidRPr="007211C4" w:rsidRDefault="00972B9E" w:rsidP="00AF162F">
            <w:pPr>
              <w:pStyle w:val="Sarakstarindkopa"/>
              <w:numPr>
                <w:ilvl w:val="0"/>
                <w:numId w:val="4"/>
              </w:numPr>
              <w:spacing w:after="0" w:line="240" w:lineRule="auto"/>
              <w:ind w:left="460"/>
              <w:jc w:val="both"/>
              <w:rPr>
                <w:rFonts w:ascii="Times New Roman" w:eastAsia="Times New Roman" w:hAnsi="Times New Roman" w:cs="Times New Roman"/>
              </w:rPr>
            </w:pPr>
            <w:r w:rsidRPr="007211C4">
              <w:rPr>
                <w:rFonts w:ascii="Times New Roman" w:eastAsia="Times New Roman" w:hAnsi="Times New Roman" w:cs="Times New Roman"/>
              </w:rPr>
              <w:t>Pretendents drīkst iesniegt tikai vienu piedāvājuma variantu. Ja pretendents iesniegs vairākus piedāvājuma variantus, tie visi tiks atzīti par nederīgiem.</w:t>
            </w:r>
          </w:p>
          <w:p w14:paraId="1BBA391E" w14:textId="77777777" w:rsidR="00972B9E" w:rsidRPr="007211C4" w:rsidRDefault="00972B9E" w:rsidP="009A7951">
            <w:pPr>
              <w:pStyle w:val="Sarakstarindkopa"/>
              <w:spacing w:after="0" w:line="240" w:lineRule="auto"/>
              <w:ind w:left="714"/>
              <w:jc w:val="both"/>
              <w:rPr>
                <w:rFonts w:ascii="Times New Roman" w:eastAsia="Times New Roman" w:hAnsi="Times New Roman" w:cs="Times New Roman"/>
              </w:rPr>
            </w:pPr>
          </w:p>
        </w:tc>
      </w:tr>
      <w:tr w:rsidR="00972B9E" w:rsidRPr="007211C4" w14:paraId="1DB4C1B0" w14:textId="77777777" w:rsidTr="00206A38">
        <w:tc>
          <w:tcPr>
            <w:tcW w:w="9498" w:type="dxa"/>
            <w:shd w:val="clear" w:color="auto" w:fill="auto"/>
          </w:tcPr>
          <w:p w14:paraId="2D6663A4" w14:textId="77777777" w:rsidR="00972B9E" w:rsidRPr="007211C4" w:rsidRDefault="00972B9E" w:rsidP="00AF162F">
            <w:pPr>
              <w:pStyle w:val="Pamatteksts"/>
              <w:numPr>
                <w:ilvl w:val="0"/>
                <w:numId w:val="4"/>
              </w:numPr>
              <w:ind w:left="460" w:hanging="357"/>
              <w:contextualSpacing/>
              <w:jc w:val="both"/>
              <w:rPr>
                <w:rFonts w:eastAsia="Helvetica"/>
                <w:sz w:val="22"/>
                <w:szCs w:val="22"/>
              </w:rPr>
            </w:pPr>
            <w:r w:rsidRPr="007211C4">
              <w:rPr>
                <w:sz w:val="22"/>
                <w:szCs w:val="22"/>
              </w:rPr>
              <w:t xml:space="preserve">Pretendentam piedāvājums jāiesniedz latviešu valodā. </w:t>
            </w:r>
            <w:r w:rsidRPr="007211C4">
              <w:rPr>
                <w:rFonts w:eastAsia="Helvetica"/>
                <w:sz w:val="22"/>
                <w:szCs w:val="22"/>
              </w:rPr>
              <w:t>Ja piedāvājumā iekļaujamā informācija ir</w:t>
            </w:r>
            <w:r w:rsidRPr="007211C4">
              <w:rPr>
                <w:sz w:val="22"/>
                <w:szCs w:val="22"/>
              </w:rPr>
              <w:t xml:space="preserve"> citā valodā, pretendents pievieno tulkojumu latviešu valodā, kas sagatavots atbilstoši normatīvajiem aktiem par kārtību, kādā apliecināmi dokumentu tulkojumi valsts valodā</w:t>
            </w:r>
            <w:r w:rsidRPr="007211C4">
              <w:rPr>
                <w:rStyle w:val="Vresatsauce"/>
                <w:sz w:val="22"/>
                <w:szCs w:val="22"/>
              </w:rPr>
              <w:footnoteReference w:id="1"/>
            </w:r>
            <w:r w:rsidRPr="007211C4">
              <w:rPr>
                <w:rFonts w:eastAsia="Helvetica"/>
                <w:sz w:val="22"/>
                <w:szCs w:val="22"/>
              </w:rPr>
              <w:t>.</w:t>
            </w:r>
          </w:p>
          <w:p w14:paraId="4C095954" w14:textId="77777777" w:rsidR="00972B9E" w:rsidRPr="00A16F28" w:rsidRDefault="00972B9E" w:rsidP="009A7951">
            <w:pPr>
              <w:pStyle w:val="Pamatteksts"/>
              <w:tabs>
                <w:tab w:val="left" w:pos="746"/>
              </w:tabs>
              <w:ind w:left="720"/>
              <w:contextualSpacing/>
              <w:jc w:val="both"/>
              <w:rPr>
                <w:rFonts w:eastAsia="Helvetica"/>
                <w:sz w:val="12"/>
                <w:szCs w:val="12"/>
              </w:rPr>
            </w:pPr>
          </w:p>
        </w:tc>
      </w:tr>
      <w:tr w:rsidR="00972B9E" w:rsidRPr="007211C4" w14:paraId="7149D470" w14:textId="77777777" w:rsidTr="00206A38">
        <w:tc>
          <w:tcPr>
            <w:tcW w:w="9498" w:type="dxa"/>
            <w:shd w:val="clear" w:color="auto" w:fill="auto"/>
          </w:tcPr>
          <w:p w14:paraId="3A772C11" w14:textId="77777777" w:rsidR="00972B9E" w:rsidRPr="007211C4" w:rsidRDefault="00972B9E" w:rsidP="00AF162F">
            <w:pPr>
              <w:pStyle w:val="Pamatteksts"/>
              <w:numPr>
                <w:ilvl w:val="0"/>
                <w:numId w:val="4"/>
              </w:numPr>
              <w:tabs>
                <w:tab w:val="left" w:pos="709"/>
                <w:tab w:val="left" w:pos="746"/>
              </w:tabs>
              <w:ind w:left="460"/>
              <w:contextualSpacing/>
              <w:jc w:val="both"/>
              <w:rPr>
                <w:sz w:val="22"/>
                <w:szCs w:val="22"/>
              </w:rPr>
            </w:pPr>
            <w:r w:rsidRPr="007211C4">
              <w:rPr>
                <w:sz w:val="22"/>
                <w:szCs w:val="22"/>
              </w:rPr>
              <w:t>Piedāvājumā norāda, vai attiecībā uz piedāvājuma priekšmetu vai atsevišķām tā daļām nepieciešams ievērot komercnoslēpumu. Ja piedāvājums vai kāda tā daļa satur komercnoslēpumu, pretendents norāda, kura informācija ir komercnoslēpums un kāds ir šāda statusa tiesiskais pamats. Piegādātājs nevar prasīt ievērot komercnoslēpumu uz tādu informāciju, kas ir vispārpieejama saskaņā ar normatīvajiem aktiem.</w:t>
            </w:r>
          </w:p>
          <w:p w14:paraId="08E26BAF" w14:textId="77777777" w:rsidR="00972B9E" w:rsidRPr="00A16F28" w:rsidRDefault="00972B9E" w:rsidP="009A7951">
            <w:pPr>
              <w:pStyle w:val="Pamatteksts"/>
              <w:tabs>
                <w:tab w:val="left" w:pos="709"/>
                <w:tab w:val="left" w:pos="746"/>
              </w:tabs>
              <w:ind w:left="100"/>
              <w:contextualSpacing/>
              <w:jc w:val="both"/>
              <w:rPr>
                <w:sz w:val="12"/>
                <w:szCs w:val="12"/>
              </w:rPr>
            </w:pPr>
          </w:p>
        </w:tc>
      </w:tr>
      <w:tr w:rsidR="00972B9E" w:rsidRPr="007211C4" w14:paraId="7028364D" w14:textId="77777777" w:rsidTr="00206A38">
        <w:tc>
          <w:tcPr>
            <w:tcW w:w="9498" w:type="dxa"/>
            <w:shd w:val="clear" w:color="auto" w:fill="auto"/>
          </w:tcPr>
          <w:p w14:paraId="3867D1E9" w14:textId="77777777" w:rsidR="00972B9E" w:rsidRPr="007211C4" w:rsidRDefault="00972B9E" w:rsidP="00AF162F">
            <w:pPr>
              <w:pStyle w:val="Pamatteksts"/>
              <w:numPr>
                <w:ilvl w:val="0"/>
                <w:numId w:val="4"/>
              </w:numPr>
              <w:tabs>
                <w:tab w:val="left" w:pos="567"/>
                <w:tab w:val="left" w:pos="709"/>
              </w:tabs>
              <w:ind w:left="460"/>
              <w:contextualSpacing/>
              <w:jc w:val="both"/>
              <w:rPr>
                <w:sz w:val="22"/>
                <w:szCs w:val="22"/>
              </w:rPr>
            </w:pPr>
            <w:r w:rsidRPr="007211C4">
              <w:rPr>
                <w:sz w:val="22"/>
                <w:szCs w:val="22"/>
              </w:rPr>
              <w:t>Pretendents pirms piedāvājumu iesniegšanas termiņa beigām var grozīt vai atsaukt iesniegto piedāvājumu.</w:t>
            </w:r>
          </w:p>
          <w:p w14:paraId="01ECAFFD" w14:textId="77777777" w:rsidR="00972B9E" w:rsidRPr="00A16F28" w:rsidRDefault="00972B9E" w:rsidP="009A7951">
            <w:pPr>
              <w:pStyle w:val="Pamatteksts"/>
              <w:tabs>
                <w:tab w:val="left" w:pos="567"/>
                <w:tab w:val="left" w:pos="709"/>
              </w:tabs>
              <w:ind w:left="460"/>
              <w:contextualSpacing/>
              <w:jc w:val="both"/>
              <w:rPr>
                <w:sz w:val="12"/>
                <w:szCs w:val="12"/>
              </w:rPr>
            </w:pPr>
          </w:p>
        </w:tc>
      </w:tr>
      <w:tr w:rsidR="00972B9E" w:rsidRPr="007211C4" w14:paraId="3CCBA445" w14:textId="77777777" w:rsidTr="00206A38">
        <w:tc>
          <w:tcPr>
            <w:tcW w:w="9498" w:type="dxa"/>
            <w:shd w:val="clear" w:color="auto" w:fill="auto"/>
          </w:tcPr>
          <w:p w14:paraId="2C8F171C" w14:textId="77777777" w:rsidR="00972B9E" w:rsidRPr="007211C4" w:rsidRDefault="00972B9E" w:rsidP="00AF162F">
            <w:pPr>
              <w:pStyle w:val="Pamatteksts"/>
              <w:numPr>
                <w:ilvl w:val="0"/>
                <w:numId w:val="4"/>
              </w:numPr>
              <w:tabs>
                <w:tab w:val="left" w:pos="360"/>
              </w:tabs>
              <w:ind w:left="460"/>
              <w:contextualSpacing/>
              <w:jc w:val="both"/>
              <w:rPr>
                <w:sz w:val="22"/>
                <w:szCs w:val="22"/>
              </w:rPr>
            </w:pPr>
            <w:r w:rsidRPr="007211C4">
              <w:rPr>
                <w:sz w:val="22"/>
                <w:szCs w:val="22"/>
              </w:rPr>
              <w:t xml:space="preserve">Tiek uzskatīts, ka pretendenti, iesniedzot savus piedāvājumus, apliecina, ka ir iepazinušies un piekrīt nolikuma un tā pielikumu, tajā skaitā iepirkuma līguma projekta, nosacījumiem, kā arī ir iepazinušies ar visiem spēkā esošiem normatīvajiem aktiem, kas jebkādā veidā var ietekmēt vai var attiekties uz līgumā noteiktajām vai ar to saistītajām darbībām. </w:t>
            </w:r>
          </w:p>
          <w:p w14:paraId="08764898" w14:textId="77777777" w:rsidR="00972B9E" w:rsidRPr="00A16F28" w:rsidRDefault="00972B9E" w:rsidP="009A7951">
            <w:pPr>
              <w:pStyle w:val="Pamatteksts"/>
              <w:tabs>
                <w:tab w:val="left" w:pos="360"/>
              </w:tabs>
              <w:ind w:left="460"/>
              <w:contextualSpacing/>
              <w:jc w:val="both"/>
              <w:rPr>
                <w:rFonts w:eastAsia="Helvetica"/>
                <w:sz w:val="12"/>
                <w:szCs w:val="12"/>
              </w:rPr>
            </w:pPr>
          </w:p>
        </w:tc>
      </w:tr>
      <w:tr w:rsidR="00972B9E" w:rsidRPr="007211C4" w14:paraId="0DACEF48" w14:textId="77777777" w:rsidTr="00206A38">
        <w:tc>
          <w:tcPr>
            <w:tcW w:w="9498" w:type="dxa"/>
            <w:shd w:val="clear" w:color="auto" w:fill="auto"/>
          </w:tcPr>
          <w:p w14:paraId="45489C9C" w14:textId="0ED91680" w:rsidR="00972B9E" w:rsidRPr="007211C4" w:rsidRDefault="00972B9E" w:rsidP="0062559F">
            <w:pPr>
              <w:pStyle w:val="Pamatteksts"/>
              <w:numPr>
                <w:ilvl w:val="0"/>
                <w:numId w:val="4"/>
              </w:numPr>
              <w:tabs>
                <w:tab w:val="left" w:pos="360"/>
              </w:tabs>
              <w:ind w:left="460"/>
              <w:contextualSpacing/>
              <w:jc w:val="both"/>
              <w:rPr>
                <w:sz w:val="22"/>
                <w:szCs w:val="22"/>
              </w:rPr>
            </w:pPr>
            <w:r w:rsidRPr="007211C4">
              <w:rPr>
                <w:sz w:val="22"/>
                <w:szCs w:val="22"/>
              </w:rPr>
              <w:t>Piegādātāju apvienība, attiecībā uz kuru pieņemts lēmums slēgt līgumu, pēc savas izvēles izveidojas atbilstoši noteiktam juridiskam statusam vai noslēdz sabiedrības līgumu, vienojoties par apvienības dalībnieku atbildības sadalījumu, ja tas nepieciešams iepirkuma līguma noteikumu sekmīgai izpildei.</w:t>
            </w:r>
          </w:p>
        </w:tc>
      </w:tr>
    </w:tbl>
    <w:p w14:paraId="4A3ACCBD" w14:textId="77777777" w:rsidR="008B08DD" w:rsidRDefault="008B08DD" w:rsidP="002C0345">
      <w:pPr>
        <w:spacing w:after="0" w:line="240" w:lineRule="auto"/>
        <w:jc w:val="right"/>
        <w:rPr>
          <w:rFonts w:ascii="Times New Roman" w:hAnsi="Times New Roman" w:cs="Times New Roman"/>
        </w:rPr>
      </w:pPr>
    </w:p>
    <w:p w14:paraId="7C4EB20E" w14:textId="77777777" w:rsidR="008B08DD" w:rsidRDefault="008B08DD">
      <w:pPr>
        <w:rPr>
          <w:rFonts w:ascii="Times New Roman" w:hAnsi="Times New Roman" w:cs="Times New Roman"/>
        </w:rPr>
      </w:pPr>
      <w:r>
        <w:rPr>
          <w:rFonts w:ascii="Times New Roman" w:hAnsi="Times New Roman" w:cs="Times New Roman"/>
        </w:rPr>
        <w:br w:type="page"/>
      </w:r>
    </w:p>
    <w:p w14:paraId="044ECAAC" w14:textId="3BBEE8F5" w:rsidR="00CD0DB8" w:rsidRPr="007211C4" w:rsidRDefault="009A7951" w:rsidP="002C0345">
      <w:pPr>
        <w:spacing w:after="0" w:line="240" w:lineRule="auto"/>
        <w:jc w:val="right"/>
        <w:rPr>
          <w:rFonts w:ascii="Times New Roman" w:hAnsi="Times New Roman" w:cs="Times New Roman"/>
        </w:rPr>
      </w:pPr>
      <w:r w:rsidRPr="007211C4">
        <w:rPr>
          <w:rFonts w:ascii="Times New Roman" w:hAnsi="Times New Roman" w:cs="Times New Roman"/>
        </w:rPr>
        <w:lastRenderedPageBreak/>
        <w:t>I</w:t>
      </w:r>
      <w:r w:rsidR="00CD0DB8" w:rsidRPr="007211C4">
        <w:rPr>
          <w:rFonts w:ascii="Times New Roman" w:hAnsi="Times New Roman" w:cs="Times New Roman"/>
        </w:rPr>
        <w:t xml:space="preserve">epirkuma </w:t>
      </w:r>
      <w:r w:rsidR="001016D4" w:rsidRPr="007211C4">
        <w:rPr>
          <w:rFonts w:ascii="Times New Roman" w:hAnsi="Times New Roman" w:cs="Times New Roman"/>
        </w:rPr>
        <w:t>LSEZ</w:t>
      </w:r>
      <w:r w:rsidR="005B7DEF" w:rsidRPr="007211C4">
        <w:rPr>
          <w:rFonts w:ascii="Times New Roman" w:hAnsi="Times New Roman" w:cs="Times New Roman"/>
        </w:rPr>
        <w:t xml:space="preserve"> </w:t>
      </w:r>
      <w:r w:rsidR="00C73C3F" w:rsidRPr="007211C4">
        <w:rPr>
          <w:rFonts w:ascii="Times New Roman" w:hAnsi="Times New Roman" w:cs="Times New Roman"/>
        </w:rPr>
        <w:t>20</w:t>
      </w:r>
      <w:r w:rsidR="00F22C49" w:rsidRPr="007211C4">
        <w:rPr>
          <w:rFonts w:ascii="Times New Roman" w:hAnsi="Times New Roman" w:cs="Times New Roman"/>
        </w:rPr>
        <w:t>2</w:t>
      </w:r>
      <w:r w:rsidR="00CB0D36">
        <w:rPr>
          <w:rFonts w:ascii="Times New Roman" w:hAnsi="Times New Roman" w:cs="Times New Roman"/>
        </w:rPr>
        <w:t>3</w:t>
      </w:r>
      <w:r w:rsidR="00C73C3F" w:rsidRPr="007211C4">
        <w:rPr>
          <w:rFonts w:ascii="Times New Roman" w:hAnsi="Times New Roman" w:cs="Times New Roman"/>
        </w:rPr>
        <w:t>/</w:t>
      </w:r>
      <w:r w:rsidR="00D13476">
        <w:rPr>
          <w:rFonts w:ascii="Times New Roman" w:hAnsi="Times New Roman" w:cs="Times New Roman"/>
        </w:rPr>
        <w:t>14</w:t>
      </w:r>
    </w:p>
    <w:p w14:paraId="5DC1C94D" w14:textId="7FC5008B" w:rsidR="00CD0DB8" w:rsidRPr="007211C4" w:rsidRDefault="00C12BA7" w:rsidP="002C0345">
      <w:pPr>
        <w:spacing w:after="0" w:line="240" w:lineRule="auto"/>
        <w:ind w:right="-2"/>
        <w:jc w:val="right"/>
        <w:rPr>
          <w:rFonts w:ascii="Times New Roman" w:hAnsi="Times New Roman" w:cs="Times New Roman"/>
          <w:b/>
        </w:rPr>
      </w:pPr>
      <w:r w:rsidRPr="007211C4">
        <w:rPr>
          <w:rFonts w:ascii="Times New Roman" w:hAnsi="Times New Roman" w:cs="Times New Roman"/>
          <w:b/>
        </w:rPr>
        <w:t>nolik</w:t>
      </w:r>
      <w:r w:rsidR="00814E97" w:rsidRPr="007211C4">
        <w:rPr>
          <w:rFonts w:ascii="Times New Roman" w:hAnsi="Times New Roman" w:cs="Times New Roman"/>
          <w:b/>
        </w:rPr>
        <w:t xml:space="preserve">uma </w:t>
      </w:r>
      <w:r w:rsidR="00112716">
        <w:rPr>
          <w:rFonts w:ascii="Times New Roman" w:hAnsi="Times New Roman" w:cs="Times New Roman"/>
          <w:b/>
        </w:rPr>
        <w:t>7</w:t>
      </w:r>
      <w:r w:rsidR="00CD0DB8" w:rsidRPr="007211C4">
        <w:rPr>
          <w:rFonts w:ascii="Times New Roman" w:hAnsi="Times New Roman" w:cs="Times New Roman"/>
          <w:b/>
        </w:rPr>
        <w:t>.pielikums</w:t>
      </w:r>
    </w:p>
    <w:p w14:paraId="6E547E3D" w14:textId="77777777" w:rsidR="00CD0DB8" w:rsidRPr="007211C4" w:rsidRDefault="00CD0DB8" w:rsidP="00CD0DB8">
      <w:pPr>
        <w:spacing w:after="0" w:line="240" w:lineRule="auto"/>
        <w:jc w:val="center"/>
        <w:rPr>
          <w:rFonts w:ascii="Times New Roman" w:hAnsi="Times New Roman" w:cs="Times New Roman"/>
          <w:b/>
        </w:rPr>
      </w:pPr>
    </w:p>
    <w:p w14:paraId="3A7BE03F" w14:textId="77777777" w:rsidR="00CD0DB8" w:rsidRPr="007211C4" w:rsidRDefault="00CD0DB8" w:rsidP="001369A4">
      <w:pPr>
        <w:spacing w:after="0" w:line="240" w:lineRule="auto"/>
        <w:jc w:val="center"/>
        <w:rPr>
          <w:rFonts w:ascii="Times New Roman" w:hAnsi="Times New Roman" w:cs="Times New Roman"/>
          <w:b/>
        </w:rPr>
      </w:pPr>
      <w:r w:rsidRPr="007211C4">
        <w:rPr>
          <w:rFonts w:ascii="Times New Roman" w:hAnsi="Times New Roman" w:cs="Times New Roman"/>
          <w:b/>
        </w:rPr>
        <w:t>VĒRTĒŠANAS NOSACĪJUMI</w:t>
      </w:r>
    </w:p>
    <w:p w14:paraId="3D56B4EB" w14:textId="77777777" w:rsidR="00CD0DB8" w:rsidRPr="007211C4" w:rsidRDefault="00CD0DB8" w:rsidP="00CD0DB8">
      <w:pPr>
        <w:spacing w:after="0" w:line="240" w:lineRule="auto"/>
        <w:jc w:val="center"/>
        <w:rPr>
          <w:rFonts w:ascii="Times New Roman" w:hAnsi="Times New Roman" w:cs="Times New Roman"/>
          <w:b/>
        </w:rPr>
      </w:pPr>
    </w:p>
    <w:tbl>
      <w:tblPr>
        <w:tblStyle w:val="Reatab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184C9E" w:rsidRPr="00184C9E" w14:paraId="6E187CCF" w14:textId="77777777" w:rsidTr="005D0AA1">
        <w:tc>
          <w:tcPr>
            <w:tcW w:w="9781" w:type="dxa"/>
          </w:tcPr>
          <w:p w14:paraId="426761A7" w14:textId="2C407344" w:rsidR="00CD0DB8" w:rsidRPr="00184C9E" w:rsidRDefault="00CD0DB8" w:rsidP="00AF162F">
            <w:pPr>
              <w:pStyle w:val="Sarakstarindkopa"/>
              <w:numPr>
                <w:ilvl w:val="0"/>
                <w:numId w:val="3"/>
              </w:numPr>
              <w:ind w:left="318" w:hanging="284"/>
              <w:jc w:val="both"/>
              <w:rPr>
                <w:rStyle w:val="emailstyle19"/>
                <w:rFonts w:ascii="Times New Roman" w:eastAsia="Helvetica" w:hAnsi="Times New Roman" w:cs="Times New Roman"/>
                <w:iCs/>
                <w:color w:val="auto"/>
                <w:sz w:val="22"/>
              </w:rPr>
            </w:pPr>
            <w:r w:rsidRPr="002B2C10">
              <w:rPr>
                <w:rStyle w:val="emailstyle19"/>
                <w:rFonts w:ascii="Times New Roman" w:eastAsia="Helvetica" w:hAnsi="Times New Roman" w:cs="Times New Roman"/>
                <w:iCs/>
                <w:color w:val="auto"/>
                <w:sz w:val="22"/>
              </w:rPr>
              <w:t xml:space="preserve">Iepirkuma procedūru veic </w:t>
            </w:r>
            <w:r w:rsidR="00F56B2B" w:rsidRPr="002B2C10">
              <w:rPr>
                <w:rStyle w:val="emailstyle19"/>
                <w:rFonts w:ascii="Times New Roman" w:eastAsia="Helvetica" w:hAnsi="Times New Roman" w:cs="Times New Roman"/>
                <w:iCs/>
                <w:color w:val="auto"/>
                <w:sz w:val="22"/>
              </w:rPr>
              <w:t xml:space="preserve">ar </w:t>
            </w:r>
            <w:r w:rsidR="003455CB" w:rsidRPr="002B2C10">
              <w:rPr>
                <w:rStyle w:val="emailstyle19"/>
                <w:rFonts w:ascii="Times New Roman" w:eastAsia="Helvetica" w:hAnsi="Times New Roman" w:cs="Times New Roman"/>
                <w:iCs/>
                <w:color w:val="auto"/>
                <w:sz w:val="22"/>
              </w:rPr>
              <w:t>Liepājas speciālās ekonomiskās zonas pārvaldes pārvaldnieka</w:t>
            </w:r>
            <w:r w:rsidR="008E3E73" w:rsidRPr="002B2C10">
              <w:rPr>
                <w:rStyle w:val="emailstyle19"/>
                <w:rFonts w:ascii="Times New Roman" w:eastAsia="Helvetica" w:hAnsi="Times New Roman" w:cs="Times New Roman"/>
                <w:iCs/>
                <w:color w:val="auto"/>
                <w:sz w:val="22"/>
              </w:rPr>
              <w:t xml:space="preserve"> vietnieka</w:t>
            </w:r>
            <w:r w:rsidR="003455CB" w:rsidRPr="002B2C10">
              <w:rPr>
                <w:rStyle w:val="emailstyle19"/>
                <w:rFonts w:ascii="Times New Roman" w:eastAsia="Helvetica" w:hAnsi="Times New Roman" w:cs="Times New Roman"/>
                <w:iCs/>
                <w:color w:val="auto"/>
                <w:sz w:val="22"/>
              </w:rPr>
              <w:t xml:space="preserve"> </w:t>
            </w:r>
            <w:r w:rsidR="00AF2ADC" w:rsidRPr="002B2C10">
              <w:rPr>
                <w:rStyle w:val="emailstyle19"/>
                <w:rFonts w:ascii="Times New Roman" w:eastAsia="Helvetica" w:hAnsi="Times New Roman" w:cs="Times New Roman"/>
                <w:iCs/>
                <w:color w:val="auto"/>
                <w:sz w:val="22"/>
              </w:rPr>
              <w:t>20</w:t>
            </w:r>
            <w:r w:rsidR="003455CB" w:rsidRPr="002B2C10">
              <w:rPr>
                <w:rStyle w:val="emailstyle19"/>
                <w:rFonts w:ascii="Times New Roman" w:eastAsia="Helvetica" w:hAnsi="Times New Roman" w:cs="Times New Roman"/>
                <w:iCs/>
                <w:color w:val="auto"/>
                <w:sz w:val="22"/>
              </w:rPr>
              <w:t>2</w:t>
            </w:r>
            <w:r w:rsidR="00CB0D36" w:rsidRPr="002B2C10">
              <w:rPr>
                <w:rStyle w:val="emailstyle19"/>
                <w:rFonts w:ascii="Times New Roman" w:eastAsia="Helvetica" w:hAnsi="Times New Roman" w:cs="Times New Roman"/>
                <w:iCs/>
                <w:color w:val="auto"/>
                <w:sz w:val="22"/>
              </w:rPr>
              <w:t>3</w:t>
            </w:r>
            <w:r w:rsidR="00AF2ADC" w:rsidRPr="002B2C10">
              <w:rPr>
                <w:rStyle w:val="emailstyle19"/>
                <w:rFonts w:ascii="Times New Roman" w:eastAsia="Helvetica" w:hAnsi="Times New Roman" w:cs="Times New Roman"/>
                <w:iCs/>
                <w:color w:val="auto"/>
                <w:sz w:val="22"/>
              </w:rPr>
              <w:t>.gad</w:t>
            </w:r>
            <w:r w:rsidR="00240BA9" w:rsidRPr="002B2C10">
              <w:rPr>
                <w:rStyle w:val="emailstyle19"/>
                <w:rFonts w:ascii="Times New Roman" w:eastAsia="Helvetica" w:hAnsi="Times New Roman" w:cs="Times New Roman"/>
                <w:iCs/>
                <w:color w:val="auto"/>
                <w:sz w:val="22"/>
              </w:rPr>
              <w:t>a</w:t>
            </w:r>
            <w:r w:rsidR="00AB2BE9" w:rsidRPr="002B2C10">
              <w:rPr>
                <w:rStyle w:val="emailstyle19"/>
                <w:rFonts w:ascii="Times New Roman" w:eastAsia="Helvetica" w:hAnsi="Times New Roman" w:cs="Times New Roman"/>
                <w:iCs/>
                <w:color w:val="auto"/>
                <w:sz w:val="22"/>
              </w:rPr>
              <w:t xml:space="preserve"> </w:t>
            </w:r>
            <w:r w:rsidR="002B2C10" w:rsidRPr="002B2C10">
              <w:rPr>
                <w:rStyle w:val="emailstyle19"/>
                <w:rFonts w:ascii="Times New Roman" w:eastAsia="Helvetica" w:hAnsi="Times New Roman" w:cs="Times New Roman"/>
                <w:iCs/>
                <w:color w:val="auto"/>
                <w:sz w:val="22"/>
              </w:rPr>
              <w:t>1</w:t>
            </w:r>
            <w:r w:rsidR="002B2C10" w:rsidRPr="002B2C10">
              <w:rPr>
                <w:rStyle w:val="emailstyle19"/>
                <w:rFonts w:ascii="Times New Roman" w:eastAsia="Helvetica" w:hAnsi="Times New Roman" w:cs="Times New Roman"/>
                <w:iCs/>
                <w:color w:val="auto"/>
              </w:rPr>
              <w:t>3.</w:t>
            </w:r>
            <w:r w:rsidR="00797716">
              <w:rPr>
                <w:rStyle w:val="emailstyle19"/>
                <w:rFonts w:ascii="Times New Roman" w:eastAsia="Helvetica" w:hAnsi="Times New Roman" w:cs="Times New Roman"/>
                <w:iCs/>
                <w:color w:val="auto"/>
              </w:rPr>
              <w:t>decembra</w:t>
            </w:r>
            <w:r w:rsidR="00AF2ADC" w:rsidRPr="002B2C10">
              <w:rPr>
                <w:rStyle w:val="emailstyle19"/>
                <w:rFonts w:ascii="Times New Roman" w:eastAsia="Helvetica" w:hAnsi="Times New Roman" w:cs="Times New Roman"/>
                <w:iCs/>
                <w:color w:val="auto"/>
                <w:sz w:val="22"/>
              </w:rPr>
              <w:t xml:space="preserve"> rīkojumu </w:t>
            </w:r>
            <w:r w:rsidR="00AF2ADC" w:rsidRPr="00184C9E">
              <w:rPr>
                <w:rStyle w:val="emailstyle19"/>
                <w:rFonts w:ascii="Times New Roman" w:eastAsia="Helvetica" w:hAnsi="Times New Roman" w:cs="Times New Roman"/>
                <w:iCs/>
                <w:color w:val="auto"/>
                <w:sz w:val="22"/>
              </w:rPr>
              <w:t>Nr</w:t>
            </w:r>
            <w:r w:rsidR="00D469F4" w:rsidRPr="00184C9E">
              <w:rPr>
                <w:rStyle w:val="emailstyle19"/>
                <w:rFonts w:ascii="Times New Roman" w:eastAsia="Helvetica" w:hAnsi="Times New Roman" w:cs="Times New Roman"/>
                <w:iCs/>
                <w:color w:val="auto"/>
                <w:sz w:val="22"/>
              </w:rPr>
              <w:t>.</w:t>
            </w:r>
            <w:r w:rsidR="00F162FE" w:rsidRPr="00184C9E">
              <w:rPr>
                <w:rStyle w:val="emailstyle19"/>
                <w:rFonts w:ascii="Times New Roman" w:eastAsia="Helvetica" w:hAnsi="Times New Roman" w:cs="Times New Roman"/>
                <w:iCs/>
                <w:color w:val="auto"/>
                <w:sz w:val="22"/>
              </w:rPr>
              <w:t>1.6</w:t>
            </w:r>
            <w:r w:rsidR="00F162FE" w:rsidRPr="002B2C10">
              <w:rPr>
                <w:rStyle w:val="emailstyle19"/>
                <w:rFonts w:ascii="Times New Roman" w:eastAsia="Helvetica" w:hAnsi="Times New Roman" w:cs="Times New Roman"/>
                <w:iCs/>
                <w:color w:val="auto"/>
                <w:sz w:val="22"/>
              </w:rPr>
              <w:t>/</w:t>
            </w:r>
            <w:r w:rsidR="002B2C10" w:rsidRPr="002B2C10">
              <w:rPr>
                <w:rStyle w:val="emailstyle19"/>
                <w:rFonts w:ascii="Times New Roman" w:eastAsia="Helvetica" w:hAnsi="Times New Roman" w:cs="Times New Roman"/>
                <w:iCs/>
                <w:color w:val="auto"/>
                <w:sz w:val="22"/>
              </w:rPr>
              <w:t>1</w:t>
            </w:r>
            <w:r w:rsidR="002B2C10" w:rsidRPr="002B2C10">
              <w:rPr>
                <w:rStyle w:val="emailstyle19"/>
                <w:rFonts w:ascii="Times New Roman" w:eastAsia="Helvetica" w:hAnsi="Times New Roman" w:cs="Times New Roman"/>
                <w:iCs/>
                <w:color w:val="auto"/>
              </w:rPr>
              <w:t>07</w:t>
            </w:r>
            <w:r w:rsidR="008E3E73" w:rsidRPr="002B2C10">
              <w:rPr>
                <w:rStyle w:val="emailstyle19"/>
                <w:rFonts w:ascii="Times New Roman" w:eastAsia="Helvetica" w:hAnsi="Times New Roman" w:cs="Times New Roman"/>
                <w:iCs/>
                <w:color w:val="auto"/>
                <w:sz w:val="22"/>
              </w:rPr>
              <w:t xml:space="preserve"> </w:t>
            </w:r>
            <w:r w:rsidRPr="002B2C10">
              <w:rPr>
                <w:rStyle w:val="emailstyle19"/>
                <w:rFonts w:ascii="Times New Roman" w:eastAsia="Helvetica" w:hAnsi="Times New Roman" w:cs="Times New Roman"/>
                <w:iCs/>
                <w:color w:val="auto"/>
                <w:sz w:val="22"/>
              </w:rPr>
              <w:t xml:space="preserve">izveidotā </w:t>
            </w:r>
            <w:r w:rsidRPr="00184C9E">
              <w:rPr>
                <w:rStyle w:val="emailstyle19"/>
                <w:rFonts w:ascii="Times New Roman" w:eastAsia="Helvetica" w:hAnsi="Times New Roman" w:cs="Times New Roman"/>
                <w:iCs/>
                <w:color w:val="auto"/>
                <w:sz w:val="22"/>
              </w:rPr>
              <w:t>Iepirkumu komisija (</w:t>
            </w:r>
            <w:r w:rsidRPr="00184C9E">
              <w:rPr>
                <w:rStyle w:val="emailstyle19"/>
                <w:rFonts w:ascii="Times New Roman" w:eastAsia="Helvetica" w:hAnsi="Times New Roman" w:cs="Times New Roman"/>
                <w:i/>
                <w:iCs/>
                <w:color w:val="auto"/>
                <w:sz w:val="22"/>
              </w:rPr>
              <w:t>Nolikumā arī – Komisija</w:t>
            </w:r>
            <w:r w:rsidRPr="00184C9E">
              <w:rPr>
                <w:rStyle w:val="emailstyle19"/>
                <w:rFonts w:ascii="Times New Roman" w:eastAsia="Helvetica" w:hAnsi="Times New Roman" w:cs="Times New Roman"/>
                <w:iCs/>
                <w:color w:val="auto"/>
                <w:sz w:val="22"/>
              </w:rPr>
              <w:t>)</w:t>
            </w:r>
          </w:p>
          <w:p w14:paraId="131A2C0C" w14:textId="77777777" w:rsidR="00CD0DB8" w:rsidRPr="00184C9E" w:rsidRDefault="00CD0DB8" w:rsidP="00280444">
            <w:pPr>
              <w:ind w:left="318" w:hanging="284"/>
              <w:jc w:val="both"/>
              <w:rPr>
                <w:rFonts w:ascii="Times New Roman" w:hAnsi="Times New Roman" w:cs="Times New Roman"/>
              </w:rPr>
            </w:pPr>
          </w:p>
        </w:tc>
      </w:tr>
      <w:tr w:rsidR="00BA6524" w:rsidRPr="007211C4" w14:paraId="0BAE56B9" w14:textId="77777777" w:rsidTr="005D0AA1">
        <w:tc>
          <w:tcPr>
            <w:tcW w:w="9781" w:type="dxa"/>
          </w:tcPr>
          <w:p w14:paraId="04ABF7D6" w14:textId="4C73CC36"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Piedāvājumu atvēršanu, noformējuma pārbaudi, pretendentu atlasi un piedāvājumu vērtēšanu Komisija veic slēgtā sēdē.</w:t>
            </w:r>
          </w:p>
          <w:p w14:paraId="544F925A"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18DE1BB7" w14:textId="77777777" w:rsidTr="005D0AA1">
        <w:tc>
          <w:tcPr>
            <w:tcW w:w="9781" w:type="dxa"/>
          </w:tcPr>
          <w:p w14:paraId="76B9D9C6" w14:textId="23AAE222" w:rsidR="00F540D0" w:rsidRPr="007211C4" w:rsidRDefault="00F540D0"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Iepirkuma komisija ir tiesīga pretendentu kvalifikācijas un piedāvājumu atbilstības pārbaudi veikt tikai pretendentam, kuram atbilstoši noteiktajam piedāvājumu izvēles kritērijam būtu piešķiramas iepirkuma līguma slēgšanas tiesības.</w:t>
            </w:r>
          </w:p>
          <w:p w14:paraId="6DB1EC0B" w14:textId="77777777" w:rsidR="00F540D0" w:rsidRPr="007211C4" w:rsidRDefault="00F540D0" w:rsidP="00F540D0">
            <w:pPr>
              <w:pStyle w:val="Sarakstarindkopa"/>
              <w:ind w:left="318"/>
              <w:jc w:val="both"/>
              <w:rPr>
                <w:rFonts w:ascii="Times New Roman" w:hAnsi="Times New Roman" w:cs="Times New Roman"/>
                <w:sz w:val="10"/>
                <w:szCs w:val="10"/>
              </w:rPr>
            </w:pPr>
          </w:p>
          <w:p w14:paraId="3A41AA62" w14:textId="2BB26AD9"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Piedāvājumu noformējuma pārbaudes, pretendentu atlases un piedāvājumu vērtēšanas laikā Komisija nodrošina piedāvājumu glabāšanu tā, lai tiem nevarētu piekļūt personas, kas nav iesaistītas piedāvājuma noformējuma pārbaudē, pretendentu atlasē un piedāvājumu vērtēšanā.</w:t>
            </w:r>
          </w:p>
          <w:p w14:paraId="04324DC4"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55D87164" w14:textId="77777777" w:rsidTr="005D0AA1">
        <w:tc>
          <w:tcPr>
            <w:tcW w:w="9781" w:type="dxa"/>
          </w:tcPr>
          <w:p w14:paraId="1BDA0836"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Pārbaudot piedāvājumu atbilstību nolikumā izvirzītajām prasībām, Komisija pārbauda atbilstību noformējuma prasībām, atbilstību pretendentu atlases prasībām, atbilstību tehniskajai specifikācijai un veic piedāvājuma izvēli.</w:t>
            </w:r>
          </w:p>
          <w:p w14:paraId="1679B319"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1FBE2D4B" w14:textId="77777777" w:rsidTr="005D0AA1">
        <w:tc>
          <w:tcPr>
            <w:tcW w:w="9781" w:type="dxa"/>
          </w:tcPr>
          <w:p w14:paraId="6B82E2B7"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Ja Komisijai rodas šaubas par iesniegtās dokumenta kopijas autentiskumu, tā pieprasa, lai pretendents uzrāda dokumenta oriģinālu vai iesniedz apliecinātu dokumenta kopiju.</w:t>
            </w:r>
          </w:p>
          <w:p w14:paraId="17407B12"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24304660" w14:textId="77777777" w:rsidTr="005D0AA1">
        <w:tc>
          <w:tcPr>
            <w:tcW w:w="9781" w:type="dxa"/>
          </w:tcPr>
          <w:p w14:paraId="5DDC6239"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Piedāvājumu vērtēšanas gaitā Komisija ir tiesīga pieprasīt, lai tiek izskaidrota piedāvājumā iekļautā informācija.</w:t>
            </w:r>
          </w:p>
          <w:p w14:paraId="6AB10596"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17CD87D5" w14:textId="77777777" w:rsidTr="005D0AA1">
        <w:tc>
          <w:tcPr>
            <w:tcW w:w="9781" w:type="dxa"/>
          </w:tcPr>
          <w:p w14:paraId="6B08A684"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Ja Komisija pieprasa, lai pretendents precizē iesniegto informāciju, tā nosaka termiņu, līdz kuram pretendentam jāsniedz atbilde.</w:t>
            </w:r>
          </w:p>
          <w:p w14:paraId="45E90765"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015C6212" w14:textId="77777777" w:rsidTr="005D0AA1">
        <w:tc>
          <w:tcPr>
            <w:tcW w:w="9781" w:type="dxa"/>
          </w:tcPr>
          <w:p w14:paraId="42E0BD90"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Ja pretendents neiesniedz komisijas pieprasītās ziņas vai paskaidrojumus, Komisija piedāvājumu vērtē pēc tiem dokumentiem, kas ir iekļauti piedāvājumā.</w:t>
            </w:r>
          </w:p>
          <w:p w14:paraId="42D50638"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32FED09C" w14:textId="77777777" w:rsidTr="005D0AA1">
        <w:tc>
          <w:tcPr>
            <w:tcW w:w="9781" w:type="dxa"/>
          </w:tcPr>
          <w:p w14:paraId="502B0A34"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Piedāvājuma noformējuma pārbaudei, pretendentu atlasei, kā arī piedāvājumu vērtēšanai un salīdzināšanai Komisija var pieaicināt ekspertu.</w:t>
            </w:r>
          </w:p>
          <w:p w14:paraId="1E33598A"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1ED56302" w14:textId="77777777" w:rsidTr="005D0AA1">
        <w:tc>
          <w:tcPr>
            <w:tcW w:w="9781" w:type="dxa"/>
          </w:tcPr>
          <w:p w14:paraId="7495C377"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Eksperts nesniedz atzinumu, ja ir ieinteresēts konkrēta pretendenta izvēlē vai darbībā. Pirms darbības sākšanas eksperts paraksta apliecinājumu, ka nav tādu apstākļu, kuru dēļ viņš varētu būt ieinteresēts konkrēta pretendenta izvēlē vai darbībā. Šo apliecinājumu eksperts pievieno atzinumam.</w:t>
            </w:r>
          </w:p>
          <w:p w14:paraId="3078A16B"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1F3E1327" w14:textId="77777777" w:rsidTr="005D0AA1">
        <w:tc>
          <w:tcPr>
            <w:tcW w:w="9781" w:type="dxa"/>
          </w:tcPr>
          <w:p w14:paraId="7B441518"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Ekspertam ir tiesības iepazīties ar piedāvājumiem, kā arī lūgt Komisiju pieprasīt no pretendenta papildu informāciju, kas ir nepieciešama atzinuma sagatavošanai.</w:t>
            </w:r>
          </w:p>
          <w:p w14:paraId="7DEA43F5"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671F01E8" w14:textId="77777777" w:rsidTr="005D0AA1">
        <w:tc>
          <w:tcPr>
            <w:tcW w:w="9781" w:type="dxa"/>
          </w:tcPr>
          <w:p w14:paraId="2B719077"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Eksperts piedāvājumā ietverto un pretendenta papildus sniegto informāciju drīkst izmantot tikai sava atzinuma sniegšanai.</w:t>
            </w:r>
          </w:p>
          <w:p w14:paraId="3EC00224" w14:textId="77777777" w:rsidR="00BA6524" w:rsidRPr="007211C4" w:rsidRDefault="00BA6524" w:rsidP="00280444">
            <w:pPr>
              <w:ind w:left="318" w:hanging="284"/>
              <w:jc w:val="both"/>
              <w:rPr>
                <w:rFonts w:ascii="Times New Roman" w:hAnsi="Times New Roman" w:cs="Times New Roman"/>
                <w:sz w:val="10"/>
                <w:szCs w:val="10"/>
              </w:rPr>
            </w:pPr>
          </w:p>
        </w:tc>
      </w:tr>
      <w:tr w:rsidR="003455CB" w:rsidRPr="007211C4" w14:paraId="45B64886" w14:textId="77777777" w:rsidTr="005D0AA1">
        <w:trPr>
          <w:trHeight w:val="192"/>
        </w:trPr>
        <w:tc>
          <w:tcPr>
            <w:tcW w:w="9781" w:type="dxa"/>
          </w:tcPr>
          <w:p w14:paraId="2B991187"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Konstatējot piedāvājuma neatbilstību kādai no prasībām, Komisijai ir tiesības noraidīt pretendentu un neizskatīt piedāvājumu nākamajā izvērtēšanas posmā.</w:t>
            </w:r>
          </w:p>
          <w:p w14:paraId="2A421F44" w14:textId="77777777" w:rsidR="00BA6524" w:rsidRPr="007211C4" w:rsidRDefault="00BA6524" w:rsidP="00280444">
            <w:pPr>
              <w:pStyle w:val="Sarakstarindkopa"/>
              <w:ind w:left="318" w:hanging="284"/>
              <w:jc w:val="both"/>
              <w:rPr>
                <w:rFonts w:ascii="Times New Roman" w:hAnsi="Times New Roman" w:cs="Times New Roman"/>
                <w:sz w:val="10"/>
                <w:szCs w:val="10"/>
              </w:rPr>
            </w:pPr>
          </w:p>
        </w:tc>
      </w:tr>
      <w:tr w:rsidR="00BA6524" w:rsidRPr="007211C4" w14:paraId="7702E0E0" w14:textId="77777777" w:rsidTr="005D0AA1">
        <w:tc>
          <w:tcPr>
            <w:tcW w:w="9781" w:type="dxa"/>
          </w:tcPr>
          <w:p w14:paraId="2629EC33"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Lai pārbaudītu, vai pretendents, kuram būtu piešķiramas līguma slēgšanas tiesības, nav izslēdzams no dalības iepirkumā Starptautisko un Latvijas Republikas nacionālo sankciju likuma  11.¹ panta pirmajā daļā minēto apstākļu dēļ, Komisija rīkojas atbilstoši Starptautisko un Latvijas Republikas nacionālo sankciju likuma 11.¹ pantam. Ja attiecībā uz minēto pretendentu ir noteiktas starptautiskās vai nacionālās sankcijas vai būtiskas finanšu un kapitāla tirgus intereses ietekmējošas Eiropas Savienības vai Ziemeļatlantijas līguma organizācijas dalībvalsts noteiktās sankcijas, kuras kavē līguma izpildi, tas ir izslēdzams no dalības iepirkumā.</w:t>
            </w:r>
          </w:p>
          <w:p w14:paraId="315723BD" w14:textId="77777777" w:rsidR="00BA6524" w:rsidRPr="007211C4" w:rsidRDefault="00BA6524" w:rsidP="00280444">
            <w:pPr>
              <w:ind w:left="318" w:hanging="284"/>
              <w:jc w:val="both"/>
              <w:rPr>
                <w:rFonts w:ascii="Times New Roman" w:hAnsi="Times New Roman" w:cs="Times New Roman"/>
                <w:sz w:val="10"/>
                <w:szCs w:val="10"/>
              </w:rPr>
            </w:pPr>
          </w:p>
        </w:tc>
      </w:tr>
      <w:tr w:rsidR="00BA6524" w:rsidRPr="007211C4" w14:paraId="7A0B95DF" w14:textId="77777777" w:rsidTr="005D0AA1">
        <w:tc>
          <w:tcPr>
            <w:tcW w:w="9781" w:type="dxa"/>
          </w:tcPr>
          <w:p w14:paraId="4479DBB3" w14:textId="77777777" w:rsidR="00BA6524" w:rsidRPr="007211C4" w:rsidRDefault="00BA6524" w:rsidP="00AF162F">
            <w:pPr>
              <w:pStyle w:val="Sarakstarindkopa"/>
              <w:numPr>
                <w:ilvl w:val="0"/>
                <w:numId w:val="3"/>
              </w:numPr>
              <w:ind w:left="318" w:hanging="284"/>
              <w:jc w:val="both"/>
              <w:rPr>
                <w:rFonts w:ascii="Times New Roman" w:hAnsi="Times New Roman" w:cs="Times New Roman"/>
              </w:rPr>
            </w:pPr>
            <w:r w:rsidRPr="007211C4">
              <w:rPr>
                <w:rFonts w:ascii="Times New Roman" w:hAnsi="Times New Roman" w:cs="Times New Roman"/>
              </w:rPr>
              <w:t>Triju darbdienu laikā pēc lēmuma pieņemšanas Komisija informē visus pretendentus par pieņemto lēmumu. Informācija tiks nosūtīta uz pieteikumā norādīto elektroniskā pasta adresi, izmantojot drošu elektronisko parakstu vai pievienojot elektroniskajam pastam skenētu dokumentu.</w:t>
            </w:r>
          </w:p>
          <w:p w14:paraId="11EE3247" w14:textId="77777777" w:rsidR="00BA6524" w:rsidRPr="007211C4" w:rsidRDefault="00BA6524" w:rsidP="00280444">
            <w:pPr>
              <w:ind w:left="318" w:hanging="284"/>
              <w:jc w:val="both"/>
              <w:rPr>
                <w:rFonts w:ascii="Times New Roman" w:hAnsi="Times New Roman" w:cs="Times New Roman"/>
              </w:rPr>
            </w:pPr>
          </w:p>
        </w:tc>
      </w:tr>
    </w:tbl>
    <w:p w14:paraId="5E38B054" w14:textId="055FB371" w:rsidR="004532A0" w:rsidRPr="007211C4" w:rsidRDefault="004532A0" w:rsidP="00223AE9">
      <w:pPr>
        <w:spacing w:after="0"/>
        <w:ind w:right="-427"/>
        <w:jc w:val="right"/>
        <w:rPr>
          <w:rFonts w:ascii="Times New Roman" w:hAnsi="Times New Roman" w:cs="Times New Roman"/>
        </w:rPr>
      </w:pPr>
    </w:p>
    <w:p w14:paraId="4373AE9F" w14:textId="77777777" w:rsidR="004532A0" w:rsidRPr="007211C4" w:rsidRDefault="004532A0">
      <w:pPr>
        <w:rPr>
          <w:rFonts w:ascii="Times New Roman" w:hAnsi="Times New Roman" w:cs="Times New Roman"/>
        </w:rPr>
      </w:pPr>
      <w:r w:rsidRPr="007211C4">
        <w:rPr>
          <w:rFonts w:ascii="Times New Roman" w:hAnsi="Times New Roman" w:cs="Times New Roman"/>
        </w:rPr>
        <w:br w:type="page"/>
      </w:r>
    </w:p>
    <w:p w14:paraId="719BE9A8" w14:textId="124A2ADA" w:rsidR="00C205A4" w:rsidRPr="003A0B96" w:rsidRDefault="004532A0" w:rsidP="003A0B96">
      <w:pPr>
        <w:spacing w:after="0" w:line="240" w:lineRule="auto"/>
        <w:ind w:right="-427"/>
        <w:jc w:val="right"/>
        <w:rPr>
          <w:rFonts w:ascii="Times New Roman" w:hAnsi="Times New Roman" w:cs="Times New Roman"/>
        </w:rPr>
      </w:pPr>
      <w:r w:rsidRPr="003A0B96">
        <w:rPr>
          <w:rFonts w:ascii="Times New Roman" w:hAnsi="Times New Roman" w:cs="Times New Roman"/>
        </w:rPr>
        <w:lastRenderedPageBreak/>
        <w:t>Iepirkuma LSEZ 202</w:t>
      </w:r>
      <w:r w:rsidR="00CB0D36">
        <w:rPr>
          <w:rFonts w:ascii="Times New Roman" w:hAnsi="Times New Roman" w:cs="Times New Roman"/>
        </w:rPr>
        <w:t>3</w:t>
      </w:r>
      <w:r w:rsidR="00D13476">
        <w:rPr>
          <w:rFonts w:ascii="Times New Roman" w:hAnsi="Times New Roman" w:cs="Times New Roman"/>
        </w:rPr>
        <w:t>/14</w:t>
      </w:r>
    </w:p>
    <w:p w14:paraId="5BE98663" w14:textId="24398D9E" w:rsidR="004532A0" w:rsidRPr="003A0B96" w:rsidRDefault="00F540D0" w:rsidP="003A0B96">
      <w:pPr>
        <w:spacing w:after="0" w:line="240" w:lineRule="auto"/>
        <w:ind w:right="-427"/>
        <w:jc w:val="right"/>
        <w:rPr>
          <w:rFonts w:ascii="Times New Roman" w:hAnsi="Times New Roman" w:cs="Times New Roman"/>
          <w:b/>
        </w:rPr>
      </w:pPr>
      <w:r w:rsidRPr="003A0B96">
        <w:rPr>
          <w:rFonts w:ascii="Times New Roman" w:hAnsi="Times New Roman" w:cs="Times New Roman"/>
          <w:b/>
        </w:rPr>
        <w:t>n</w:t>
      </w:r>
      <w:r w:rsidR="004532A0" w:rsidRPr="003A0B96">
        <w:rPr>
          <w:rFonts w:ascii="Times New Roman" w:hAnsi="Times New Roman" w:cs="Times New Roman"/>
          <w:b/>
        </w:rPr>
        <w:t xml:space="preserve">olikuma </w:t>
      </w:r>
      <w:r w:rsidR="003F0590" w:rsidRPr="003A0B96">
        <w:rPr>
          <w:rFonts w:ascii="Times New Roman" w:hAnsi="Times New Roman" w:cs="Times New Roman"/>
          <w:b/>
        </w:rPr>
        <w:t>8</w:t>
      </w:r>
      <w:r w:rsidR="004532A0" w:rsidRPr="003A0B96">
        <w:rPr>
          <w:rFonts w:ascii="Times New Roman" w:hAnsi="Times New Roman" w:cs="Times New Roman"/>
          <w:b/>
        </w:rPr>
        <w:t>.pielikums</w:t>
      </w:r>
    </w:p>
    <w:p w14:paraId="3840B1D3" w14:textId="3CE06593" w:rsidR="005B59A8" w:rsidRPr="003A0B96" w:rsidRDefault="005B59A8" w:rsidP="003A0B96">
      <w:pPr>
        <w:spacing w:after="0" w:line="240" w:lineRule="auto"/>
        <w:ind w:left="777" w:right="57" w:hanging="720"/>
        <w:jc w:val="center"/>
        <w:rPr>
          <w:rFonts w:ascii="Times New Roman" w:hAnsi="Times New Roman" w:cs="Times New Roman"/>
          <w:b/>
        </w:rPr>
      </w:pPr>
    </w:p>
    <w:p w14:paraId="3F56EB5A" w14:textId="77777777" w:rsidR="00887456" w:rsidRPr="003A0B96" w:rsidRDefault="00887456" w:rsidP="003A0B96">
      <w:pPr>
        <w:pStyle w:val="Nosaukums"/>
        <w:rPr>
          <w:sz w:val="22"/>
          <w:szCs w:val="22"/>
        </w:rPr>
      </w:pPr>
      <w:r w:rsidRPr="003A0B96">
        <w:rPr>
          <w:sz w:val="22"/>
          <w:szCs w:val="22"/>
        </w:rPr>
        <w:t>LĪGUMS Nr._______</w:t>
      </w:r>
    </w:p>
    <w:p w14:paraId="048FA7AD" w14:textId="77777777" w:rsidR="00887456" w:rsidRPr="003A0B96" w:rsidRDefault="00887456" w:rsidP="003A0B96">
      <w:pPr>
        <w:pStyle w:val="Nosaukums"/>
        <w:jc w:val="left"/>
        <w:rPr>
          <w:b w:val="0"/>
          <w:sz w:val="22"/>
          <w:szCs w:val="22"/>
        </w:rPr>
      </w:pPr>
    </w:p>
    <w:p w14:paraId="43E15418" w14:textId="77777777" w:rsidR="001520B8" w:rsidRPr="003A0B96" w:rsidRDefault="001520B8" w:rsidP="003A0B96">
      <w:pPr>
        <w:keepNext/>
        <w:keepLines/>
        <w:widowControl w:val="0"/>
        <w:spacing w:after="0" w:line="240" w:lineRule="auto"/>
        <w:jc w:val="center"/>
        <w:outlineLvl w:val="0"/>
        <w:rPr>
          <w:rFonts w:ascii="Times New Roman" w:hAnsi="Times New Roman" w:cs="Times New Roman"/>
          <w:b/>
          <w:bCs/>
          <w:lang w:bidi="lv-LV"/>
        </w:rPr>
      </w:pPr>
      <w:bookmarkStart w:id="2" w:name="bookmark0"/>
      <w:bookmarkStart w:id="3" w:name="bookmark1"/>
      <w:bookmarkStart w:id="4" w:name="bookmark2"/>
      <w:r w:rsidRPr="003A0B96">
        <w:rPr>
          <w:rFonts w:ascii="Times New Roman" w:hAnsi="Times New Roman" w:cs="Times New Roman"/>
          <w:b/>
          <w:bCs/>
          <w:lang w:bidi="lv-LV"/>
        </w:rPr>
        <w:t>par degvielas iegādi</w:t>
      </w:r>
      <w:bookmarkEnd w:id="2"/>
      <w:bookmarkEnd w:id="3"/>
      <w:bookmarkEnd w:id="4"/>
    </w:p>
    <w:p w14:paraId="46657230" w14:textId="64583FBF" w:rsidR="00066D10" w:rsidRPr="003A0B96" w:rsidRDefault="001520B8" w:rsidP="003A0B96">
      <w:pPr>
        <w:spacing w:after="0" w:line="240" w:lineRule="auto"/>
        <w:contextualSpacing/>
        <w:jc w:val="both"/>
        <w:rPr>
          <w:rFonts w:ascii="Times New Roman" w:hAnsi="Times New Roman" w:cs="Times New Roman"/>
        </w:rPr>
      </w:pPr>
      <w:r w:rsidRPr="003A0B96">
        <w:rPr>
          <w:rFonts w:ascii="Times New Roman" w:hAnsi="Times New Roman" w:cs="Times New Roman"/>
          <w:lang w:bidi="lv-LV"/>
        </w:rPr>
        <w:t xml:space="preserve">Liepājā, </w:t>
      </w:r>
      <w:r w:rsidR="00230CDC" w:rsidRPr="003A0B96">
        <w:rPr>
          <w:rFonts w:ascii="Times New Roman" w:hAnsi="Times New Roman" w:cs="Times New Roman"/>
          <w:lang w:bidi="lv-LV"/>
        </w:rPr>
        <w:tab/>
      </w:r>
      <w:r w:rsidR="00230CDC" w:rsidRPr="003A0B96">
        <w:rPr>
          <w:rFonts w:ascii="Times New Roman" w:hAnsi="Times New Roman" w:cs="Times New Roman"/>
          <w:lang w:bidi="lv-LV"/>
        </w:rPr>
        <w:tab/>
      </w:r>
      <w:r w:rsidR="00230CDC" w:rsidRPr="003A0B96">
        <w:rPr>
          <w:rFonts w:ascii="Times New Roman" w:hAnsi="Times New Roman" w:cs="Times New Roman"/>
          <w:lang w:bidi="lv-LV"/>
        </w:rPr>
        <w:tab/>
        <w:t xml:space="preserve">      </w:t>
      </w:r>
      <w:r w:rsidR="00066D10" w:rsidRPr="003A0B96">
        <w:rPr>
          <w:rFonts w:ascii="Times New Roman" w:hAnsi="Times New Roman" w:cs="Times New Roman"/>
          <w:i/>
          <w:iCs/>
        </w:rPr>
        <w:t>dokumenta datums ir pēdējā elektroniskā paraksta laika zīmoga datums</w:t>
      </w:r>
    </w:p>
    <w:p w14:paraId="3663FFED" w14:textId="3CDA7A86" w:rsidR="001520B8" w:rsidRPr="003A0B96" w:rsidRDefault="001520B8" w:rsidP="003A0B96">
      <w:pPr>
        <w:widowControl w:val="0"/>
        <w:tabs>
          <w:tab w:val="left" w:leader="underscore" w:pos="1930"/>
          <w:tab w:val="left" w:leader="underscore" w:pos="2952"/>
        </w:tabs>
        <w:spacing w:after="0" w:line="240" w:lineRule="auto"/>
        <w:jc w:val="both"/>
        <w:rPr>
          <w:rFonts w:ascii="Times New Roman" w:hAnsi="Times New Roman" w:cs="Times New Roman"/>
          <w:lang w:bidi="lv-LV"/>
        </w:rPr>
      </w:pPr>
    </w:p>
    <w:p w14:paraId="355DED75" w14:textId="06CDCBF1" w:rsidR="001520B8" w:rsidRPr="003A0B96" w:rsidRDefault="00526955" w:rsidP="003A0B96">
      <w:pPr>
        <w:widowControl w:val="0"/>
        <w:spacing w:after="0" w:line="240" w:lineRule="auto"/>
        <w:jc w:val="both"/>
        <w:rPr>
          <w:rFonts w:ascii="Times New Roman" w:hAnsi="Times New Roman" w:cs="Times New Roman"/>
          <w:lang w:bidi="lv-LV"/>
        </w:rPr>
      </w:pPr>
      <w:r w:rsidRPr="003A0B96">
        <w:rPr>
          <w:rFonts w:ascii="Times New Roman" w:hAnsi="Times New Roman" w:cs="Times New Roman"/>
          <w:b/>
          <w:bCs/>
        </w:rPr>
        <w:t>Liepājas speciālās ekonomiskās zonas pārvalde</w:t>
      </w:r>
      <w:r w:rsidRPr="003A0B96">
        <w:rPr>
          <w:rFonts w:ascii="Times New Roman" w:hAnsi="Times New Roman" w:cs="Times New Roman"/>
          <w:bCs/>
        </w:rPr>
        <w:t xml:space="preserve">, </w:t>
      </w:r>
      <w:bookmarkStart w:id="5" w:name="_Hlk117602709"/>
      <w:r w:rsidRPr="003A0B96">
        <w:rPr>
          <w:rFonts w:ascii="Times New Roman" w:hAnsi="Times New Roman" w:cs="Times New Roman"/>
          <w:bCs/>
        </w:rPr>
        <w:t xml:space="preserve">vienotais reģistrācijas Nr. 90000329402, juridiskā adrese: Fēniksa iela 4, Liepāja, tās pārvaldnieka Ulda </w:t>
      </w:r>
      <w:proofErr w:type="spellStart"/>
      <w:r w:rsidRPr="003A0B96">
        <w:rPr>
          <w:rFonts w:ascii="Times New Roman" w:hAnsi="Times New Roman" w:cs="Times New Roman"/>
          <w:bCs/>
        </w:rPr>
        <w:t>Hmieļevska</w:t>
      </w:r>
      <w:proofErr w:type="spellEnd"/>
      <w:r w:rsidRPr="003A0B96">
        <w:rPr>
          <w:rFonts w:ascii="Times New Roman" w:hAnsi="Times New Roman" w:cs="Times New Roman"/>
          <w:bCs/>
        </w:rPr>
        <w:t xml:space="preserve"> personā, kurš rīkojas uz Ministru kabineta 1997.gada 23.septembra noteikumu Nr.336 “Liepājas speciālās ekonomiskās zonas pārvaldes nolikums” </w:t>
      </w:r>
      <w:bookmarkEnd w:id="5"/>
      <w:r w:rsidRPr="003A0B96">
        <w:rPr>
          <w:rFonts w:ascii="Times New Roman" w:hAnsi="Times New Roman" w:cs="Times New Roman"/>
          <w:bCs/>
        </w:rPr>
        <w:t>pamata</w:t>
      </w:r>
      <w:r w:rsidR="001520B8" w:rsidRPr="003A0B96">
        <w:rPr>
          <w:rFonts w:ascii="Times New Roman" w:hAnsi="Times New Roman" w:cs="Times New Roman"/>
          <w:lang w:bidi="lv-LV"/>
        </w:rPr>
        <w:t xml:space="preserve">, turpmāk tekstā </w:t>
      </w:r>
      <w:r w:rsidRPr="003A0B96">
        <w:rPr>
          <w:rFonts w:ascii="Times New Roman" w:hAnsi="Times New Roman" w:cs="Times New Roman"/>
          <w:lang w:bidi="lv-LV"/>
        </w:rPr>
        <w:t>–</w:t>
      </w:r>
      <w:r w:rsidR="001520B8" w:rsidRPr="003A0B96">
        <w:rPr>
          <w:rFonts w:ascii="Times New Roman" w:hAnsi="Times New Roman" w:cs="Times New Roman"/>
          <w:lang w:bidi="lv-LV"/>
        </w:rPr>
        <w:t xml:space="preserve"> </w:t>
      </w:r>
      <w:r w:rsidR="001520B8" w:rsidRPr="003A0B96">
        <w:rPr>
          <w:rFonts w:ascii="Times New Roman" w:hAnsi="Times New Roman" w:cs="Times New Roman"/>
          <w:b/>
          <w:bCs/>
          <w:lang w:bidi="lv-LV"/>
        </w:rPr>
        <w:t>Pircējs</w:t>
      </w:r>
      <w:r w:rsidR="001520B8" w:rsidRPr="003A0B96">
        <w:rPr>
          <w:rFonts w:ascii="Times New Roman" w:hAnsi="Times New Roman" w:cs="Times New Roman"/>
          <w:lang w:bidi="lv-LV"/>
        </w:rPr>
        <w:t>,  un</w:t>
      </w:r>
    </w:p>
    <w:p w14:paraId="6F6B6A7B" w14:textId="26D14EED" w:rsidR="001520B8" w:rsidRPr="003A0B96" w:rsidRDefault="001520B8" w:rsidP="003A0B96">
      <w:pPr>
        <w:widowControl w:val="0"/>
        <w:spacing w:after="0" w:line="240" w:lineRule="auto"/>
        <w:jc w:val="both"/>
        <w:rPr>
          <w:rFonts w:ascii="Times New Roman" w:hAnsi="Times New Roman" w:cs="Times New Roman"/>
          <w:lang w:bidi="lv-LV"/>
        </w:rPr>
      </w:pPr>
      <w:r w:rsidRPr="003A0B96">
        <w:rPr>
          <w:rFonts w:ascii="Times New Roman" w:hAnsi="Times New Roman" w:cs="Times New Roman"/>
          <w:lang w:bidi="lv-LV"/>
        </w:rPr>
        <w:t xml:space="preserve"> </w:t>
      </w:r>
      <w:r w:rsidRPr="003A0B96">
        <w:rPr>
          <w:rFonts w:ascii="Times New Roman" w:hAnsi="Times New Roman" w:cs="Times New Roman"/>
          <w:b/>
          <w:bCs/>
          <w:lang w:bidi="lv-LV"/>
        </w:rPr>
        <w:t>_____________________________________</w:t>
      </w:r>
      <w:r w:rsidRPr="003A0B96">
        <w:rPr>
          <w:rFonts w:ascii="Times New Roman" w:hAnsi="Times New Roman" w:cs="Times New Roman"/>
          <w:lang w:bidi="lv-LV"/>
        </w:rPr>
        <w:t xml:space="preserve">, vienotais reģistrācijas Nr. _________________, turpmāk tekstā </w:t>
      </w:r>
      <w:r w:rsidR="00526955" w:rsidRPr="003A0B96">
        <w:rPr>
          <w:rFonts w:ascii="Times New Roman" w:hAnsi="Times New Roman" w:cs="Times New Roman"/>
          <w:lang w:bidi="lv-LV"/>
        </w:rPr>
        <w:t>–</w:t>
      </w:r>
      <w:r w:rsidRPr="003A0B96">
        <w:rPr>
          <w:rFonts w:ascii="Times New Roman" w:hAnsi="Times New Roman" w:cs="Times New Roman"/>
          <w:lang w:bidi="lv-LV"/>
        </w:rPr>
        <w:t xml:space="preserve"> </w:t>
      </w:r>
      <w:r w:rsidRPr="003A0B96">
        <w:rPr>
          <w:rFonts w:ascii="Times New Roman" w:hAnsi="Times New Roman" w:cs="Times New Roman"/>
          <w:b/>
          <w:bCs/>
          <w:lang w:bidi="lv-LV"/>
        </w:rPr>
        <w:t>Pārdevējs</w:t>
      </w:r>
      <w:r w:rsidRPr="003A0B96">
        <w:rPr>
          <w:rFonts w:ascii="Times New Roman" w:hAnsi="Times New Roman" w:cs="Times New Roman"/>
          <w:lang w:bidi="lv-LV"/>
        </w:rPr>
        <w:t>, kuru uz _____________________pamata pārstāv ______________________, no otras puses,</w:t>
      </w:r>
    </w:p>
    <w:p w14:paraId="06E0EDBE" w14:textId="2A6E829A" w:rsidR="001520B8" w:rsidRDefault="001520B8" w:rsidP="003A0B96">
      <w:pPr>
        <w:widowControl w:val="0"/>
        <w:spacing w:after="0" w:line="240" w:lineRule="auto"/>
        <w:jc w:val="both"/>
        <w:rPr>
          <w:rFonts w:ascii="Times New Roman" w:hAnsi="Times New Roman" w:cs="Times New Roman"/>
          <w:lang w:bidi="lv-LV"/>
        </w:rPr>
      </w:pPr>
      <w:r w:rsidRPr="003A0B96">
        <w:rPr>
          <w:rFonts w:ascii="Times New Roman" w:hAnsi="Times New Roman" w:cs="Times New Roman"/>
          <w:lang w:bidi="lv-LV"/>
        </w:rPr>
        <w:t xml:space="preserve">turpmāk kopā saukti arī Līdzēji un katrs atsevišķi </w:t>
      </w:r>
      <w:r w:rsidR="00526955" w:rsidRPr="003A0B96">
        <w:rPr>
          <w:rFonts w:ascii="Times New Roman" w:hAnsi="Times New Roman" w:cs="Times New Roman"/>
          <w:lang w:bidi="lv-LV"/>
        </w:rPr>
        <w:t>–</w:t>
      </w:r>
      <w:r w:rsidRPr="003A0B96">
        <w:rPr>
          <w:rFonts w:ascii="Times New Roman" w:hAnsi="Times New Roman" w:cs="Times New Roman"/>
          <w:lang w:bidi="lv-LV"/>
        </w:rPr>
        <w:t xml:space="preserve"> Līdzējs, pamatojoties uz atklātā </w:t>
      </w:r>
      <w:r w:rsidR="00367619" w:rsidRPr="003A0B96">
        <w:rPr>
          <w:rFonts w:ascii="Times New Roman" w:hAnsi="Times New Roman" w:cs="Times New Roman"/>
          <w:lang w:bidi="lv-LV"/>
        </w:rPr>
        <w:t>iepirkuma</w:t>
      </w:r>
      <w:r w:rsidRPr="003A0B96">
        <w:rPr>
          <w:rFonts w:ascii="Times New Roman" w:hAnsi="Times New Roman" w:cs="Times New Roman"/>
          <w:lang w:bidi="lv-LV"/>
        </w:rPr>
        <w:t xml:space="preserve"> “</w:t>
      </w:r>
      <w:r w:rsidR="00AF1EB2" w:rsidRPr="003A0B96">
        <w:rPr>
          <w:rFonts w:ascii="Times New Roman" w:hAnsi="Times New Roman" w:cs="Times New Roman"/>
          <w:lang w:bidi="lv-LV"/>
        </w:rPr>
        <w:t>Degvielas iepirkums Liepājas SEZ pārvaldes transporta vajadzībām</w:t>
      </w:r>
      <w:r w:rsidRPr="003A0B96">
        <w:rPr>
          <w:rFonts w:ascii="Times New Roman" w:hAnsi="Times New Roman" w:cs="Times New Roman"/>
          <w:lang w:bidi="lv-LV"/>
        </w:rPr>
        <w:t>”, identifikācijas Nr.LSEZ</w:t>
      </w:r>
      <w:r w:rsidR="00D13476">
        <w:rPr>
          <w:rFonts w:ascii="Times New Roman" w:hAnsi="Times New Roman" w:cs="Times New Roman"/>
          <w:lang w:bidi="lv-LV"/>
        </w:rPr>
        <w:t>2023/14</w:t>
      </w:r>
      <w:r w:rsidRPr="003A0B96">
        <w:rPr>
          <w:rFonts w:ascii="Times New Roman" w:hAnsi="Times New Roman" w:cs="Times New Roman"/>
          <w:lang w:bidi="lv-LV"/>
        </w:rPr>
        <w:t xml:space="preserve"> rezultātiem, noslēdza šādu līgumu, turpmāk tekstā - Līgums:</w:t>
      </w:r>
    </w:p>
    <w:p w14:paraId="4BA4C6A7" w14:textId="77777777" w:rsidR="003A0B96" w:rsidRPr="003A0B96" w:rsidRDefault="003A0B96" w:rsidP="003A0B96">
      <w:pPr>
        <w:widowControl w:val="0"/>
        <w:spacing w:after="0" w:line="240" w:lineRule="auto"/>
        <w:jc w:val="both"/>
        <w:rPr>
          <w:rFonts w:ascii="Times New Roman" w:hAnsi="Times New Roman" w:cs="Times New Roman"/>
          <w:lang w:bidi="lv-LV"/>
        </w:rPr>
      </w:pPr>
    </w:p>
    <w:p w14:paraId="7E0D4BA4" w14:textId="77777777" w:rsidR="001520B8" w:rsidRPr="003A0B96" w:rsidRDefault="001520B8" w:rsidP="003A0B96">
      <w:pPr>
        <w:keepNext/>
        <w:keepLines/>
        <w:widowControl w:val="0"/>
        <w:numPr>
          <w:ilvl w:val="0"/>
          <w:numId w:val="40"/>
        </w:numPr>
        <w:tabs>
          <w:tab w:val="left" w:pos="393"/>
        </w:tabs>
        <w:spacing w:after="0" w:line="240" w:lineRule="auto"/>
        <w:jc w:val="both"/>
        <w:outlineLvl w:val="0"/>
        <w:rPr>
          <w:rFonts w:ascii="Times New Roman" w:hAnsi="Times New Roman" w:cs="Times New Roman"/>
          <w:b/>
          <w:bCs/>
          <w:lang w:bidi="lv-LV"/>
        </w:rPr>
      </w:pPr>
      <w:bookmarkStart w:id="6" w:name="bookmark5"/>
      <w:bookmarkStart w:id="7" w:name="bookmark3"/>
      <w:bookmarkStart w:id="8" w:name="bookmark4"/>
      <w:bookmarkStart w:id="9" w:name="bookmark6"/>
      <w:bookmarkEnd w:id="6"/>
      <w:r w:rsidRPr="003A0B96">
        <w:rPr>
          <w:rFonts w:ascii="Times New Roman" w:hAnsi="Times New Roman" w:cs="Times New Roman"/>
          <w:b/>
          <w:bCs/>
          <w:lang w:bidi="lv-LV"/>
        </w:rPr>
        <w:t>Līguma priekšmets un vispārīgie noteikumi</w:t>
      </w:r>
      <w:bookmarkEnd w:id="7"/>
      <w:bookmarkEnd w:id="8"/>
      <w:bookmarkEnd w:id="9"/>
    </w:p>
    <w:p w14:paraId="5F1BC691" w14:textId="747AE533" w:rsidR="001520B8" w:rsidRPr="003A0B96" w:rsidRDefault="001520B8" w:rsidP="003A0B96">
      <w:pPr>
        <w:widowControl w:val="0"/>
        <w:numPr>
          <w:ilvl w:val="1"/>
          <w:numId w:val="40"/>
        </w:numPr>
        <w:tabs>
          <w:tab w:val="left" w:pos="452"/>
        </w:tabs>
        <w:spacing w:after="0" w:line="240" w:lineRule="auto"/>
        <w:ind w:left="440" w:hanging="440"/>
        <w:jc w:val="both"/>
        <w:rPr>
          <w:rFonts w:ascii="Times New Roman" w:hAnsi="Times New Roman" w:cs="Times New Roman"/>
          <w:lang w:bidi="lv-LV"/>
        </w:rPr>
      </w:pPr>
      <w:bookmarkStart w:id="10" w:name="bookmark7"/>
      <w:bookmarkEnd w:id="10"/>
      <w:r w:rsidRPr="003A0B96">
        <w:rPr>
          <w:rFonts w:ascii="Times New Roman" w:hAnsi="Times New Roman" w:cs="Times New Roman"/>
          <w:b/>
          <w:bCs/>
          <w:lang w:bidi="lv-LV"/>
        </w:rPr>
        <w:t xml:space="preserve">Pircējs </w:t>
      </w:r>
      <w:proofErr w:type="spellStart"/>
      <w:r w:rsidRPr="003A0B96">
        <w:rPr>
          <w:rFonts w:ascii="Times New Roman" w:hAnsi="Times New Roman" w:cs="Times New Roman"/>
          <w:lang w:bidi="lv-LV"/>
        </w:rPr>
        <w:t>pasūta</w:t>
      </w:r>
      <w:proofErr w:type="spellEnd"/>
      <w:r w:rsidR="00526955" w:rsidRPr="003A0B96">
        <w:rPr>
          <w:rFonts w:ascii="Times New Roman" w:hAnsi="Times New Roman" w:cs="Times New Roman"/>
          <w:lang w:bidi="lv-LV"/>
        </w:rPr>
        <w:t>, un</w:t>
      </w:r>
      <w:r w:rsidRPr="003A0B96">
        <w:rPr>
          <w:rFonts w:ascii="Times New Roman" w:hAnsi="Times New Roman" w:cs="Times New Roman"/>
          <w:lang w:bidi="lv-LV"/>
        </w:rPr>
        <w:t xml:space="preserve"> </w:t>
      </w:r>
      <w:r w:rsidRPr="003A0B96">
        <w:rPr>
          <w:rFonts w:ascii="Times New Roman" w:hAnsi="Times New Roman" w:cs="Times New Roman"/>
          <w:b/>
          <w:bCs/>
          <w:lang w:bidi="lv-LV"/>
        </w:rPr>
        <w:t xml:space="preserve">Pārdevējs </w:t>
      </w:r>
      <w:r w:rsidRPr="003A0B96">
        <w:rPr>
          <w:rFonts w:ascii="Times New Roman" w:hAnsi="Times New Roman" w:cs="Times New Roman"/>
          <w:lang w:bidi="lv-LV"/>
        </w:rPr>
        <w:t xml:space="preserve">apņemas pārdot </w:t>
      </w:r>
      <w:r w:rsidRPr="003A0B96">
        <w:rPr>
          <w:rFonts w:ascii="Times New Roman" w:hAnsi="Times New Roman" w:cs="Times New Roman"/>
          <w:b/>
          <w:bCs/>
          <w:lang w:bidi="lv-LV"/>
        </w:rPr>
        <w:t xml:space="preserve">Pircējam </w:t>
      </w:r>
      <w:r w:rsidRPr="003A0B96">
        <w:rPr>
          <w:rFonts w:ascii="Times New Roman" w:hAnsi="Times New Roman" w:cs="Times New Roman"/>
          <w:lang w:bidi="lv-LV"/>
        </w:rPr>
        <w:t xml:space="preserve">95 un 98 markas benzīnu un sezonai atbilstošu dīzeļdegvielu, turpmāk kopā saukta </w:t>
      </w:r>
      <w:r w:rsidR="00526955" w:rsidRPr="003A0B96">
        <w:rPr>
          <w:rFonts w:ascii="Times New Roman" w:hAnsi="Times New Roman" w:cs="Times New Roman"/>
          <w:lang w:bidi="lv-LV"/>
        </w:rPr>
        <w:t>–</w:t>
      </w:r>
      <w:r w:rsidRPr="003A0B96">
        <w:rPr>
          <w:rFonts w:ascii="Times New Roman" w:hAnsi="Times New Roman" w:cs="Times New Roman"/>
          <w:lang w:bidi="lv-LV"/>
        </w:rPr>
        <w:t xml:space="preserve"> Degviela, saskaņā ar šī Līguma un tā pielikumu noteikumiem.</w:t>
      </w:r>
    </w:p>
    <w:p w14:paraId="479D8968" w14:textId="77777777" w:rsidR="001520B8" w:rsidRPr="003A0B96" w:rsidRDefault="001520B8" w:rsidP="003A0B96">
      <w:pPr>
        <w:widowControl w:val="0"/>
        <w:numPr>
          <w:ilvl w:val="1"/>
          <w:numId w:val="40"/>
        </w:numPr>
        <w:tabs>
          <w:tab w:val="left" w:pos="452"/>
        </w:tabs>
        <w:spacing w:after="0" w:line="240" w:lineRule="auto"/>
        <w:ind w:left="440" w:hanging="440"/>
        <w:jc w:val="both"/>
        <w:rPr>
          <w:rFonts w:ascii="Times New Roman" w:hAnsi="Times New Roman" w:cs="Times New Roman"/>
          <w:lang w:bidi="lv-LV"/>
        </w:rPr>
      </w:pPr>
      <w:bookmarkStart w:id="11" w:name="bookmark8"/>
      <w:bookmarkEnd w:id="11"/>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pārdotajai Degvielai jāatbilst Latvijas Republikā spēkā esošajos normatīvajos aktos noteiktajām kvalitātes prasībām.</w:t>
      </w:r>
    </w:p>
    <w:p w14:paraId="01AD47BB" w14:textId="0B65E37E" w:rsidR="001520B8" w:rsidRDefault="001520B8" w:rsidP="003A0B96">
      <w:pPr>
        <w:widowControl w:val="0"/>
        <w:numPr>
          <w:ilvl w:val="1"/>
          <w:numId w:val="40"/>
        </w:numPr>
        <w:tabs>
          <w:tab w:val="left" w:pos="452"/>
        </w:tabs>
        <w:spacing w:after="0" w:line="240" w:lineRule="auto"/>
        <w:ind w:left="440" w:hanging="440"/>
        <w:jc w:val="both"/>
        <w:rPr>
          <w:rFonts w:ascii="Times New Roman" w:hAnsi="Times New Roman" w:cs="Times New Roman"/>
          <w:lang w:bidi="lv-LV"/>
        </w:rPr>
      </w:pPr>
      <w:bookmarkStart w:id="12" w:name="bookmark9"/>
      <w:bookmarkEnd w:id="12"/>
      <w:r w:rsidRPr="003A0B96">
        <w:rPr>
          <w:rFonts w:ascii="Times New Roman" w:hAnsi="Times New Roman" w:cs="Times New Roman"/>
          <w:lang w:bidi="lv-LV"/>
        </w:rPr>
        <w:t xml:space="preserve">Ar šo Līgumu </w:t>
      </w:r>
      <w:r w:rsidRPr="003A0B96">
        <w:rPr>
          <w:rFonts w:ascii="Times New Roman" w:hAnsi="Times New Roman" w:cs="Times New Roman"/>
          <w:b/>
          <w:bCs/>
          <w:lang w:bidi="lv-LV"/>
        </w:rPr>
        <w:t xml:space="preserve">Pārdevējs </w:t>
      </w:r>
      <w:r w:rsidRPr="003A0B96">
        <w:rPr>
          <w:rFonts w:ascii="Times New Roman" w:hAnsi="Times New Roman" w:cs="Times New Roman"/>
          <w:lang w:bidi="lv-LV"/>
        </w:rPr>
        <w:t xml:space="preserve">apņemas visās tam piederošajās degvielas </w:t>
      </w:r>
      <w:proofErr w:type="spellStart"/>
      <w:r w:rsidRPr="003A0B96">
        <w:rPr>
          <w:rFonts w:ascii="Times New Roman" w:hAnsi="Times New Roman" w:cs="Times New Roman"/>
          <w:lang w:bidi="lv-LV"/>
        </w:rPr>
        <w:t>uzpildes</w:t>
      </w:r>
      <w:proofErr w:type="spellEnd"/>
      <w:r w:rsidRPr="003A0B96">
        <w:rPr>
          <w:rFonts w:ascii="Times New Roman" w:hAnsi="Times New Roman" w:cs="Times New Roman"/>
          <w:lang w:bidi="lv-LV"/>
        </w:rPr>
        <w:t xml:space="preserve"> stacijās pārdot Degvielu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 xml:space="preserve">darbiniekiem, kuri kā maksāšanas līdzekli lieto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 xml:space="preserve">izdotas derīgas degvielas kredītkartes (turpmāk </w:t>
      </w:r>
      <w:r w:rsidR="00526955" w:rsidRPr="003A0B96">
        <w:rPr>
          <w:rFonts w:ascii="Times New Roman" w:hAnsi="Times New Roman" w:cs="Times New Roman"/>
          <w:lang w:bidi="lv-LV"/>
        </w:rPr>
        <w:t>–</w:t>
      </w:r>
      <w:r w:rsidRPr="003A0B96">
        <w:rPr>
          <w:rFonts w:ascii="Times New Roman" w:hAnsi="Times New Roman" w:cs="Times New Roman"/>
          <w:lang w:bidi="lv-LV"/>
        </w:rPr>
        <w:t xml:space="preserve"> degvielas kartes). Par derīgu šī Līguma izpratnē uzskatāma degvielas karte, kura atbilst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izdoto degvielas karšu raksturlielumiem un karšu lietošanas noteikumu prasībām.</w:t>
      </w:r>
    </w:p>
    <w:p w14:paraId="5ED4FEB0" w14:textId="77777777" w:rsidR="003A0B96" w:rsidRPr="003A0B96" w:rsidRDefault="003A0B96" w:rsidP="003A0B96">
      <w:pPr>
        <w:widowControl w:val="0"/>
        <w:tabs>
          <w:tab w:val="left" w:pos="452"/>
        </w:tabs>
        <w:spacing w:after="0" w:line="240" w:lineRule="auto"/>
        <w:ind w:left="440"/>
        <w:jc w:val="both"/>
        <w:rPr>
          <w:rFonts w:ascii="Times New Roman" w:hAnsi="Times New Roman" w:cs="Times New Roman"/>
          <w:lang w:bidi="lv-LV"/>
        </w:rPr>
      </w:pPr>
    </w:p>
    <w:p w14:paraId="6FA58874" w14:textId="77777777" w:rsidR="001520B8" w:rsidRPr="003A0B96" w:rsidRDefault="001520B8" w:rsidP="003A0B96">
      <w:pPr>
        <w:keepNext/>
        <w:keepLines/>
        <w:widowControl w:val="0"/>
        <w:numPr>
          <w:ilvl w:val="0"/>
          <w:numId w:val="40"/>
        </w:numPr>
        <w:tabs>
          <w:tab w:val="left" w:pos="393"/>
        </w:tabs>
        <w:spacing w:after="0" w:line="240" w:lineRule="auto"/>
        <w:jc w:val="both"/>
        <w:outlineLvl w:val="0"/>
        <w:rPr>
          <w:rFonts w:ascii="Times New Roman" w:hAnsi="Times New Roman" w:cs="Times New Roman"/>
          <w:b/>
          <w:bCs/>
          <w:lang w:bidi="lv-LV"/>
        </w:rPr>
      </w:pPr>
      <w:bookmarkStart w:id="13" w:name="bookmark12"/>
      <w:bookmarkStart w:id="14" w:name="bookmark10"/>
      <w:bookmarkStart w:id="15" w:name="bookmark11"/>
      <w:bookmarkStart w:id="16" w:name="bookmark13"/>
      <w:bookmarkEnd w:id="13"/>
      <w:r w:rsidRPr="003A0B96">
        <w:rPr>
          <w:rFonts w:ascii="Times New Roman" w:hAnsi="Times New Roman" w:cs="Times New Roman"/>
          <w:b/>
          <w:bCs/>
          <w:lang w:bidi="lv-LV"/>
        </w:rPr>
        <w:t>Līdzēju saistības</w:t>
      </w:r>
      <w:bookmarkEnd w:id="14"/>
      <w:bookmarkEnd w:id="15"/>
      <w:bookmarkEnd w:id="16"/>
    </w:p>
    <w:p w14:paraId="3C70BAD6" w14:textId="598370F3" w:rsidR="001520B8" w:rsidRPr="003A0B96"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17" w:name="bookmark14"/>
      <w:bookmarkEnd w:id="17"/>
      <w:r w:rsidRPr="003A0B96">
        <w:rPr>
          <w:rFonts w:ascii="Times New Roman" w:hAnsi="Times New Roman" w:cs="Times New Roman"/>
          <w:b/>
          <w:bCs/>
          <w:lang w:bidi="lv-LV"/>
        </w:rPr>
        <w:t xml:space="preserve">Pārdevējs </w:t>
      </w:r>
      <w:r w:rsidRPr="003A0B96">
        <w:rPr>
          <w:rFonts w:ascii="Times New Roman" w:hAnsi="Times New Roman" w:cs="Times New Roman"/>
          <w:lang w:bidi="lv-LV"/>
        </w:rPr>
        <w:t xml:space="preserve">apņemas pēc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pilnvarotās personas rakstiska pieprasījuma izsniegt atbilstošu daudzumu degvielas</w:t>
      </w:r>
      <w:r w:rsidR="00526955" w:rsidRPr="003A0B96">
        <w:rPr>
          <w:rFonts w:ascii="Times New Roman" w:hAnsi="Times New Roman" w:cs="Times New Roman"/>
          <w:lang w:bidi="lv-LV"/>
        </w:rPr>
        <w:t xml:space="preserve"> </w:t>
      </w:r>
      <w:r w:rsidRPr="003A0B96">
        <w:rPr>
          <w:rFonts w:ascii="Times New Roman" w:hAnsi="Times New Roman" w:cs="Times New Roman"/>
          <w:lang w:bidi="lv-LV"/>
        </w:rPr>
        <w:t>kartes ne vēlāk kā 3 (trīs) darba dienu laikā no pieprasījuma saņemšanas dienas.</w:t>
      </w:r>
    </w:p>
    <w:p w14:paraId="4BBC757D" w14:textId="102D0A6A" w:rsidR="001520B8" w:rsidRPr="003A0B96"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18" w:name="bookmark15"/>
      <w:bookmarkStart w:id="19" w:name="bookmark16"/>
      <w:bookmarkEnd w:id="18"/>
      <w:bookmarkEnd w:id="19"/>
      <w:r w:rsidRPr="003A0B96">
        <w:rPr>
          <w:rFonts w:ascii="Times New Roman" w:hAnsi="Times New Roman" w:cs="Times New Roman"/>
          <w:b/>
          <w:bCs/>
          <w:lang w:bidi="lv-LV"/>
        </w:rPr>
        <w:t xml:space="preserve">Pircējs </w:t>
      </w:r>
      <w:r w:rsidRPr="003A0B96">
        <w:rPr>
          <w:rFonts w:ascii="Times New Roman" w:hAnsi="Times New Roman" w:cs="Times New Roman"/>
          <w:lang w:bidi="lv-LV"/>
        </w:rPr>
        <w:t xml:space="preserve">apņemas ievērot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 xml:space="preserve">noteikumus, kas attiecas uz degvielas karšu izmantošanu, saskaņā ar </w:t>
      </w:r>
      <w:r w:rsidR="00066D10" w:rsidRPr="00F27039">
        <w:rPr>
          <w:rFonts w:ascii="Times New Roman" w:hAnsi="Times New Roman" w:cs="Times New Roman"/>
          <w:lang w:bidi="lv-LV"/>
        </w:rPr>
        <w:t>P</w:t>
      </w:r>
      <w:r w:rsidRPr="00F27039">
        <w:rPr>
          <w:rFonts w:ascii="Times New Roman" w:hAnsi="Times New Roman" w:cs="Times New Roman"/>
          <w:lang w:bidi="lv-LV"/>
        </w:rPr>
        <w:t>ielikumu</w:t>
      </w:r>
      <w:r w:rsidR="00066D10" w:rsidRPr="00F27039">
        <w:rPr>
          <w:rFonts w:ascii="Times New Roman" w:hAnsi="Times New Roman" w:cs="Times New Roman"/>
          <w:lang w:bidi="lv-LV"/>
        </w:rPr>
        <w:t xml:space="preserve"> Nr.1</w:t>
      </w:r>
      <w:r w:rsidRPr="00F27039">
        <w:rPr>
          <w:rFonts w:ascii="Times New Roman" w:hAnsi="Times New Roman" w:cs="Times New Roman"/>
          <w:lang w:bidi="lv-LV"/>
        </w:rPr>
        <w:t xml:space="preserve">, kas ir Līguma neatņemama sastāvdaļa. Ja </w:t>
      </w:r>
      <w:r w:rsidRPr="00F27039">
        <w:rPr>
          <w:rFonts w:ascii="Times New Roman" w:hAnsi="Times New Roman" w:cs="Times New Roman"/>
          <w:b/>
          <w:bCs/>
          <w:lang w:bidi="lv-LV"/>
        </w:rPr>
        <w:t xml:space="preserve">Pircēja </w:t>
      </w:r>
      <w:r w:rsidRPr="00F27039">
        <w:rPr>
          <w:rFonts w:ascii="Times New Roman" w:hAnsi="Times New Roman" w:cs="Times New Roman"/>
          <w:lang w:bidi="lv-LV"/>
        </w:rPr>
        <w:t>degvielas karšu lietošanas noteikumi</w:t>
      </w:r>
      <w:r w:rsidRPr="003A0B96">
        <w:rPr>
          <w:rFonts w:ascii="Times New Roman" w:hAnsi="Times New Roman" w:cs="Times New Roman"/>
          <w:lang w:bidi="lv-LV"/>
        </w:rPr>
        <w:t xml:space="preserve"> atšķiras no atklātā </w:t>
      </w:r>
      <w:r w:rsidR="00367619" w:rsidRPr="003A0B96">
        <w:rPr>
          <w:rFonts w:ascii="Times New Roman" w:hAnsi="Times New Roman" w:cs="Times New Roman"/>
          <w:lang w:bidi="lv-LV"/>
        </w:rPr>
        <w:t>iepirkuma</w:t>
      </w:r>
      <w:r w:rsidRPr="003A0B96">
        <w:rPr>
          <w:rFonts w:ascii="Times New Roman" w:hAnsi="Times New Roman" w:cs="Times New Roman"/>
          <w:lang w:bidi="lv-LV"/>
        </w:rPr>
        <w:t xml:space="preserve"> “Degvielas </w:t>
      </w:r>
      <w:r w:rsidR="00752515" w:rsidRPr="003A0B96">
        <w:rPr>
          <w:rFonts w:ascii="Times New Roman" w:hAnsi="Times New Roman" w:cs="Times New Roman"/>
          <w:lang w:bidi="lv-LV"/>
        </w:rPr>
        <w:t>iepirkums</w:t>
      </w:r>
      <w:r w:rsidRPr="003A0B96">
        <w:rPr>
          <w:rFonts w:ascii="Times New Roman" w:hAnsi="Times New Roman" w:cs="Times New Roman"/>
          <w:lang w:bidi="lv-LV"/>
        </w:rPr>
        <w:t xml:space="preserve"> Liepājas </w:t>
      </w:r>
      <w:r w:rsidR="00752515" w:rsidRPr="003A0B96">
        <w:rPr>
          <w:rFonts w:ascii="Times New Roman" w:hAnsi="Times New Roman" w:cs="Times New Roman"/>
          <w:lang w:bidi="lv-LV"/>
        </w:rPr>
        <w:t>SEZ pārvaldes transporta</w:t>
      </w:r>
      <w:r w:rsidRPr="003A0B96">
        <w:rPr>
          <w:rFonts w:ascii="Times New Roman" w:hAnsi="Times New Roman" w:cs="Times New Roman"/>
          <w:lang w:bidi="lv-LV"/>
        </w:rPr>
        <w:t xml:space="preserve"> </w:t>
      </w:r>
      <w:r w:rsidR="00752515" w:rsidRPr="003A0B96">
        <w:rPr>
          <w:rFonts w:ascii="Times New Roman" w:hAnsi="Times New Roman" w:cs="Times New Roman"/>
          <w:lang w:bidi="lv-LV"/>
        </w:rPr>
        <w:t>vajadzībām</w:t>
      </w:r>
      <w:r w:rsidRPr="003A0B96">
        <w:rPr>
          <w:rFonts w:ascii="Times New Roman" w:hAnsi="Times New Roman" w:cs="Times New Roman"/>
          <w:lang w:bidi="lv-LV"/>
        </w:rPr>
        <w:t>” vai šī Līguma noteikumiem, tiek piemēroti Līguma noteikumi.</w:t>
      </w:r>
    </w:p>
    <w:p w14:paraId="17F41CC5" w14:textId="23A43D34" w:rsidR="001520B8" w:rsidRPr="003A0B96"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20" w:name="bookmark17"/>
      <w:bookmarkEnd w:id="20"/>
      <w:r w:rsidRPr="003A0B96">
        <w:rPr>
          <w:rFonts w:ascii="Times New Roman" w:hAnsi="Times New Roman" w:cs="Times New Roman"/>
          <w:b/>
          <w:bCs/>
          <w:lang w:bidi="lv-LV"/>
        </w:rPr>
        <w:t xml:space="preserve">Pārdevējam </w:t>
      </w:r>
      <w:r w:rsidRPr="003A0B96">
        <w:rPr>
          <w:rFonts w:ascii="Times New Roman" w:hAnsi="Times New Roman" w:cs="Times New Roman"/>
          <w:lang w:bidi="lv-LV"/>
        </w:rPr>
        <w:t xml:space="preserve">jānodrošina iespēja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 xml:space="preserve">darbiniekiem saņemt Degvielu visās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 xml:space="preserve">degvielas </w:t>
      </w:r>
      <w:proofErr w:type="spellStart"/>
      <w:r w:rsidRPr="003A0B96">
        <w:rPr>
          <w:rFonts w:ascii="Times New Roman" w:hAnsi="Times New Roman" w:cs="Times New Roman"/>
          <w:lang w:bidi="lv-LV"/>
        </w:rPr>
        <w:t>uzpildes</w:t>
      </w:r>
      <w:proofErr w:type="spellEnd"/>
      <w:r w:rsidRPr="003A0B96">
        <w:rPr>
          <w:rFonts w:ascii="Times New Roman" w:hAnsi="Times New Roman" w:cs="Times New Roman"/>
          <w:lang w:bidi="lv-LV"/>
        </w:rPr>
        <w:t xml:space="preserve"> stacijās nepārtraukti </w:t>
      </w:r>
      <w:r w:rsidR="00752515" w:rsidRPr="003A0B96">
        <w:rPr>
          <w:rFonts w:ascii="Times New Roman" w:hAnsi="Times New Roman" w:cs="Times New Roman"/>
          <w:lang w:bidi="lv-LV"/>
        </w:rPr>
        <w:t>–</w:t>
      </w:r>
      <w:r w:rsidRPr="003A0B96">
        <w:rPr>
          <w:rFonts w:ascii="Times New Roman" w:hAnsi="Times New Roman" w:cs="Times New Roman"/>
          <w:lang w:bidi="lv-LV"/>
        </w:rPr>
        <w:t xml:space="preserve"> katru dienu, 24 stundas diennaktī. </w:t>
      </w:r>
    </w:p>
    <w:p w14:paraId="0B007BAD" w14:textId="030BA37D" w:rsidR="001520B8" w:rsidRPr="003A0B96"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21" w:name="bookmark18"/>
      <w:bookmarkStart w:id="22" w:name="bookmark22"/>
      <w:bookmarkEnd w:id="21"/>
      <w:bookmarkEnd w:id="22"/>
      <w:r w:rsidRPr="003A0B96">
        <w:rPr>
          <w:rFonts w:ascii="Times New Roman" w:hAnsi="Times New Roman" w:cs="Times New Roman"/>
          <w:b/>
          <w:bCs/>
          <w:lang w:bidi="lv-LV"/>
        </w:rPr>
        <w:t xml:space="preserve">Pārdevējs </w:t>
      </w:r>
      <w:r w:rsidRPr="003A0B96">
        <w:rPr>
          <w:rFonts w:ascii="Times New Roman" w:hAnsi="Times New Roman" w:cs="Times New Roman"/>
          <w:lang w:bidi="lv-LV"/>
        </w:rPr>
        <w:t xml:space="preserve">apņemas līdz katra mēneša 5.datumam iesniegt </w:t>
      </w:r>
      <w:r w:rsidRPr="003A0B96">
        <w:rPr>
          <w:rFonts w:ascii="Times New Roman" w:hAnsi="Times New Roman" w:cs="Times New Roman"/>
          <w:b/>
          <w:bCs/>
          <w:lang w:bidi="lv-LV"/>
        </w:rPr>
        <w:t xml:space="preserve">Pircējam </w:t>
      </w:r>
      <w:r w:rsidRPr="003A0B96">
        <w:rPr>
          <w:rFonts w:ascii="Times New Roman" w:hAnsi="Times New Roman" w:cs="Times New Roman"/>
          <w:lang w:bidi="lv-LV"/>
        </w:rPr>
        <w:t xml:space="preserve">rēķinu par iepriekšējā mēnesī pārdoto Degvielu. </w:t>
      </w:r>
      <w:r w:rsidRPr="003A0B96">
        <w:rPr>
          <w:rFonts w:ascii="Times New Roman" w:hAnsi="Times New Roman" w:cs="Times New Roman"/>
          <w:b/>
          <w:bCs/>
          <w:lang w:bidi="lv-LV"/>
        </w:rPr>
        <w:t xml:space="preserve">Pārdevējam </w:t>
      </w:r>
      <w:r w:rsidRPr="003A0B96">
        <w:rPr>
          <w:rFonts w:ascii="Times New Roman" w:hAnsi="Times New Roman" w:cs="Times New Roman"/>
          <w:lang w:bidi="lv-LV"/>
        </w:rPr>
        <w:t xml:space="preserve">jānodrošina iespēja izsniegt rēķinu apkopojumu par visām </w:t>
      </w:r>
      <w:r w:rsidRPr="003A0B96">
        <w:rPr>
          <w:rFonts w:ascii="Times New Roman" w:hAnsi="Times New Roman" w:cs="Times New Roman"/>
          <w:b/>
          <w:bCs/>
          <w:lang w:bidi="lv-LV"/>
        </w:rPr>
        <w:t xml:space="preserve">Pircējam </w:t>
      </w:r>
      <w:r w:rsidRPr="003A0B96">
        <w:rPr>
          <w:rFonts w:ascii="Times New Roman" w:hAnsi="Times New Roman" w:cs="Times New Roman"/>
          <w:lang w:bidi="lv-LV"/>
        </w:rPr>
        <w:t>izsniegtajām degvielas kartēm, gan atsevišķi izvērstu rēķinu par katru degvielas karti.</w:t>
      </w:r>
    </w:p>
    <w:p w14:paraId="2C95419D" w14:textId="77777777" w:rsidR="001520B8" w:rsidRPr="003A0B96"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23" w:name="bookmark23"/>
      <w:bookmarkEnd w:id="23"/>
      <w:r w:rsidRPr="003A0B96">
        <w:rPr>
          <w:rFonts w:ascii="Times New Roman" w:hAnsi="Times New Roman" w:cs="Times New Roman"/>
          <w:b/>
          <w:bCs/>
          <w:lang w:bidi="lv-LV"/>
        </w:rPr>
        <w:t xml:space="preserve">Pircējs </w:t>
      </w:r>
      <w:r w:rsidRPr="003A0B96">
        <w:rPr>
          <w:rFonts w:ascii="Times New Roman" w:hAnsi="Times New Roman" w:cs="Times New Roman"/>
          <w:lang w:bidi="lv-LV"/>
        </w:rPr>
        <w:t xml:space="preserve">apņemas ne vēlāk kā 30 (trīsdesmit) dienu laikā norēķināties par ar degvielas kartēm saņemto Degvielu atbilstoši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 xml:space="preserve">iesniegtajiem rēķiniem. Ja </w:t>
      </w:r>
      <w:r w:rsidRPr="003A0B96">
        <w:rPr>
          <w:rFonts w:ascii="Times New Roman" w:hAnsi="Times New Roman" w:cs="Times New Roman"/>
          <w:b/>
          <w:bCs/>
          <w:lang w:bidi="lv-LV"/>
        </w:rPr>
        <w:t xml:space="preserve">Pārdevējs </w:t>
      </w:r>
      <w:r w:rsidRPr="003A0B96">
        <w:rPr>
          <w:rFonts w:ascii="Times New Roman" w:hAnsi="Times New Roman" w:cs="Times New Roman"/>
          <w:lang w:bidi="lv-LV"/>
        </w:rPr>
        <w:t>nokavē rēķina iesniegšanas termiņu, samaksas termiņš pagarinās par attiecīgo dienu skaitu.</w:t>
      </w:r>
    </w:p>
    <w:p w14:paraId="7502EC7D" w14:textId="65B3C426" w:rsidR="001520B8" w:rsidRDefault="001520B8" w:rsidP="003A0B96">
      <w:pPr>
        <w:widowControl w:val="0"/>
        <w:numPr>
          <w:ilvl w:val="1"/>
          <w:numId w:val="40"/>
        </w:numPr>
        <w:tabs>
          <w:tab w:val="left" w:pos="476"/>
        </w:tabs>
        <w:spacing w:after="0" w:line="240" w:lineRule="auto"/>
        <w:ind w:left="440" w:hanging="440"/>
        <w:jc w:val="both"/>
        <w:rPr>
          <w:rFonts w:ascii="Times New Roman" w:hAnsi="Times New Roman" w:cs="Times New Roman"/>
          <w:lang w:bidi="lv-LV"/>
        </w:rPr>
      </w:pPr>
      <w:bookmarkStart w:id="24" w:name="bookmark24"/>
      <w:bookmarkStart w:id="25" w:name="bookmark25"/>
      <w:bookmarkEnd w:id="24"/>
      <w:bookmarkEnd w:id="25"/>
      <w:r w:rsidRPr="003A0B96">
        <w:rPr>
          <w:rFonts w:ascii="Times New Roman" w:hAnsi="Times New Roman" w:cs="Times New Roman"/>
          <w:b/>
          <w:bCs/>
          <w:lang w:bidi="lv-LV"/>
        </w:rPr>
        <w:t xml:space="preserve">Pārdevējam </w:t>
      </w:r>
      <w:r w:rsidRPr="003A0B96">
        <w:rPr>
          <w:rFonts w:ascii="Times New Roman" w:hAnsi="Times New Roman" w:cs="Times New Roman"/>
          <w:lang w:bidi="lv-LV"/>
        </w:rPr>
        <w:t xml:space="preserve">jānodrošina iespēja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 xml:space="preserve">pilnvarotajai personai sekot līdzi degvielas karšu darījumiem </w:t>
      </w:r>
      <w:proofErr w:type="spellStart"/>
      <w:r w:rsidRPr="003A0B96">
        <w:rPr>
          <w:rFonts w:ascii="Times New Roman" w:hAnsi="Times New Roman" w:cs="Times New Roman"/>
          <w:i/>
          <w:iCs/>
          <w:lang w:bidi="lv-LV"/>
        </w:rPr>
        <w:t>on-line</w:t>
      </w:r>
      <w:proofErr w:type="spellEnd"/>
      <w:r w:rsidRPr="003A0B96">
        <w:rPr>
          <w:rFonts w:ascii="Times New Roman" w:hAnsi="Times New Roman" w:cs="Times New Roman"/>
          <w:lang w:bidi="lv-LV"/>
        </w:rPr>
        <w:t xml:space="preserve"> režīmā, izmantojot interneta pārlūka programmu.</w:t>
      </w:r>
    </w:p>
    <w:p w14:paraId="3C78C929" w14:textId="77777777" w:rsidR="003A0B96" w:rsidRPr="003A0B96" w:rsidRDefault="003A0B96" w:rsidP="003A0B96">
      <w:pPr>
        <w:widowControl w:val="0"/>
        <w:tabs>
          <w:tab w:val="left" w:pos="476"/>
        </w:tabs>
        <w:spacing w:after="0" w:line="240" w:lineRule="auto"/>
        <w:ind w:left="440"/>
        <w:jc w:val="both"/>
        <w:rPr>
          <w:rFonts w:ascii="Times New Roman" w:hAnsi="Times New Roman" w:cs="Times New Roman"/>
          <w:lang w:bidi="lv-LV"/>
        </w:rPr>
      </w:pPr>
    </w:p>
    <w:p w14:paraId="0C376A0E" w14:textId="77777777" w:rsidR="001520B8" w:rsidRPr="003A0B96" w:rsidRDefault="001520B8" w:rsidP="003A0B96">
      <w:pPr>
        <w:widowControl w:val="0"/>
        <w:numPr>
          <w:ilvl w:val="0"/>
          <w:numId w:val="40"/>
        </w:numPr>
        <w:spacing w:after="0" w:line="240" w:lineRule="auto"/>
        <w:contextualSpacing/>
        <w:rPr>
          <w:rFonts w:ascii="Times New Roman" w:hAnsi="Times New Roman" w:cs="Times New Roman"/>
          <w:b/>
          <w:bCs/>
          <w:color w:val="000000"/>
          <w:lang w:bidi="lv-LV"/>
        </w:rPr>
      </w:pPr>
      <w:bookmarkStart w:id="26" w:name="bookmark26"/>
      <w:bookmarkStart w:id="27" w:name="bookmark29"/>
      <w:bookmarkStart w:id="28" w:name="bookmark27"/>
      <w:bookmarkStart w:id="29" w:name="bookmark28"/>
      <w:bookmarkStart w:id="30" w:name="bookmark30"/>
      <w:bookmarkEnd w:id="26"/>
      <w:bookmarkEnd w:id="27"/>
      <w:r w:rsidRPr="003A0B96">
        <w:rPr>
          <w:rFonts w:ascii="Times New Roman" w:hAnsi="Times New Roman" w:cs="Times New Roman"/>
          <w:b/>
          <w:bCs/>
          <w:color w:val="000000"/>
          <w:lang w:bidi="lv-LV"/>
        </w:rPr>
        <w:t>Maksājumi</w:t>
      </w:r>
    </w:p>
    <w:p w14:paraId="44EC4B44" w14:textId="77777777" w:rsidR="001520B8" w:rsidRPr="003A0B96" w:rsidRDefault="001520B8" w:rsidP="003A0B96">
      <w:pPr>
        <w:widowControl w:val="0"/>
        <w:numPr>
          <w:ilvl w:val="0"/>
          <w:numId w:val="39"/>
        </w:numPr>
        <w:spacing w:after="0" w:line="240" w:lineRule="auto"/>
        <w:jc w:val="both"/>
        <w:rPr>
          <w:rFonts w:ascii="Times New Roman" w:hAnsi="Times New Roman" w:cs="Times New Roman"/>
          <w:vanish/>
        </w:rPr>
      </w:pPr>
    </w:p>
    <w:p w14:paraId="381041AD" w14:textId="77777777" w:rsidR="001520B8" w:rsidRPr="003A0B96" w:rsidRDefault="001520B8" w:rsidP="003A0B96">
      <w:pPr>
        <w:widowControl w:val="0"/>
        <w:numPr>
          <w:ilvl w:val="0"/>
          <w:numId w:val="39"/>
        </w:numPr>
        <w:spacing w:after="0" w:line="240" w:lineRule="auto"/>
        <w:jc w:val="both"/>
        <w:rPr>
          <w:rFonts w:ascii="Times New Roman" w:hAnsi="Times New Roman" w:cs="Times New Roman"/>
          <w:vanish/>
        </w:rPr>
      </w:pPr>
    </w:p>
    <w:p w14:paraId="62B458BF" w14:textId="77777777" w:rsidR="001520B8" w:rsidRPr="003A0B96" w:rsidRDefault="001520B8" w:rsidP="003A0B96">
      <w:pPr>
        <w:widowControl w:val="0"/>
        <w:numPr>
          <w:ilvl w:val="0"/>
          <w:numId w:val="39"/>
        </w:numPr>
        <w:spacing w:after="0" w:line="240" w:lineRule="auto"/>
        <w:jc w:val="both"/>
        <w:rPr>
          <w:rFonts w:ascii="Times New Roman" w:hAnsi="Times New Roman" w:cs="Times New Roman"/>
          <w:vanish/>
        </w:rPr>
      </w:pPr>
    </w:p>
    <w:p w14:paraId="3BBD7B7E" w14:textId="2B4DCA3A" w:rsidR="001520B8" w:rsidRPr="003A0B96" w:rsidRDefault="001520B8" w:rsidP="003A0B96">
      <w:pPr>
        <w:widowControl w:val="0"/>
        <w:numPr>
          <w:ilvl w:val="1"/>
          <w:numId w:val="39"/>
        </w:numPr>
        <w:spacing w:after="0" w:line="240" w:lineRule="auto"/>
        <w:ind w:left="432"/>
        <w:jc w:val="both"/>
        <w:rPr>
          <w:rFonts w:ascii="Times New Roman" w:hAnsi="Times New Roman" w:cs="Times New Roman"/>
          <w:b/>
        </w:rPr>
      </w:pPr>
      <w:r w:rsidRPr="003A0B96">
        <w:rPr>
          <w:rFonts w:ascii="Times New Roman" w:hAnsi="Times New Roman" w:cs="Times New Roman"/>
        </w:rPr>
        <w:t xml:space="preserve">Iegādājoties Degvielu, tiek piemērota pastāvīgā un nemainīgā atlaide ___ EUR no degvielas mazumtirdzniecības cenas par katru degvielas litru degvielas </w:t>
      </w:r>
      <w:proofErr w:type="spellStart"/>
      <w:r w:rsidRPr="003A0B96">
        <w:rPr>
          <w:rFonts w:ascii="Times New Roman" w:hAnsi="Times New Roman" w:cs="Times New Roman"/>
        </w:rPr>
        <w:t>uzpildes</w:t>
      </w:r>
      <w:proofErr w:type="spellEnd"/>
      <w:r w:rsidRPr="003A0B96">
        <w:rPr>
          <w:rFonts w:ascii="Times New Roman" w:hAnsi="Times New Roman" w:cs="Times New Roman"/>
        </w:rPr>
        <w:t xml:space="preserve"> stacijā tās iegādes brīdī un visā Līguma darbības laikā.</w:t>
      </w:r>
    </w:p>
    <w:p w14:paraId="6F375E06" w14:textId="7DDD3BD8"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
        </w:rPr>
      </w:pPr>
      <w:r w:rsidRPr="003A0B96">
        <w:rPr>
          <w:rFonts w:ascii="Times New Roman" w:hAnsi="Times New Roman" w:cs="Times New Roman"/>
        </w:rPr>
        <w:t>Piedāvātā atlaide Degvielai ___EUR ir spēkā visā Līguma darbības laikā.</w:t>
      </w:r>
    </w:p>
    <w:p w14:paraId="3A1EF06F" w14:textId="77777777"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
        </w:rPr>
      </w:pPr>
      <w:r w:rsidRPr="003A0B96">
        <w:rPr>
          <w:rFonts w:ascii="Times New Roman" w:hAnsi="Times New Roman" w:cs="Times New Roman"/>
        </w:rPr>
        <w:t xml:space="preserve">Rēķinu kopā ar pārskatu par iegādāto Degvielu, par norēķinu mēnesi </w:t>
      </w:r>
      <w:r w:rsidRPr="003A0B96">
        <w:rPr>
          <w:rFonts w:ascii="Times New Roman" w:hAnsi="Times New Roman" w:cs="Times New Roman"/>
          <w:b/>
          <w:bCs/>
        </w:rPr>
        <w:t xml:space="preserve">Pārdevējs </w:t>
      </w:r>
      <w:r w:rsidRPr="003A0B96">
        <w:rPr>
          <w:rFonts w:ascii="Times New Roman" w:hAnsi="Times New Roman" w:cs="Times New Roman"/>
        </w:rPr>
        <w:t>nosūtīs</w:t>
      </w:r>
      <w:r w:rsidRPr="003A0B96">
        <w:rPr>
          <w:rFonts w:ascii="Times New Roman" w:hAnsi="Times New Roman" w:cs="Times New Roman"/>
          <w:b/>
          <w:bCs/>
        </w:rPr>
        <w:t xml:space="preserve"> Pircējam</w:t>
      </w:r>
      <w:r w:rsidRPr="003A0B96">
        <w:rPr>
          <w:rFonts w:ascii="Times New Roman" w:hAnsi="Times New Roman" w:cs="Times New Roman"/>
        </w:rPr>
        <w:t xml:space="preserve"> līdz nākamā mēneša 5.(piektajam) datumam.</w:t>
      </w:r>
    </w:p>
    <w:p w14:paraId="4FFAADA9" w14:textId="77777777"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
        </w:rPr>
      </w:pPr>
      <w:r w:rsidRPr="003A0B96">
        <w:rPr>
          <w:rFonts w:ascii="Times New Roman" w:hAnsi="Times New Roman" w:cs="Times New Roman"/>
        </w:rPr>
        <w:t>Norēķinu veids – bezskaidras naudas norēķins, pēcapmaksa.</w:t>
      </w:r>
    </w:p>
    <w:p w14:paraId="5EE51657" w14:textId="77777777"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
        </w:rPr>
      </w:pPr>
      <w:r w:rsidRPr="003A0B96">
        <w:rPr>
          <w:rFonts w:ascii="Times New Roman" w:hAnsi="Times New Roman" w:cs="Times New Roman"/>
          <w:b/>
        </w:rPr>
        <w:t>Pircējs</w:t>
      </w:r>
      <w:r w:rsidRPr="003A0B96">
        <w:rPr>
          <w:rFonts w:ascii="Times New Roman" w:hAnsi="Times New Roman" w:cs="Times New Roman"/>
          <w:bCs/>
        </w:rPr>
        <w:t xml:space="preserve">, 5 (piecu) darba dienu laikā pēc rēķina saņemšanas dienas, iepazīstas ar rēķinā iekļauto, iegādāto </w:t>
      </w:r>
      <w:r w:rsidRPr="003A0B96">
        <w:rPr>
          <w:rFonts w:ascii="Times New Roman" w:hAnsi="Times New Roman" w:cs="Times New Roman"/>
          <w:bCs/>
        </w:rPr>
        <w:lastRenderedPageBreak/>
        <w:t xml:space="preserve">degvielas atbilstību šī Līguma noteikumiem. Ja </w:t>
      </w:r>
      <w:r w:rsidRPr="003A0B96">
        <w:rPr>
          <w:rFonts w:ascii="Times New Roman" w:hAnsi="Times New Roman" w:cs="Times New Roman"/>
          <w:b/>
        </w:rPr>
        <w:t xml:space="preserve">Pircējs </w:t>
      </w:r>
      <w:r w:rsidRPr="003A0B96">
        <w:rPr>
          <w:rFonts w:ascii="Times New Roman" w:hAnsi="Times New Roman" w:cs="Times New Roman"/>
          <w:bCs/>
        </w:rPr>
        <w:t xml:space="preserve">konstatē, ka rēķinā iekļautā informācija ir nepareiza un/vai nav atbilstoši noformēta, tas tiks nosūtīs </w:t>
      </w:r>
      <w:r w:rsidRPr="003A0B96">
        <w:rPr>
          <w:rFonts w:ascii="Times New Roman" w:hAnsi="Times New Roman" w:cs="Times New Roman"/>
          <w:b/>
        </w:rPr>
        <w:t>Pārdevējam</w:t>
      </w:r>
      <w:r w:rsidRPr="003A0B96">
        <w:rPr>
          <w:rFonts w:ascii="Times New Roman" w:hAnsi="Times New Roman" w:cs="Times New Roman"/>
          <w:bCs/>
        </w:rPr>
        <w:t xml:space="preserve"> ar iebildumiem uz e-pasta adresi </w:t>
      </w:r>
      <w:r w:rsidRPr="003A0B96">
        <w:rPr>
          <w:rFonts w:ascii="Times New Roman" w:hAnsi="Times New Roman" w:cs="Times New Roman"/>
          <w:bCs/>
        </w:rPr>
        <w:tab/>
        <w:t>_____ @______Gadījumā, ja</w:t>
      </w:r>
      <w:r w:rsidRPr="003A0B96">
        <w:rPr>
          <w:rFonts w:ascii="Times New Roman" w:hAnsi="Times New Roman" w:cs="Times New Roman"/>
          <w:b/>
        </w:rPr>
        <w:t xml:space="preserve"> Pircēja </w:t>
      </w:r>
      <w:r w:rsidRPr="003A0B96">
        <w:rPr>
          <w:rFonts w:ascii="Times New Roman" w:hAnsi="Times New Roman" w:cs="Times New Roman"/>
          <w:bCs/>
        </w:rPr>
        <w:t>iebildumi tiks atzīti par pamatotiem,</w:t>
      </w:r>
      <w:r w:rsidRPr="003A0B96">
        <w:rPr>
          <w:rFonts w:ascii="Times New Roman" w:hAnsi="Times New Roman" w:cs="Times New Roman"/>
          <w:b/>
        </w:rPr>
        <w:t xml:space="preserve"> Pārdevēja</w:t>
      </w:r>
      <w:r w:rsidRPr="003A0B96">
        <w:rPr>
          <w:rFonts w:ascii="Times New Roman" w:hAnsi="Times New Roman" w:cs="Times New Roman"/>
          <w:bCs/>
        </w:rPr>
        <w:t xml:space="preserve"> pienākums ir 2 (divu) darba dienu laikā anulēt kļūdaini izrakstīto rēķinu un sagatavot un nosūtīt Pircējam labotu rēķinu. Gadījumā, ja Līdzēji 2 (divu) darba dienu laikā nevar vienoties par </w:t>
      </w:r>
      <w:r w:rsidRPr="003A0B96">
        <w:rPr>
          <w:rFonts w:ascii="Times New Roman" w:hAnsi="Times New Roman" w:cs="Times New Roman"/>
          <w:b/>
        </w:rPr>
        <w:t>Pircēja</w:t>
      </w:r>
      <w:r w:rsidRPr="003A0B96">
        <w:rPr>
          <w:rFonts w:ascii="Times New Roman" w:hAnsi="Times New Roman" w:cs="Times New Roman"/>
          <w:bCs/>
        </w:rPr>
        <w:t xml:space="preserve"> iesūtītajiem iebildumiem, </w:t>
      </w:r>
      <w:r w:rsidRPr="003A0B96">
        <w:rPr>
          <w:rFonts w:ascii="Times New Roman" w:hAnsi="Times New Roman" w:cs="Times New Roman"/>
          <w:b/>
        </w:rPr>
        <w:t xml:space="preserve">Pārdevējs </w:t>
      </w:r>
      <w:r w:rsidRPr="003A0B96">
        <w:rPr>
          <w:rFonts w:ascii="Times New Roman" w:hAnsi="Times New Roman" w:cs="Times New Roman"/>
          <w:bCs/>
        </w:rPr>
        <w:t xml:space="preserve">sagatavo un iesniedz </w:t>
      </w:r>
      <w:r w:rsidRPr="003A0B96">
        <w:rPr>
          <w:rFonts w:ascii="Times New Roman" w:hAnsi="Times New Roman" w:cs="Times New Roman"/>
          <w:b/>
        </w:rPr>
        <w:t>Pircējam</w:t>
      </w:r>
      <w:r w:rsidRPr="003A0B96">
        <w:rPr>
          <w:rFonts w:ascii="Times New Roman" w:hAnsi="Times New Roman" w:cs="Times New Roman"/>
          <w:bCs/>
        </w:rPr>
        <w:t xml:space="preserve"> rēķinu bez pozīcijām, par kurām tika celti iebildumi. Par rēķinā neiekļauto pozīciju saturu, pēc Līdzēju savstarpējās vienošanās, </w:t>
      </w:r>
      <w:r w:rsidRPr="003A0B96">
        <w:rPr>
          <w:rFonts w:ascii="Times New Roman" w:hAnsi="Times New Roman" w:cs="Times New Roman"/>
          <w:b/>
        </w:rPr>
        <w:t>Pārdevējs</w:t>
      </w:r>
      <w:r w:rsidRPr="003A0B96">
        <w:rPr>
          <w:rFonts w:ascii="Times New Roman" w:hAnsi="Times New Roman" w:cs="Times New Roman"/>
          <w:bCs/>
        </w:rPr>
        <w:t xml:space="preserve"> veic pārrēķinu un iekļauj to atsevišķā rēķinā, atbilstoši Līdzēju vienošanās noteikumiem. Gadījumā, ja </w:t>
      </w:r>
      <w:r w:rsidRPr="003A0B96">
        <w:rPr>
          <w:rFonts w:ascii="Times New Roman" w:hAnsi="Times New Roman" w:cs="Times New Roman"/>
          <w:b/>
        </w:rPr>
        <w:t xml:space="preserve">Pircēja </w:t>
      </w:r>
      <w:r w:rsidRPr="003A0B96">
        <w:rPr>
          <w:rFonts w:ascii="Times New Roman" w:hAnsi="Times New Roman" w:cs="Times New Roman"/>
          <w:bCs/>
        </w:rPr>
        <w:t>iebildumi nav saņemti 5 (piecu) darba dienu laikā no rēķina saņemšanas dienas, uzskatāms, ka Pircējs rēķinu ir saņēmis un tam nav iebildumu par to.</w:t>
      </w:r>
    </w:p>
    <w:p w14:paraId="159701AB" w14:textId="77777777"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Cs/>
        </w:rPr>
      </w:pPr>
      <w:r w:rsidRPr="003A0B96">
        <w:rPr>
          <w:rFonts w:ascii="Times New Roman" w:hAnsi="Times New Roman" w:cs="Times New Roman"/>
          <w:bCs/>
        </w:rPr>
        <w:t xml:space="preserve">Līdzēji vienojas, ka izrakstītajos rēķinos, kas sagatavoti elektroniski, personas, kas izraksta rēķinu, rakstiskais paraksts tiek aizstāts ar tā elektronisko apliecinājumu (autorizāciju). Elektroniski sagatavotie rēķini tiek nosūtīti uz šādu e-pasta adresi: </w:t>
      </w:r>
      <w:hyperlink r:id="rId16" w:history="1">
        <w:r w:rsidRPr="003A0B96">
          <w:rPr>
            <w:rFonts w:ascii="Times New Roman" w:hAnsi="Times New Roman" w:cs="Times New Roman"/>
            <w:bCs/>
            <w:color w:val="0563C1"/>
            <w:u w:val="single"/>
          </w:rPr>
          <w:t>rekini@lsez.lv</w:t>
        </w:r>
      </w:hyperlink>
      <w:r w:rsidRPr="003A0B96">
        <w:rPr>
          <w:rFonts w:ascii="Times New Roman" w:hAnsi="Times New Roman" w:cs="Times New Roman"/>
          <w:bCs/>
        </w:rPr>
        <w:t>. Rēķinam jābūt sagatavotam elektroniskā datu uzskaites sistēmā, kuru Pārdevējs izmanto savas grāmatvedības kārtošanā un tā saturs nevar būt (tikt) pakļauts izmaiņām. Elektroniski saņemtais (izrakstītais) rēķins satur pilnu informāciju atbilstoši likuma "Par grāmatvedību" prasībām. Rēķini, kas saņemti ieskenēti vai pa faksu, netiks uzskatīti par pamatu maksājumu veikšanai.</w:t>
      </w:r>
    </w:p>
    <w:p w14:paraId="5D27AC79" w14:textId="77777777" w:rsidR="001520B8" w:rsidRPr="003A0B96" w:rsidRDefault="001520B8" w:rsidP="003A0B96">
      <w:pPr>
        <w:widowControl w:val="0"/>
        <w:numPr>
          <w:ilvl w:val="1"/>
          <w:numId w:val="39"/>
        </w:numPr>
        <w:spacing w:after="0" w:line="240" w:lineRule="auto"/>
        <w:ind w:left="426" w:hanging="426"/>
        <w:jc w:val="both"/>
        <w:rPr>
          <w:rFonts w:ascii="Times New Roman" w:hAnsi="Times New Roman" w:cs="Times New Roman"/>
          <w:b/>
        </w:rPr>
      </w:pPr>
      <w:r w:rsidRPr="003A0B96">
        <w:rPr>
          <w:rFonts w:ascii="Times New Roman" w:hAnsi="Times New Roman" w:cs="Times New Roman"/>
          <w:b/>
          <w:bCs/>
        </w:rPr>
        <w:t>Pircēja</w:t>
      </w:r>
      <w:r w:rsidRPr="003A0B96">
        <w:rPr>
          <w:rFonts w:ascii="Times New Roman" w:hAnsi="Times New Roman" w:cs="Times New Roman"/>
        </w:rPr>
        <w:t xml:space="preserve"> pienākums ir apmaksāt rēķinu par iepriekšējā mēnesī iegādāto Degvielu ne vēlāk kā 30 (trīsdesmit) dienu laiku pēc atskaites un rēķina saņemšanas un apstiprināšanas.</w:t>
      </w:r>
    </w:p>
    <w:p w14:paraId="5610965E" w14:textId="77777777" w:rsidR="001520B8" w:rsidRPr="003A0B96" w:rsidRDefault="001520B8" w:rsidP="003A0B96">
      <w:pPr>
        <w:spacing w:after="0" w:line="240" w:lineRule="auto"/>
        <w:ind w:left="426"/>
        <w:jc w:val="both"/>
        <w:rPr>
          <w:rFonts w:ascii="Times New Roman" w:hAnsi="Times New Roman" w:cs="Times New Roman"/>
          <w:b/>
        </w:rPr>
      </w:pPr>
    </w:p>
    <w:p w14:paraId="55656A04" w14:textId="77777777" w:rsidR="001520B8" w:rsidRPr="003A0B96" w:rsidRDefault="001520B8" w:rsidP="003A0B96">
      <w:pPr>
        <w:keepNext/>
        <w:keepLines/>
        <w:widowControl w:val="0"/>
        <w:numPr>
          <w:ilvl w:val="0"/>
          <w:numId w:val="40"/>
        </w:numPr>
        <w:tabs>
          <w:tab w:val="left" w:pos="303"/>
        </w:tabs>
        <w:spacing w:after="0" w:line="240" w:lineRule="auto"/>
        <w:jc w:val="both"/>
        <w:outlineLvl w:val="0"/>
        <w:rPr>
          <w:rFonts w:ascii="Times New Roman" w:hAnsi="Times New Roman" w:cs="Times New Roman"/>
          <w:b/>
          <w:bCs/>
          <w:lang w:bidi="lv-LV"/>
        </w:rPr>
      </w:pPr>
      <w:r w:rsidRPr="003A0B96">
        <w:rPr>
          <w:rFonts w:ascii="Times New Roman" w:hAnsi="Times New Roman" w:cs="Times New Roman"/>
          <w:b/>
          <w:bCs/>
          <w:lang w:bidi="lv-LV"/>
        </w:rPr>
        <w:t>Līguma spēkā esamība</w:t>
      </w:r>
      <w:bookmarkEnd w:id="28"/>
      <w:bookmarkEnd w:id="29"/>
      <w:bookmarkEnd w:id="30"/>
    </w:p>
    <w:p w14:paraId="2EA0FB70" w14:textId="636F328E" w:rsidR="001520B8" w:rsidRPr="003A0B96" w:rsidRDefault="001520B8" w:rsidP="003A0B96">
      <w:pPr>
        <w:widowControl w:val="0"/>
        <w:numPr>
          <w:ilvl w:val="1"/>
          <w:numId w:val="40"/>
        </w:numPr>
        <w:tabs>
          <w:tab w:val="left" w:pos="471"/>
        </w:tabs>
        <w:spacing w:after="0" w:line="240" w:lineRule="auto"/>
        <w:ind w:left="440" w:hanging="440"/>
        <w:jc w:val="both"/>
        <w:rPr>
          <w:rFonts w:ascii="Times New Roman" w:hAnsi="Times New Roman" w:cs="Times New Roman"/>
          <w:lang w:bidi="lv-LV"/>
        </w:rPr>
      </w:pPr>
      <w:bookmarkStart w:id="31" w:name="bookmark31"/>
      <w:bookmarkEnd w:id="31"/>
      <w:r w:rsidRPr="003A0B96">
        <w:rPr>
          <w:rFonts w:ascii="Times New Roman" w:hAnsi="Times New Roman" w:cs="Times New Roman"/>
          <w:lang w:bidi="lv-LV"/>
        </w:rPr>
        <w:t xml:space="preserve">Līgums stājas spēkā ar brīdi, kad to parakstījuši abi Līdzēji un tā darbības termiņš ir līdz </w:t>
      </w:r>
      <w:r w:rsidR="007F2841">
        <w:rPr>
          <w:rFonts w:ascii="Times New Roman" w:hAnsi="Times New Roman" w:cs="Times New Roman"/>
          <w:lang w:bidi="lv-LV"/>
        </w:rPr>
        <w:t>2024.gada 31. decembrim</w:t>
      </w:r>
      <w:r w:rsidRPr="003A0B96">
        <w:rPr>
          <w:rFonts w:ascii="Times New Roman" w:hAnsi="Times New Roman" w:cs="Times New Roman"/>
          <w:lang w:bidi="lv-LV"/>
        </w:rPr>
        <w:t>.</w:t>
      </w:r>
    </w:p>
    <w:p w14:paraId="70DAC550" w14:textId="77777777" w:rsidR="001520B8" w:rsidRPr="003A0B96" w:rsidRDefault="001520B8" w:rsidP="003A0B96">
      <w:pPr>
        <w:widowControl w:val="0"/>
        <w:numPr>
          <w:ilvl w:val="1"/>
          <w:numId w:val="40"/>
        </w:numPr>
        <w:tabs>
          <w:tab w:val="left" w:pos="471"/>
        </w:tabs>
        <w:spacing w:after="0" w:line="240" w:lineRule="auto"/>
        <w:ind w:left="440" w:hanging="440"/>
        <w:jc w:val="both"/>
        <w:rPr>
          <w:rFonts w:ascii="Times New Roman" w:hAnsi="Times New Roman" w:cs="Times New Roman"/>
          <w:lang w:bidi="lv-LV"/>
        </w:rPr>
      </w:pPr>
      <w:bookmarkStart w:id="32" w:name="bookmark32"/>
      <w:bookmarkEnd w:id="32"/>
      <w:r w:rsidRPr="003A0B96">
        <w:rPr>
          <w:rFonts w:ascii="Times New Roman" w:hAnsi="Times New Roman" w:cs="Times New Roman"/>
          <w:lang w:bidi="lv-LV"/>
        </w:rPr>
        <w:t>Attiecībā uz saistībām, kuras Līdzēji nav izpildījuši Līguma darbības termiņa laikā, Līgums ir spēkā līdz Līdzēju saistību pilnīgai izpildei.</w:t>
      </w:r>
    </w:p>
    <w:p w14:paraId="13D06ECC"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bCs/>
          <w:color w:val="000000"/>
          <w:lang w:bidi="lv-LV"/>
        </w:rPr>
      </w:pPr>
      <w:bookmarkStart w:id="33" w:name="bookmark33"/>
      <w:bookmarkEnd w:id="33"/>
      <w:r w:rsidRPr="003A0B96">
        <w:rPr>
          <w:rFonts w:ascii="Times New Roman" w:hAnsi="Times New Roman" w:cs="Times New Roman"/>
          <w:bCs/>
          <w:color w:val="000000"/>
          <w:lang w:bidi="lv-LV"/>
        </w:rPr>
        <w:t xml:space="preserve">Pircējs, nosūtot Pārdevējam rakstisku paziņojumu, </w:t>
      </w:r>
      <w:r w:rsidRPr="003A0B96">
        <w:rPr>
          <w:rFonts w:ascii="Times New Roman" w:hAnsi="Times New Roman" w:cs="Times New Roman"/>
          <w:bCs/>
          <w:lang w:bidi="lv-LV"/>
        </w:rPr>
        <w:t>ir tiesīgs vienpusēji izbeigt savstarpējās līgumattiecības neslēdzot atsevišķu rakstisku vienošanos par Līguma izbeigšanos,</w:t>
      </w:r>
      <w:r w:rsidRPr="003A0B96">
        <w:rPr>
          <w:rFonts w:ascii="Times New Roman" w:hAnsi="Times New Roman" w:cs="Times New Roman"/>
          <w:bCs/>
          <w:color w:val="000000"/>
          <w:lang w:bidi="lv-LV"/>
        </w:rPr>
        <w:t xml:space="preserve"> ja iestājies vismaz viens no sekojošiem gadījumiem</w:t>
      </w:r>
      <w:r w:rsidRPr="003A0B96">
        <w:rPr>
          <w:rFonts w:ascii="Times New Roman" w:hAnsi="Times New Roman" w:cs="Times New Roman"/>
          <w:bCs/>
          <w:color w:val="000000"/>
          <w:lang w:val="x-none" w:bidi="lv-LV"/>
        </w:rPr>
        <w:t>:</w:t>
      </w:r>
    </w:p>
    <w:p w14:paraId="2F859CA7" w14:textId="3E4B240F" w:rsidR="001520B8" w:rsidRPr="003A0B96" w:rsidRDefault="001520B8" w:rsidP="003A0B96">
      <w:pPr>
        <w:spacing w:after="0" w:line="240" w:lineRule="auto"/>
        <w:ind w:left="426"/>
        <w:jc w:val="both"/>
        <w:rPr>
          <w:rFonts w:ascii="Times New Roman" w:hAnsi="Times New Roman" w:cs="Times New Roman"/>
          <w:bCs/>
          <w:color w:val="000000"/>
          <w:lang w:bidi="lv-LV"/>
        </w:rPr>
      </w:pPr>
      <w:r w:rsidRPr="003A0B96">
        <w:rPr>
          <w:rFonts w:ascii="Times New Roman" w:hAnsi="Times New Roman" w:cs="Times New Roman"/>
          <w:bCs/>
          <w:color w:val="000000"/>
          <w:lang w:bidi="lv-LV"/>
        </w:rPr>
        <w:t>4.3.</w:t>
      </w:r>
      <w:r w:rsidR="003A0B96" w:rsidRPr="003A0B96">
        <w:rPr>
          <w:rFonts w:ascii="Times New Roman" w:hAnsi="Times New Roman" w:cs="Times New Roman"/>
          <w:bCs/>
          <w:color w:val="000000"/>
          <w:lang w:bidi="lv-LV"/>
        </w:rPr>
        <w:t>1</w:t>
      </w:r>
      <w:r w:rsidRPr="003A0B96">
        <w:rPr>
          <w:rFonts w:ascii="Times New Roman" w:hAnsi="Times New Roman" w:cs="Times New Roman"/>
          <w:bCs/>
          <w:color w:val="000000"/>
          <w:lang w:bidi="lv-LV"/>
        </w:rPr>
        <w:t>.</w:t>
      </w:r>
      <w:r w:rsidRPr="003A0B96">
        <w:rPr>
          <w:rFonts w:ascii="Times New Roman" w:eastAsia="Arial Unicode MS" w:hAnsi="Times New Roman" w:cs="Times New Roman"/>
          <w:color w:val="000000"/>
          <w:lang w:bidi="lv-LV"/>
        </w:rPr>
        <w:t xml:space="preserve"> </w:t>
      </w:r>
      <w:r w:rsidRPr="003A0B96">
        <w:rPr>
          <w:rFonts w:ascii="Times New Roman" w:hAnsi="Times New Roman" w:cs="Times New Roman"/>
          <w:bCs/>
          <w:color w:val="000000"/>
          <w:lang w:bidi="lv-LV"/>
        </w:rPr>
        <w:t xml:space="preserve">Ja ir, pasludināts </w:t>
      </w:r>
      <w:r w:rsidRPr="003A0B96">
        <w:rPr>
          <w:rFonts w:ascii="Times New Roman" w:hAnsi="Times New Roman" w:cs="Times New Roman"/>
          <w:b/>
          <w:color w:val="000000"/>
          <w:lang w:bidi="lv-LV"/>
        </w:rPr>
        <w:t>Pārdevēja</w:t>
      </w:r>
      <w:r w:rsidRPr="003A0B96">
        <w:rPr>
          <w:rFonts w:ascii="Times New Roman" w:hAnsi="Times New Roman" w:cs="Times New Roman"/>
          <w:bCs/>
          <w:color w:val="000000"/>
          <w:lang w:bidi="lv-LV"/>
        </w:rPr>
        <w:t xml:space="preserve"> maksātnespējas process, apturēta </w:t>
      </w:r>
      <w:r w:rsidRPr="003A0B96">
        <w:rPr>
          <w:rFonts w:ascii="Times New Roman" w:hAnsi="Times New Roman" w:cs="Times New Roman"/>
          <w:b/>
          <w:color w:val="000000"/>
          <w:lang w:bidi="lv-LV"/>
        </w:rPr>
        <w:t xml:space="preserve">Pārdevēja </w:t>
      </w:r>
      <w:r w:rsidRPr="003A0B96">
        <w:rPr>
          <w:rFonts w:ascii="Times New Roman" w:hAnsi="Times New Roman" w:cs="Times New Roman"/>
          <w:bCs/>
          <w:color w:val="000000"/>
          <w:lang w:bidi="lv-LV"/>
        </w:rPr>
        <w:t xml:space="preserve">saimnieciskā darbība, vai </w:t>
      </w:r>
      <w:r w:rsidRPr="003A0B96">
        <w:rPr>
          <w:rFonts w:ascii="Times New Roman" w:hAnsi="Times New Roman" w:cs="Times New Roman"/>
          <w:b/>
          <w:color w:val="000000"/>
          <w:lang w:bidi="lv-LV"/>
        </w:rPr>
        <w:t>Pārdevēja</w:t>
      </w:r>
      <w:r w:rsidRPr="003A0B96">
        <w:rPr>
          <w:rFonts w:ascii="Times New Roman" w:hAnsi="Times New Roman" w:cs="Times New Roman"/>
          <w:bCs/>
          <w:color w:val="000000"/>
          <w:lang w:bidi="lv-LV"/>
        </w:rPr>
        <w:t xml:space="preserve"> tiek likvidēts,</w:t>
      </w:r>
    </w:p>
    <w:p w14:paraId="3D581FAE" w14:textId="6AF18C28" w:rsidR="001520B8" w:rsidRPr="003A0B96" w:rsidRDefault="001520B8" w:rsidP="003A0B96">
      <w:pPr>
        <w:spacing w:after="0" w:line="240" w:lineRule="auto"/>
        <w:ind w:left="426"/>
        <w:jc w:val="both"/>
        <w:rPr>
          <w:rFonts w:ascii="Times New Roman" w:hAnsi="Times New Roman" w:cs="Times New Roman"/>
          <w:bCs/>
          <w:color w:val="000000"/>
          <w:lang w:bidi="lv-LV"/>
        </w:rPr>
      </w:pPr>
      <w:r w:rsidRPr="003A0B96">
        <w:rPr>
          <w:rFonts w:ascii="Times New Roman" w:hAnsi="Times New Roman" w:cs="Times New Roman"/>
          <w:bCs/>
          <w:color w:val="000000"/>
          <w:lang w:bidi="lv-LV"/>
        </w:rPr>
        <w:t>4.3.</w:t>
      </w:r>
      <w:r w:rsidR="003A0B96" w:rsidRPr="003A0B96">
        <w:rPr>
          <w:rFonts w:ascii="Times New Roman" w:hAnsi="Times New Roman" w:cs="Times New Roman"/>
          <w:bCs/>
          <w:color w:val="000000"/>
          <w:lang w:bidi="lv-LV"/>
        </w:rPr>
        <w:t>2</w:t>
      </w:r>
      <w:r w:rsidRPr="003A0B96">
        <w:rPr>
          <w:rFonts w:ascii="Times New Roman" w:hAnsi="Times New Roman" w:cs="Times New Roman"/>
          <w:bCs/>
          <w:color w:val="000000"/>
          <w:lang w:bidi="lv-LV"/>
        </w:rPr>
        <w:t xml:space="preserve">. </w:t>
      </w:r>
      <w:r w:rsidRPr="003A0B96">
        <w:rPr>
          <w:rFonts w:ascii="Times New Roman" w:hAnsi="Times New Roman" w:cs="Times New Roman"/>
          <w:b/>
          <w:color w:val="000000"/>
          <w:lang w:bidi="lv-LV"/>
        </w:rPr>
        <w:t>Pārdevējs</w:t>
      </w:r>
      <w:r w:rsidRPr="003A0B96">
        <w:rPr>
          <w:rFonts w:ascii="Times New Roman" w:hAnsi="Times New Roman" w:cs="Times New Roman"/>
          <w:bCs/>
          <w:color w:val="000000"/>
          <w:lang w:bidi="lv-LV"/>
        </w:rPr>
        <w:t xml:space="preserve"> vai jebkurš no</w:t>
      </w:r>
      <w:r w:rsidRPr="003A0B96">
        <w:rPr>
          <w:rFonts w:ascii="Times New Roman" w:hAnsi="Times New Roman" w:cs="Times New Roman"/>
          <w:b/>
          <w:color w:val="000000"/>
          <w:lang w:bidi="lv-LV"/>
        </w:rPr>
        <w:t xml:space="preserve"> Pārdevēja</w:t>
      </w:r>
      <w:r w:rsidRPr="003A0B96">
        <w:rPr>
          <w:rFonts w:ascii="Times New Roman" w:hAnsi="Times New Roman" w:cs="Times New Roman"/>
          <w:bCs/>
          <w:color w:val="000000"/>
          <w:lang w:bidi="lv-LV"/>
        </w:rPr>
        <w:t xml:space="preserve"> personāla, pārstāvjiem vai apakšuzņēmējiem likumā noteiktajā kārtībā ir atzīts par vainīgo prettiesiskā rīcībā saistībā ar Līguma izpildi;</w:t>
      </w:r>
    </w:p>
    <w:p w14:paraId="19043072" w14:textId="019B3D7F" w:rsidR="001520B8" w:rsidRPr="003A0B96" w:rsidRDefault="001520B8" w:rsidP="003A0B96">
      <w:pPr>
        <w:spacing w:after="0" w:line="240" w:lineRule="auto"/>
        <w:ind w:left="426"/>
        <w:jc w:val="both"/>
        <w:rPr>
          <w:rFonts w:ascii="Times New Roman" w:hAnsi="Times New Roman" w:cs="Times New Roman"/>
          <w:bCs/>
          <w:color w:val="000000"/>
          <w:lang w:bidi="lv-LV"/>
        </w:rPr>
      </w:pPr>
      <w:r w:rsidRPr="003A0B96">
        <w:rPr>
          <w:rFonts w:ascii="Times New Roman" w:hAnsi="Times New Roman" w:cs="Times New Roman"/>
          <w:bCs/>
          <w:color w:val="000000"/>
          <w:lang w:bidi="lv-LV"/>
        </w:rPr>
        <w:t>4.3.</w:t>
      </w:r>
      <w:r w:rsidR="003A0B96" w:rsidRPr="003A0B96">
        <w:rPr>
          <w:rFonts w:ascii="Times New Roman" w:hAnsi="Times New Roman" w:cs="Times New Roman"/>
          <w:bCs/>
          <w:color w:val="000000"/>
          <w:lang w:bidi="lv-LV"/>
        </w:rPr>
        <w:t>3</w:t>
      </w:r>
      <w:r w:rsidRPr="003A0B96">
        <w:rPr>
          <w:rFonts w:ascii="Times New Roman" w:hAnsi="Times New Roman" w:cs="Times New Roman"/>
          <w:bCs/>
          <w:color w:val="000000"/>
          <w:lang w:bidi="lv-LV"/>
        </w:rPr>
        <w:t>.</w:t>
      </w:r>
      <w:r w:rsidRPr="003A0B96">
        <w:rPr>
          <w:rFonts w:ascii="Times New Roman" w:eastAsia="Arial Unicode MS" w:hAnsi="Times New Roman" w:cs="Times New Roman"/>
          <w:color w:val="000000"/>
          <w:lang w:bidi="lv-LV"/>
        </w:rPr>
        <w:t xml:space="preserve"> </w:t>
      </w:r>
      <w:r w:rsidRPr="003A0B96">
        <w:rPr>
          <w:rFonts w:ascii="Times New Roman" w:hAnsi="Times New Roman" w:cs="Times New Roman"/>
          <w:b/>
          <w:color w:val="000000"/>
          <w:lang w:bidi="lv-LV"/>
        </w:rPr>
        <w:t>Pārdevējam</w:t>
      </w:r>
      <w:r w:rsidRPr="003A0B96">
        <w:rPr>
          <w:rFonts w:ascii="Times New Roman" w:hAnsi="Times New Roman" w:cs="Times New Roman"/>
          <w:bCs/>
          <w:color w:val="000000"/>
          <w:lang w:bidi="lv-LV"/>
        </w:rPr>
        <w:t xml:space="preserve"> atbilstoši Starptautisko un Latvijas Republikas nacionālo sankciju likumam ir piemērotas starptautiskās vai nacionālās sankcijas vai būtiskas finanšu un kapitāla tirgus intereses ietekmējošas Eiropas Savienības vai Ziemeļatlantijas līguma organizācijas dalībvalsts noteiktās sankcijas, ja tādēļ Līgumu vai tā daļu izpildīt nav iespējams.</w:t>
      </w:r>
    </w:p>
    <w:p w14:paraId="50C336CB" w14:textId="1337637A" w:rsidR="001520B8" w:rsidRPr="003A0B96" w:rsidRDefault="001520B8" w:rsidP="003A0B96">
      <w:pPr>
        <w:spacing w:after="0" w:line="240" w:lineRule="auto"/>
        <w:ind w:left="426"/>
        <w:jc w:val="both"/>
        <w:rPr>
          <w:rFonts w:ascii="Times New Roman" w:hAnsi="Times New Roman" w:cs="Times New Roman"/>
          <w:bCs/>
          <w:color w:val="000000"/>
          <w:lang w:bidi="lv-LV"/>
        </w:rPr>
      </w:pPr>
      <w:r w:rsidRPr="003A0B96">
        <w:rPr>
          <w:rFonts w:ascii="Times New Roman" w:hAnsi="Times New Roman" w:cs="Times New Roman"/>
          <w:bCs/>
          <w:color w:val="000000"/>
          <w:lang w:bidi="lv-LV"/>
        </w:rPr>
        <w:t>4.3.</w:t>
      </w:r>
      <w:r w:rsidR="003A0B96" w:rsidRPr="003A0B96">
        <w:rPr>
          <w:rFonts w:ascii="Times New Roman" w:hAnsi="Times New Roman" w:cs="Times New Roman"/>
          <w:bCs/>
          <w:color w:val="000000"/>
          <w:lang w:bidi="lv-LV"/>
        </w:rPr>
        <w:t>4</w:t>
      </w:r>
      <w:r w:rsidRPr="003A0B96">
        <w:rPr>
          <w:rFonts w:ascii="Times New Roman" w:hAnsi="Times New Roman" w:cs="Times New Roman"/>
          <w:bCs/>
          <w:color w:val="000000"/>
          <w:lang w:bidi="lv-LV"/>
        </w:rPr>
        <w:t>.</w:t>
      </w:r>
      <w:r w:rsidRPr="003A0B96">
        <w:rPr>
          <w:rFonts w:ascii="Times New Roman" w:eastAsia="Arial Unicode MS" w:hAnsi="Times New Roman" w:cs="Times New Roman"/>
          <w:color w:val="000000"/>
          <w:lang w:bidi="lv-LV"/>
        </w:rPr>
        <w:t xml:space="preserve"> </w:t>
      </w:r>
      <w:r w:rsidRPr="003A0B96">
        <w:rPr>
          <w:rFonts w:ascii="Times New Roman" w:hAnsi="Times New Roman" w:cs="Times New Roman"/>
          <w:b/>
          <w:color w:val="000000"/>
          <w:lang w:bidi="lv-LV"/>
        </w:rPr>
        <w:t>Pārdevējs</w:t>
      </w:r>
      <w:r w:rsidRPr="003A0B96">
        <w:rPr>
          <w:rFonts w:ascii="Times New Roman" w:hAnsi="Times New Roman" w:cs="Times New Roman"/>
          <w:bCs/>
          <w:color w:val="000000"/>
          <w:lang w:bidi="lv-LV"/>
        </w:rPr>
        <w:t xml:space="preserve"> ir izdarījis smagu profesionālās darbības pārkāpumu, kas liek apšaubīt tā godīgumu, vai nav pildījis ar </w:t>
      </w:r>
      <w:r w:rsidRPr="003A0B96">
        <w:rPr>
          <w:rFonts w:ascii="Times New Roman" w:hAnsi="Times New Roman" w:cs="Times New Roman"/>
          <w:b/>
          <w:color w:val="000000"/>
          <w:lang w:bidi="lv-LV"/>
        </w:rPr>
        <w:t>Pircēju</w:t>
      </w:r>
      <w:r w:rsidRPr="003A0B96">
        <w:rPr>
          <w:rFonts w:ascii="Times New Roman" w:hAnsi="Times New Roman" w:cs="Times New Roman"/>
          <w:bCs/>
          <w:color w:val="000000"/>
          <w:lang w:bidi="lv-LV"/>
        </w:rPr>
        <w:t xml:space="preserve"> noslēgto iepirkuma līgumu, vispārīgo vienošanos vai koncesijas līgumu, un šis fakts ir atzīts ar tādu kompetentas institūcijas lēmumu, tiesas spriedumu vai prokurora priekšrakstu par sodu, kas stājies spēkā un kļuvis neapstrīdams un nepārsūdzams.</w:t>
      </w:r>
    </w:p>
    <w:p w14:paraId="6C19D81E" w14:textId="77777777" w:rsidR="001520B8" w:rsidRPr="003A0B96" w:rsidRDefault="001520B8" w:rsidP="003A0B96">
      <w:pPr>
        <w:widowControl w:val="0"/>
        <w:numPr>
          <w:ilvl w:val="1"/>
          <w:numId w:val="40"/>
        </w:numPr>
        <w:tabs>
          <w:tab w:val="left" w:pos="493"/>
        </w:tabs>
        <w:spacing w:after="0" w:line="240" w:lineRule="auto"/>
        <w:ind w:left="442" w:hanging="442"/>
        <w:jc w:val="both"/>
        <w:rPr>
          <w:rFonts w:ascii="Times New Roman" w:hAnsi="Times New Roman" w:cs="Times New Roman"/>
          <w:color w:val="000000"/>
          <w:lang w:eastAsia="x-none" w:bidi="lv-LV"/>
        </w:rPr>
      </w:pPr>
      <w:r w:rsidRPr="003A0B96">
        <w:rPr>
          <w:rFonts w:ascii="Times New Roman" w:hAnsi="Times New Roman" w:cs="Times New Roman"/>
          <w:color w:val="000000"/>
          <w:lang w:bidi="lv-LV"/>
        </w:rPr>
        <w:t>Līguma izbeigšana nevar būt par pamatu atteikumam neievērot saistības, kas izveidojušās starp Līdzējiem pamatojoties uz šo Līgumu līdz šī Līguma izbeigšanai. Jebkuri noteikumi, kas pēc savas būtības ir spēkā pēc šī Līguma izbeigšanas saskaņā ar šo Līgumu, paliek spēkā līdz to pienācīgai izpildei un ir saistoši abu Līdzēju tiesību un saistību pārņēmējiem.</w:t>
      </w:r>
    </w:p>
    <w:p w14:paraId="3684F6F4" w14:textId="77777777" w:rsidR="001520B8" w:rsidRPr="003A0B96" w:rsidRDefault="001520B8" w:rsidP="003A0B96">
      <w:pPr>
        <w:widowControl w:val="0"/>
        <w:numPr>
          <w:ilvl w:val="1"/>
          <w:numId w:val="40"/>
        </w:numPr>
        <w:tabs>
          <w:tab w:val="left" w:pos="493"/>
        </w:tabs>
        <w:spacing w:after="0" w:line="240" w:lineRule="auto"/>
        <w:ind w:left="442" w:hanging="442"/>
        <w:jc w:val="both"/>
        <w:rPr>
          <w:rFonts w:ascii="Times New Roman" w:hAnsi="Times New Roman" w:cs="Times New Roman"/>
          <w:color w:val="000000"/>
          <w:lang w:eastAsia="x-none" w:bidi="lv-LV"/>
        </w:rPr>
      </w:pPr>
      <w:r w:rsidRPr="003A0B96">
        <w:rPr>
          <w:rFonts w:ascii="Times New Roman" w:hAnsi="Times New Roman" w:cs="Times New Roman"/>
          <w:color w:val="000000"/>
          <w:lang w:bidi="lv-LV"/>
        </w:rPr>
        <w:t>Jebkuri Līguma grozījumi un papildinājumi noformējami rakstiski, pielikumu veidā, pievienojami Līgumam un kļūst par tā neatņemamu sastāvdaļu.</w:t>
      </w:r>
    </w:p>
    <w:p w14:paraId="2602B274" w14:textId="77777777" w:rsidR="001520B8" w:rsidRPr="003A0B96" w:rsidRDefault="001520B8" w:rsidP="003A0B96">
      <w:pPr>
        <w:widowControl w:val="0"/>
        <w:tabs>
          <w:tab w:val="left" w:pos="471"/>
        </w:tabs>
        <w:spacing w:after="0" w:line="240" w:lineRule="auto"/>
        <w:jc w:val="both"/>
        <w:rPr>
          <w:rFonts w:ascii="Times New Roman" w:hAnsi="Times New Roman" w:cs="Times New Roman"/>
          <w:lang w:bidi="lv-LV"/>
        </w:rPr>
      </w:pPr>
      <w:bookmarkStart w:id="34" w:name="bookmark34"/>
      <w:bookmarkEnd w:id="34"/>
    </w:p>
    <w:p w14:paraId="5084CE60" w14:textId="77777777" w:rsidR="001520B8" w:rsidRPr="003A0B96" w:rsidRDefault="001520B8" w:rsidP="003A0B96">
      <w:pPr>
        <w:widowControl w:val="0"/>
        <w:numPr>
          <w:ilvl w:val="0"/>
          <w:numId w:val="40"/>
        </w:numPr>
        <w:spacing w:after="0" w:line="240" w:lineRule="auto"/>
        <w:ind w:left="454"/>
        <w:contextualSpacing/>
        <w:rPr>
          <w:rFonts w:ascii="Times New Roman" w:hAnsi="Times New Roman" w:cs="Times New Roman"/>
          <w:b/>
          <w:bCs/>
          <w:color w:val="000000"/>
          <w:lang w:bidi="lv-LV"/>
        </w:rPr>
      </w:pPr>
      <w:bookmarkStart w:id="35" w:name="bookmark37"/>
      <w:bookmarkStart w:id="36" w:name="bookmark35"/>
      <w:bookmarkStart w:id="37" w:name="bookmark36"/>
      <w:bookmarkStart w:id="38" w:name="bookmark38"/>
      <w:bookmarkEnd w:id="35"/>
      <w:r w:rsidRPr="003A0B96">
        <w:rPr>
          <w:rFonts w:ascii="Times New Roman" w:hAnsi="Times New Roman" w:cs="Times New Roman"/>
          <w:b/>
          <w:bCs/>
          <w:color w:val="000000"/>
          <w:lang w:bidi="lv-LV"/>
        </w:rPr>
        <w:t>Līdzēju atbildība</w:t>
      </w:r>
    </w:p>
    <w:p w14:paraId="11EE2899"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b/>
          <w:bCs/>
          <w:color w:val="000000"/>
          <w:lang w:bidi="lv-LV"/>
        </w:rPr>
        <w:t>Pircējs</w:t>
      </w:r>
      <w:r w:rsidRPr="003A0B96">
        <w:rPr>
          <w:rFonts w:ascii="Times New Roman" w:hAnsi="Times New Roman" w:cs="Times New Roman"/>
          <w:color w:val="000000"/>
          <w:lang w:bidi="lv-LV"/>
        </w:rPr>
        <w:t xml:space="preserve"> ir tiesīgs iegādāties Degvielu viņam nepieciešamā apjomā.</w:t>
      </w:r>
    </w:p>
    <w:p w14:paraId="78982263" w14:textId="4835F461"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b/>
          <w:bCs/>
          <w:color w:val="000000"/>
          <w:lang w:bidi="lv-LV"/>
        </w:rPr>
        <w:t>Pircējam</w:t>
      </w:r>
      <w:r w:rsidRPr="003A0B96">
        <w:rPr>
          <w:rFonts w:ascii="Times New Roman" w:hAnsi="Times New Roman" w:cs="Times New Roman"/>
          <w:color w:val="000000"/>
          <w:lang w:bidi="lv-LV"/>
        </w:rPr>
        <w:t xml:space="preserve"> ir tiesības izbeigt Līguma darbību pirms termiņa, par to rakstiski paziņojot </w:t>
      </w:r>
      <w:r w:rsidRPr="003A0B96">
        <w:rPr>
          <w:rFonts w:ascii="Times New Roman" w:hAnsi="Times New Roman" w:cs="Times New Roman"/>
          <w:b/>
          <w:bCs/>
          <w:color w:val="000000"/>
          <w:lang w:bidi="lv-LV"/>
        </w:rPr>
        <w:t>Pārdevējam</w:t>
      </w:r>
      <w:r w:rsidRPr="003A0B96">
        <w:rPr>
          <w:rFonts w:ascii="Times New Roman" w:hAnsi="Times New Roman" w:cs="Times New Roman"/>
          <w:color w:val="000000"/>
          <w:lang w:bidi="lv-LV"/>
        </w:rPr>
        <w:t xml:space="preserve"> vienu mēnesi iepriekš, ja iegādātā Degviela vairāk kā 3 (trīs) reizes neatbilst Degvielas kvalitātes prasībām vai vairāk kā 6 (sešas) reizes nav bijis iespējams iegādāties Degvielu </w:t>
      </w:r>
      <w:r w:rsidRPr="003A0B96">
        <w:rPr>
          <w:rFonts w:ascii="Times New Roman" w:hAnsi="Times New Roman" w:cs="Times New Roman"/>
          <w:b/>
          <w:bCs/>
          <w:color w:val="000000"/>
          <w:lang w:bidi="lv-LV"/>
        </w:rPr>
        <w:t>Pārdevēja</w:t>
      </w:r>
      <w:r w:rsidRPr="003A0B96">
        <w:rPr>
          <w:rFonts w:ascii="Times New Roman" w:hAnsi="Times New Roman" w:cs="Times New Roman"/>
          <w:color w:val="000000"/>
          <w:lang w:bidi="lv-LV"/>
        </w:rPr>
        <w:t xml:space="preserve"> degvielas </w:t>
      </w:r>
      <w:proofErr w:type="spellStart"/>
      <w:r w:rsidRPr="003A0B96">
        <w:rPr>
          <w:rFonts w:ascii="Times New Roman" w:hAnsi="Times New Roman" w:cs="Times New Roman"/>
          <w:color w:val="000000"/>
          <w:lang w:bidi="lv-LV"/>
        </w:rPr>
        <w:t>uzpildes</w:t>
      </w:r>
      <w:proofErr w:type="spellEnd"/>
      <w:r w:rsidRPr="003A0B96">
        <w:rPr>
          <w:rFonts w:ascii="Times New Roman" w:hAnsi="Times New Roman" w:cs="Times New Roman"/>
          <w:color w:val="000000"/>
          <w:lang w:bidi="lv-LV"/>
        </w:rPr>
        <w:t xml:space="preserve"> stacijās</w:t>
      </w:r>
      <w:r w:rsidR="003A0B96" w:rsidRPr="003A0B96">
        <w:rPr>
          <w:rFonts w:ascii="Times New Roman" w:hAnsi="Times New Roman" w:cs="Times New Roman"/>
          <w:color w:val="000000"/>
          <w:lang w:bidi="lv-LV"/>
        </w:rPr>
        <w:t xml:space="preserve"> un par minētajiem Līguma pārkāpumiem </w:t>
      </w:r>
      <w:r w:rsidR="003A0B96" w:rsidRPr="003A0B96">
        <w:rPr>
          <w:rFonts w:ascii="Times New Roman" w:hAnsi="Times New Roman" w:cs="Times New Roman"/>
          <w:b/>
          <w:color w:val="000000"/>
          <w:lang w:bidi="lv-LV"/>
        </w:rPr>
        <w:t>Pircējs</w:t>
      </w:r>
      <w:r w:rsidR="003A0B96" w:rsidRPr="003A0B96">
        <w:rPr>
          <w:rFonts w:ascii="Times New Roman" w:hAnsi="Times New Roman" w:cs="Times New Roman"/>
          <w:color w:val="000000"/>
          <w:lang w:bidi="lv-LV"/>
        </w:rPr>
        <w:t xml:space="preserve"> ir rakstiski informējis </w:t>
      </w:r>
      <w:r w:rsidR="003A0B96" w:rsidRPr="003A0B96">
        <w:rPr>
          <w:rFonts w:ascii="Times New Roman" w:hAnsi="Times New Roman" w:cs="Times New Roman"/>
          <w:b/>
          <w:color w:val="000000"/>
          <w:lang w:bidi="lv-LV"/>
        </w:rPr>
        <w:t>Pārdevēju</w:t>
      </w:r>
      <w:r w:rsidRPr="003A0B96">
        <w:rPr>
          <w:rFonts w:ascii="Times New Roman" w:hAnsi="Times New Roman" w:cs="Times New Roman"/>
          <w:color w:val="000000"/>
          <w:lang w:bidi="lv-LV"/>
        </w:rPr>
        <w:t xml:space="preserve">. Līgums uzskatāms par izbeigtu septītajā dienā no dienas, kad </w:t>
      </w:r>
      <w:r w:rsidRPr="003A0B96">
        <w:rPr>
          <w:rFonts w:ascii="Times New Roman" w:hAnsi="Times New Roman" w:cs="Times New Roman"/>
          <w:b/>
          <w:bCs/>
          <w:color w:val="000000"/>
          <w:lang w:bidi="lv-LV"/>
        </w:rPr>
        <w:t>Pircējs</w:t>
      </w:r>
      <w:r w:rsidRPr="003A0B96">
        <w:rPr>
          <w:rFonts w:ascii="Times New Roman" w:hAnsi="Times New Roman" w:cs="Times New Roman"/>
          <w:color w:val="000000"/>
          <w:lang w:bidi="lv-LV"/>
        </w:rPr>
        <w:t xml:space="preserve"> paziņojumu par līguma izbeigšanu ir nodevis pastā ierakstītā sūtījumā.</w:t>
      </w:r>
    </w:p>
    <w:p w14:paraId="7F6C21A1"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b/>
          <w:bCs/>
          <w:color w:val="000000"/>
          <w:lang w:bidi="lv-LV"/>
        </w:rPr>
        <w:t>Pārdevējs</w:t>
      </w:r>
      <w:r w:rsidRPr="003A0B96">
        <w:rPr>
          <w:rFonts w:ascii="Times New Roman" w:hAnsi="Times New Roman" w:cs="Times New Roman"/>
          <w:color w:val="000000"/>
          <w:lang w:bidi="lv-LV"/>
        </w:rPr>
        <w:t xml:space="preserve"> ir tiesīgs izbeigt Līguma darbību pirms termiņa, ja </w:t>
      </w:r>
      <w:r w:rsidRPr="003A0B96">
        <w:rPr>
          <w:rFonts w:ascii="Times New Roman" w:hAnsi="Times New Roman" w:cs="Times New Roman"/>
          <w:b/>
          <w:bCs/>
          <w:color w:val="000000"/>
          <w:lang w:bidi="lv-LV"/>
        </w:rPr>
        <w:t>Pircējs</w:t>
      </w:r>
      <w:r w:rsidRPr="003A0B96">
        <w:rPr>
          <w:rFonts w:ascii="Times New Roman" w:hAnsi="Times New Roman" w:cs="Times New Roman"/>
          <w:color w:val="000000"/>
          <w:lang w:bidi="lv-LV"/>
        </w:rPr>
        <w:t xml:space="preserve"> nav samaksājis par saņemto </w:t>
      </w:r>
      <w:r w:rsidRPr="003A0B96">
        <w:rPr>
          <w:rFonts w:ascii="Times New Roman" w:hAnsi="Times New Roman" w:cs="Times New Roman"/>
          <w:color w:val="000000"/>
          <w:lang w:bidi="lv-LV"/>
        </w:rPr>
        <w:lastRenderedPageBreak/>
        <w:t xml:space="preserve">Degvielu vairāk kā par 3 (trīs) mēnešiem. Par Līguma izbeigšanu </w:t>
      </w:r>
      <w:r w:rsidRPr="003A0B96">
        <w:rPr>
          <w:rFonts w:ascii="Times New Roman" w:hAnsi="Times New Roman" w:cs="Times New Roman"/>
          <w:b/>
          <w:bCs/>
          <w:color w:val="000000"/>
          <w:lang w:bidi="lv-LV"/>
        </w:rPr>
        <w:t>Pārdevējs</w:t>
      </w:r>
      <w:r w:rsidRPr="003A0B96">
        <w:rPr>
          <w:rFonts w:ascii="Times New Roman" w:hAnsi="Times New Roman" w:cs="Times New Roman"/>
          <w:color w:val="000000"/>
          <w:lang w:bidi="lv-LV"/>
        </w:rPr>
        <w:t xml:space="preserve"> paziņo rakstiskā veidā </w:t>
      </w:r>
      <w:r w:rsidRPr="003A0B96">
        <w:rPr>
          <w:rFonts w:ascii="Times New Roman" w:hAnsi="Times New Roman" w:cs="Times New Roman"/>
          <w:b/>
          <w:bCs/>
          <w:color w:val="000000"/>
          <w:lang w:bidi="lv-LV"/>
        </w:rPr>
        <w:t>Pircējam</w:t>
      </w:r>
      <w:r w:rsidRPr="003A0B96">
        <w:rPr>
          <w:rFonts w:ascii="Times New Roman" w:hAnsi="Times New Roman" w:cs="Times New Roman"/>
          <w:color w:val="000000"/>
          <w:lang w:bidi="lv-LV"/>
        </w:rPr>
        <w:t xml:space="preserve"> vismaz vienu mēnesi iepriekš.</w:t>
      </w:r>
      <w:r w:rsidRPr="003A0B96">
        <w:rPr>
          <w:rFonts w:ascii="Times New Roman" w:eastAsia="Arial Unicode MS" w:hAnsi="Times New Roman" w:cs="Times New Roman"/>
          <w:color w:val="000000"/>
          <w:lang w:bidi="lv-LV"/>
        </w:rPr>
        <w:t xml:space="preserve"> </w:t>
      </w:r>
      <w:r w:rsidRPr="003A0B96">
        <w:rPr>
          <w:rFonts w:ascii="Times New Roman" w:hAnsi="Times New Roman" w:cs="Times New Roman"/>
          <w:color w:val="000000"/>
          <w:lang w:bidi="lv-LV"/>
        </w:rPr>
        <w:t>Līgums uzskatāms par izbeigtu septītajā dienā no dienas, kad Pircējs paziņojumu par līguma izbeigšanu ir nodevis pastā ierakstītā sūtījumā.</w:t>
      </w:r>
    </w:p>
    <w:p w14:paraId="72530C74"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color w:val="000000"/>
          <w:lang w:bidi="lv-LV"/>
        </w:rPr>
        <w:t>Līdzējiem ir tiesības lauzt Līgumu savstarpēji vienojoties.</w:t>
      </w:r>
    </w:p>
    <w:p w14:paraId="7711BECA"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color w:val="000000"/>
          <w:lang w:bidi="lv-LV"/>
        </w:rPr>
        <w:t>Līguma pirmstermiņa izbeigšanas gadījumā Līdzēji nepretendē uz tāda veida zaudējumu kā „neiegūtā peļņa” atlīdzību.</w:t>
      </w:r>
    </w:p>
    <w:p w14:paraId="7ED146F0"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color w:val="000000"/>
          <w:lang w:bidi="lv-LV"/>
        </w:rPr>
        <w:t>Līdzēji savstarpēji atbildīgi par nodarītajiem zaudējumiem, ja tie radušies viena Līdzēja vai tā darbinieku, kā arī Līguma izpildē Līdzēju iesaistīto trešo personu darbības vai bezdarbības rezultātā.</w:t>
      </w:r>
    </w:p>
    <w:p w14:paraId="3D9B5342"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b/>
          <w:bCs/>
          <w:color w:val="000000"/>
          <w:lang w:bidi="lv-LV"/>
        </w:rPr>
        <w:t>Pārdevējs</w:t>
      </w:r>
      <w:r w:rsidRPr="003A0B96">
        <w:rPr>
          <w:rFonts w:ascii="Times New Roman" w:hAnsi="Times New Roman" w:cs="Times New Roman"/>
          <w:color w:val="000000"/>
          <w:lang w:bidi="lv-LV"/>
        </w:rPr>
        <w:t xml:space="preserve"> ir pilnā mērā materiāli atbildīgs par zaudējumiem, kas nodarīti </w:t>
      </w:r>
      <w:r w:rsidRPr="003A0B96">
        <w:rPr>
          <w:rFonts w:ascii="Times New Roman" w:hAnsi="Times New Roman" w:cs="Times New Roman"/>
          <w:b/>
          <w:bCs/>
          <w:color w:val="000000"/>
          <w:lang w:bidi="lv-LV"/>
        </w:rPr>
        <w:t>Pircējam</w:t>
      </w:r>
      <w:r w:rsidRPr="003A0B96">
        <w:rPr>
          <w:rFonts w:ascii="Times New Roman" w:hAnsi="Times New Roman" w:cs="Times New Roman"/>
          <w:color w:val="000000"/>
          <w:lang w:bidi="lv-LV"/>
        </w:rPr>
        <w:t xml:space="preserve"> nekvalitatīvas iegādātās Degvielas lietošanas rezultātā un apmaksā visus zaudējumus, kuri radušies </w:t>
      </w:r>
      <w:r w:rsidRPr="003A0B96">
        <w:rPr>
          <w:rFonts w:ascii="Times New Roman" w:hAnsi="Times New Roman" w:cs="Times New Roman"/>
          <w:b/>
          <w:bCs/>
          <w:color w:val="000000"/>
          <w:lang w:bidi="lv-LV"/>
        </w:rPr>
        <w:t xml:space="preserve">Pārdevēja </w:t>
      </w:r>
      <w:r w:rsidRPr="003A0B96">
        <w:rPr>
          <w:rFonts w:ascii="Times New Roman" w:hAnsi="Times New Roman" w:cs="Times New Roman"/>
          <w:color w:val="000000"/>
          <w:lang w:bidi="lv-LV"/>
        </w:rPr>
        <w:t xml:space="preserve">vainas dēļ, ko apstiprina neatkarīga eksperta atzinums, tajā skaitā eksperta izdevumus, kā arī izmaksā </w:t>
      </w:r>
      <w:r w:rsidRPr="003A0B96">
        <w:rPr>
          <w:rFonts w:ascii="Times New Roman" w:hAnsi="Times New Roman" w:cs="Times New Roman"/>
          <w:b/>
          <w:bCs/>
          <w:color w:val="000000"/>
          <w:lang w:bidi="lv-LV"/>
        </w:rPr>
        <w:t>Pircējam</w:t>
      </w:r>
      <w:r w:rsidRPr="003A0B96">
        <w:rPr>
          <w:rFonts w:ascii="Times New Roman" w:hAnsi="Times New Roman" w:cs="Times New Roman"/>
          <w:color w:val="000000"/>
          <w:lang w:bidi="lv-LV"/>
        </w:rPr>
        <w:t xml:space="preserve"> kompensāciju par iegādāto nekvalitatīvo Degvielu pilnā apmērā.</w:t>
      </w:r>
    </w:p>
    <w:p w14:paraId="0AD5DE60"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color w:val="000000"/>
          <w:lang w:bidi="lv-LV"/>
        </w:rPr>
        <w:t>Visi Līdzēju strīdi un domstarpības, kas saistītas ar Līguma izpildi, tiek risinātas vienošanās ceļā. Ja Līdzēji nevar vienoties, strīdu nodod izskatīšanai tiesā Latvijas Republikas normatīvajos aktos noteiktā kārtībā.</w:t>
      </w:r>
    </w:p>
    <w:p w14:paraId="49C0C2B8"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b/>
          <w:color w:val="000000"/>
          <w:lang w:bidi="lv-LV"/>
        </w:rPr>
      </w:pPr>
      <w:r w:rsidRPr="003A0B96">
        <w:rPr>
          <w:rFonts w:ascii="Times New Roman" w:hAnsi="Times New Roman" w:cs="Times New Roman"/>
          <w:color w:val="000000"/>
          <w:lang w:bidi="lv-LV"/>
        </w:rPr>
        <w:t>Par Līguma pienācīgu izpildi Līdzēji atbild saskaņā ar Līguma noteikumiem un Latvijas Republikā spēkā esošiem normatīviem aktiem.</w:t>
      </w:r>
    </w:p>
    <w:p w14:paraId="02FAEF61"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color w:val="000000"/>
          <w:lang w:bidi="lv-LV"/>
        </w:rPr>
      </w:pPr>
      <w:r w:rsidRPr="003A0B96">
        <w:rPr>
          <w:rFonts w:ascii="Times New Roman" w:hAnsi="Times New Roman" w:cs="Times New Roman"/>
          <w:b/>
          <w:bCs/>
          <w:color w:val="000000"/>
          <w:lang w:bidi="lv-LV"/>
        </w:rPr>
        <w:t>Pārdevējam</w:t>
      </w:r>
      <w:r w:rsidRPr="003A0B96">
        <w:rPr>
          <w:rFonts w:ascii="Times New Roman" w:hAnsi="Times New Roman" w:cs="Times New Roman"/>
          <w:color w:val="000000"/>
          <w:lang w:bidi="lv-LV"/>
        </w:rPr>
        <w:t xml:space="preserve"> ir tiesības prasīt līgumsodu, ja </w:t>
      </w:r>
      <w:r w:rsidRPr="003A0B96">
        <w:rPr>
          <w:rFonts w:ascii="Times New Roman" w:hAnsi="Times New Roman" w:cs="Times New Roman"/>
          <w:b/>
          <w:bCs/>
          <w:color w:val="000000"/>
          <w:lang w:bidi="lv-LV"/>
        </w:rPr>
        <w:t>Pircējs</w:t>
      </w:r>
      <w:r w:rsidRPr="003A0B96">
        <w:rPr>
          <w:rFonts w:ascii="Times New Roman" w:hAnsi="Times New Roman" w:cs="Times New Roman"/>
          <w:color w:val="000000"/>
          <w:lang w:bidi="lv-LV"/>
        </w:rPr>
        <w:t xml:space="preserve"> neveic samaksu Līguma 3.7.punktā norādītajā termiņā, 0,1% (viena procenta desmitdaļa) apmērā no laikā nesamaksātās summas par katru nokavēto dienu, bet ne vairāk par 10% (desmit procenti) no laikā nesamaksātās summas. </w:t>
      </w:r>
    </w:p>
    <w:p w14:paraId="6FBE0A3E"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color w:val="000000"/>
          <w:lang w:bidi="lv-LV"/>
        </w:rPr>
      </w:pPr>
      <w:r w:rsidRPr="003A0B96">
        <w:rPr>
          <w:rFonts w:ascii="Times New Roman" w:hAnsi="Times New Roman" w:cs="Times New Roman"/>
          <w:color w:val="000000"/>
          <w:lang w:bidi="lv-LV"/>
        </w:rPr>
        <w:t xml:space="preserve">Līgumsoda samaksa neatbrīvo Pusi no saistību izpildes. </w:t>
      </w:r>
    </w:p>
    <w:p w14:paraId="689BDA98" w14:textId="77777777" w:rsidR="001520B8" w:rsidRPr="003A0B96" w:rsidRDefault="001520B8" w:rsidP="003A0B96">
      <w:pPr>
        <w:widowControl w:val="0"/>
        <w:numPr>
          <w:ilvl w:val="1"/>
          <w:numId w:val="40"/>
        </w:numPr>
        <w:spacing w:after="0" w:line="240" w:lineRule="auto"/>
        <w:ind w:left="442" w:hanging="442"/>
        <w:jc w:val="both"/>
        <w:rPr>
          <w:rFonts w:ascii="Times New Roman" w:hAnsi="Times New Roman" w:cs="Times New Roman"/>
          <w:color w:val="000000"/>
          <w:lang w:bidi="lv-LV"/>
        </w:rPr>
      </w:pPr>
      <w:r w:rsidRPr="003A0B96">
        <w:rPr>
          <w:rFonts w:ascii="Times New Roman" w:hAnsi="Times New Roman" w:cs="Times New Roman"/>
          <w:color w:val="000000"/>
          <w:lang w:bidi="lv-LV"/>
        </w:rPr>
        <w:t xml:space="preserve">Puses normatīvajos aktos un Līgumā noteiktajā kārtībā ir savstarpēji atbildīgas par otrai Pusei nodarītajiem zaudējumiem, ja tie radušies vienas Puses vai tās darbinieku, kā arī šīs Puses Līguma izpildē iesaistīto trešo personu prettiesiskas darbības vai bezdarbības, kā arī aiz rupjas neuzmanības un ļaunā nolūkā izdarīto darbību vai nolaidības rezultātā. </w:t>
      </w:r>
    </w:p>
    <w:p w14:paraId="3E1DE38B" w14:textId="77777777" w:rsidR="001520B8" w:rsidRPr="003A0B96" w:rsidRDefault="001520B8" w:rsidP="003A0B96">
      <w:pPr>
        <w:keepNext/>
        <w:keepLines/>
        <w:widowControl w:val="0"/>
        <w:tabs>
          <w:tab w:val="left" w:pos="303"/>
        </w:tabs>
        <w:spacing w:after="0" w:line="240" w:lineRule="auto"/>
        <w:jc w:val="both"/>
        <w:outlineLvl w:val="0"/>
        <w:rPr>
          <w:rFonts w:ascii="Times New Roman" w:hAnsi="Times New Roman" w:cs="Times New Roman"/>
          <w:b/>
          <w:bCs/>
          <w:lang w:bidi="lv-LV"/>
        </w:rPr>
      </w:pPr>
    </w:p>
    <w:p w14:paraId="1BAF1BAC" w14:textId="77777777" w:rsidR="001520B8" w:rsidRPr="003A0B96" w:rsidRDefault="001520B8" w:rsidP="003A0B96">
      <w:pPr>
        <w:widowControl w:val="0"/>
        <w:numPr>
          <w:ilvl w:val="0"/>
          <w:numId w:val="40"/>
        </w:numPr>
        <w:spacing w:after="0" w:line="240" w:lineRule="auto"/>
        <w:ind w:left="454"/>
        <w:contextualSpacing/>
        <w:rPr>
          <w:rFonts w:ascii="Times New Roman" w:hAnsi="Times New Roman" w:cs="Times New Roman"/>
          <w:b/>
          <w:bCs/>
          <w:color w:val="000000"/>
          <w:lang w:bidi="lv-LV"/>
        </w:rPr>
      </w:pPr>
      <w:r w:rsidRPr="003A0B96">
        <w:rPr>
          <w:rFonts w:ascii="Times New Roman" w:hAnsi="Times New Roman" w:cs="Times New Roman"/>
          <w:b/>
          <w:bCs/>
          <w:color w:val="000000"/>
          <w:lang w:bidi="lv-LV"/>
        </w:rPr>
        <w:t>Personas datu aizsardzība</w:t>
      </w:r>
    </w:p>
    <w:p w14:paraId="27C55699"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color w:val="000000"/>
          <w:lang w:bidi="lv-LV"/>
        </w:rPr>
      </w:pPr>
      <w:r w:rsidRPr="003A0B96">
        <w:rPr>
          <w:rFonts w:ascii="Times New Roman" w:hAnsi="Times New Roman" w:cs="Times New Roman"/>
          <w:color w:val="000000"/>
          <w:lang w:bidi="lv-LV"/>
        </w:rPr>
        <w:t>Ja   Līguma izpildes ietvaros kāda no pusēm nodod otrai pusei savu darbinieku personas datus, tad puse, kura nodod personas datus, ir atbildīga par nodoto personu datu pareizību un to, ka tā ir tiesīga nodot datus otrai pusei. Puses apstrādā no otras puses iesniegtos personu datus vai šī Līguma izpildes laikā iegūtos personu datus  Līguma noslēgšanai un/vai izpildei, pušu pienākumu izpildei saskaņā ar normatīvajiem aktiem, kā arī pušu tiesisko interešu ievērošanai.</w:t>
      </w:r>
    </w:p>
    <w:p w14:paraId="5897FF80"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color w:val="000000"/>
          <w:lang w:bidi="lv-LV"/>
        </w:rPr>
      </w:pPr>
      <w:r w:rsidRPr="003A0B96">
        <w:rPr>
          <w:rFonts w:ascii="Times New Roman" w:hAnsi="Times New Roman" w:cs="Times New Roman"/>
          <w:color w:val="000000"/>
          <w:lang w:bidi="lv-LV"/>
        </w:rPr>
        <w:t>Puse, kura nodod otrai pusei savu darbinieku personas datus, nodrošina savu norādīto darbinieku informēšanu par viņu personas datu nodošanu puses sadarbības partnerim un par viņu kā datu subjektu tiesībām saskaņā ar spēkā esošajiem normatīvajiem aktiem personas datu aizsardzības jomā. Puse, kura nodod otrai pusei personu datus apstrādei, atbild par attiecīgā darbinieka personas datu apstrādes tiesiskā pamata nodrošināšanu.</w:t>
      </w:r>
    </w:p>
    <w:p w14:paraId="5A31BC1F"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color w:val="000000"/>
          <w:lang w:bidi="lv-LV"/>
        </w:rPr>
      </w:pPr>
      <w:r w:rsidRPr="003A0B96">
        <w:rPr>
          <w:rFonts w:ascii="Times New Roman" w:hAnsi="Times New Roman" w:cs="Times New Roman"/>
          <w:color w:val="000000"/>
          <w:lang w:bidi="lv-LV"/>
        </w:rPr>
        <w:t>Pildot Līgumu un apstrādājot savstarpēji nododos personas datus, puses ievēro Vispārīgo datu aizsardzības regulu, ieviešot attiecīgās tehniskās un organizatoriskās prasības un pasākumus, kas nepieciešami personas datu apstrādes drošībai,  kā arī citus normatīvo aktu, kas regulē personas datu apstrādi, noteikumus, un rakstiski paziņo viena otrai par jebkādu personas datu pārkāpumu saistībā ar otras puses nodotajiem personas datiem, norādot pārkāpuma apjomu, veiktos vai plānotos pasākumus, lai novērstu negatīvās sekas.</w:t>
      </w:r>
    </w:p>
    <w:p w14:paraId="410ADD4F"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color w:val="000000"/>
          <w:lang w:bidi="lv-LV"/>
        </w:rPr>
      </w:pPr>
      <w:r w:rsidRPr="003A0B96">
        <w:rPr>
          <w:rFonts w:ascii="Times New Roman" w:hAnsi="Times New Roman" w:cs="Times New Roman"/>
          <w:color w:val="000000"/>
          <w:lang w:bidi="lv-LV"/>
        </w:rPr>
        <w:t xml:space="preserve">Puses apņemas neizpaust un neizplatīt trešajām personām bez otras puses piekrišanas Līguma izpildes gaitā iegūtos personas datus, izņemot gadījumus, kad informācija tiek sniegta Līguma izpildes nodrošināšanai puses sadarbības partnerim vai valsts pārvaldes iestādēm, kā arī citos gadījumos, kad informācijas izpaušanu pieprasa normatīvie akti. </w:t>
      </w:r>
    </w:p>
    <w:p w14:paraId="58D8F6B1" w14:textId="77777777" w:rsidR="001520B8" w:rsidRPr="003A0B96" w:rsidRDefault="001520B8" w:rsidP="003A0B96">
      <w:pPr>
        <w:widowControl w:val="0"/>
        <w:numPr>
          <w:ilvl w:val="1"/>
          <w:numId w:val="40"/>
        </w:numPr>
        <w:spacing w:after="0" w:line="240" w:lineRule="auto"/>
        <w:ind w:left="426" w:hanging="426"/>
        <w:jc w:val="both"/>
        <w:rPr>
          <w:rFonts w:ascii="Times New Roman" w:hAnsi="Times New Roman" w:cs="Times New Roman"/>
          <w:color w:val="000000"/>
          <w:lang w:bidi="lv-LV"/>
        </w:rPr>
      </w:pPr>
      <w:r w:rsidRPr="003A0B96">
        <w:rPr>
          <w:rFonts w:ascii="Times New Roman" w:hAnsi="Times New Roman" w:cs="Times New Roman"/>
          <w:color w:val="000000"/>
          <w:lang w:bidi="lv-LV"/>
        </w:rPr>
        <w:t>Puses apņemas iznīcināt otras puses iesniegtos personas datus, tiklīdz izbeidzas nepieciešamība tos apstrādāt.</w:t>
      </w:r>
    </w:p>
    <w:p w14:paraId="167CB9B9" w14:textId="77777777" w:rsidR="001520B8" w:rsidRPr="003A0B96" w:rsidRDefault="001520B8" w:rsidP="003A0B96">
      <w:pPr>
        <w:keepNext/>
        <w:keepLines/>
        <w:widowControl w:val="0"/>
        <w:tabs>
          <w:tab w:val="left" w:pos="303"/>
        </w:tabs>
        <w:spacing w:after="0" w:line="240" w:lineRule="auto"/>
        <w:jc w:val="both"/>
        <w:outlineLvl w:val="0"/>
        <w:rPr>
          <w:rFonts w:ascii="Times New Roman" w:hAnsi="Times New Roman" w:cs="Times New Roman"/>
          <w:b/>
          <w:bCs/>
          <w:lang w:bidi="lv-LV"/>
        </w:rPr>
      </w:pPr>
    </w:p>
    <w:p w14:paraId="49EDA461" w14:textId="77777777" w:rsidR="001520B8" w:rsidRPr="003A0B96" w:rsidRDefault="001520B8" w:rsidP="003A0B96">
      <w:pPr>
        <w:keepNext/>
        <w:keepLines/>
        <w:widowControl w:val="0"/>
        <w:numPr>
          <w:ilvl w:val="0"/>
          <w:numId w:val="40"/>
        </w:numPr>
        <w:tabs>
          <w:tab w:val="left" w:pos="303"/>
        </w:tabs>
        <w:spacing w:after="0" w:line="240" w:lineRule="auto"/>
        <w:outlineLvl w:val="0"/>
        <w:rPr>
          <w:rFonts w:ascii="Times New Roman" w:hAnsi="Times New Roman" w:cs="Times New Roman"/>
          <w:b/>
          <w:bCs/>
          <w:lang w:bidi="lv-LV"/>
        </w:rPr>
      </w:pPr>
      <w:r w:rsidRPr="003A0B96">
        <w:rPr>
          <w:rFonts w:ascii="Times New Roman" w:hAnsi="Times New Roman" w:cs="Times New Roman"/>
          <w:b/>
          <w:bCs/>
          <w:lang w:bidi="lv-LV"/>
        </w:rPr>
        <w:t>Nepārvarama vara</w:t>
      </w:r>
      <w:bookmarkEnd w:id="36"/>
      <w:bookmarkEnd w:id="37"/>
      <w:bookmarkEnd w:id="38"/>
    </w:p>
    <w:p w14:paraId="3CC80397" w14:textId="77777777" w:rsidR="001520B8" w:rsidRPr="003A0B96" w:rsidRDefault="001520B8" w:rsidP="003A0B96">
      <w:pPr>
        <w:widowControl w:val="0"/>
        <w:numPr>
          <w:ilvl w:val="1"/>
          <w:numId w:val="40"/>
        </w:numPr>
        <w:tabs>
          <w:tab w:val="left" w:pos="481"/>
        </w:tabs>
        <w:spacing w:after="0" w:line="240" w:lineRule="auto"/>
        <w:ind w:left="440" w:hanging="440"/>
        <w:jc w:val="both"/>
        <w:rPr>
          <w:rFonts w:ascii="Times New Roman" w:hAnsi="Times New Roman" w:cs="Times New Roman"/>
          <w:lang w:bidi="lv-LV"/>
        </w:rPr>
      </w:pPr>
      <w:bookmarkStart w:id="39" w:name="bookmark39"/>
      <w:bookmarkEnd w:id="39"/>
      <w:r w:rsidRPr="003A0B96">
        <w:rPr>
          <w:rFonts w:ascii="Times New Roman" w:hAnsi="Times New Roman" w:cs="Times New Roman"/>
          <w:lang w:bidi="lv-LV"/>
        </w:rPr>
        <w:t xml:space="preserve">Līdzējs tiek atbrīvots no atbildības par pilnīgu vai daļēju Līgumā noteikto saistību neizpildi, ja šāda neizpilde ir notikusi tādu nepārvaramas varas apstākļu iestāšanās rezultātā, kurus nebija iespējams ne paredzēt, ne novērst. Šāda nepārvaramas varas apstākļi ir dabas katastrofas, ūdens plūdi, uguns nelaime, zemestrīce un citas stihiskas nelaimes, kā </w:t>
      </w:r>
      <w:r w:rsidRPr="003A0B96">
        <w:rPr>
          <w:rFonts w:ascii="Times New Roman" w:hAnsi="Times New Roman" w:cs="Times New Roman"/>
          <w:i/>
          <w:iCs/>
          <w:lang w:bidi="lv-LV"/>
        </w:rPr>
        <w:t>arī</w:t>
      </w:r>
      <w:r w:rsidRPr="003A0B96">
        <w:rPr>
          <w:rFonts w:ascii="Times New Roman" w:hAnsi="Times New Roman" w:cs="Times New Roman"/>
          <w:lang w:bidi="lv-LV"/>
        </w:rPr>
        <w:t xml:space="preserve"> karš un karadarbība, streiki, jaunu normatīvo aktu izdošana un citi apstākļi, kas neiekļaujas Līdzēju iespējamās kontroles robežās.</w:t>
      </w:r>
    </w:p>
    <w:p w14:paraId="603E9657" w14:textId="77777777" w:rsidR="001520B8" w:rsidRPr="003A0B96" w:rsidRDefault="001520B8" w:rsidP="003A0B96">
      <w:pPr>
        <w:widowControl w:val="0"/>
        <w:numPr>
          <w:ilvl w:val="1"/>
          <w:numId w:val="40"/>
        </w:numPr>
        <w:tabs>
          <w:tab w:val="left" w:pos="481"/>
        </w:tabs>
        <w:spacing w:after="0" w:line="240" w:lineRule="auto"/>
        <w:ind w:left="440" w:hanging="440"/>
        <w:jc w:val="both"/>
        <w:rPr>
          <w:rFonts w:ascii="Times New Roman" w:hAnsi="Times New Roman" w:cs="Times New Roman"/>
          <w:lang w:bidi="lv-LV"/>
        </w:rPr>
      </w:pPr>
      <w:bookmarkStart w:id="40" w:name="bookmark40"/>
      <w:bookmarkEnd w:id="40"/>
      <w:r w:rsidRPr="003A0B96">
        <w:rPr>
          <w:rFonts w:ascii="Times New Roman" w:hAnsi="Times New Roman" w:cs="Times New Roman"/>
          <w:lang w:bidi="lv-LV"/>
        </w:rPr>
        <w:lastRenderedPageBreak/>
        <w:t>Līdzējam, kas nokļuvis nepārvaramas varas apstākļos, rakstiski jāinformē par to otrs Līdzējs nekavējoties, bet ne vēlāk kā 3 (trīs) darba dienu laikā pēc nepārvaramas varas apstākļu iestāšanās un ziņojumam jāpievieno izziņa, kuru izsniegušas kompetentas iestādes un kura satur minēto apstākļu apstiprinājumu un raksturojumu.</w:t>
      </w:r>
    </w:p>
    <w:p w14:paraId="5C1A6351" w14:textId="1631F4DA" w:rsidR="001520B8" w:rsidRDefault="001520B8" w:rsidP="003A0B96">
      <w:pPr>
        <w:widowControl w:val="0"/>
        <w:numPr>
          <w:ilvl w:val="1"/>
          <w:numId w:val="40"/>
        </w:numPr>
        <w:tabs>
          <w:tab w:val="left" w:pos="481"/>
        </w:tabs>
        <w:spacing w:after="0" w:line="240" w:lineRule="auto"/>
        <w:ind w:left="440" w:hanging="440"/>
        <w:jc w:val="both"/>
        <w:rPr>
          <w:rFonts w:ascii="Times New Roman" w:hAnsi="Times New Roman" w:cs="Times New Roman"/>
          <w:lang w:bidi="lv-LV"/>
        </w:rPr>
      </w:pPr>
      <w:bookmarkStart w:id="41" w:name="bookmark41"/>
      <w:bookmarkEnd w:id="41"/>
      <w:r w:rsidRPr="003A0B96">
        <w:rPr>
          <w:rFonts w:ascii="Times New Roman" w:hAnsi="Times New Roman" w:cs="Times New Roman"/>
          <w:lang w:bidi="lv-LV"/>
        </w:rPr>
        <w:t xml:space="preserve">Ja nepārvaramas varas apstākļu dēļ Līgums nedarbojas ilgāk par 3 (trīs) mēnešiem, katram Līdzējam ir tiesības atteikties no Līguma izpildes, par to </w:t>
      </w:r>
      <w:proofErr w:type="spellStart"/>
      <w:r w:rsidRPr="003A0B96">
        <w:rPr>
          <w:rFonts w:ascii="Times New Roman" w:hAnsi="Times New Roman" w:cs="Times New Roman"/>
          <w:lang w:bidi="lv-LV"/>
        </w:rPr>
        <w:t>rakstveidā</w:t>
      </w:r>
      <w:proofErr w:type="spellEnd"/>
      <w:r w:rsidRPr="003A0B96">
        <w:rPr>
          <w:rFonts w:ascii="Times New Roman" w:hAnsi="Times New Roman" w:cs="Times New Roman"/>
          <w:lang w:bidi="lv-LV"/>
        </w:rPr>
        <w:t xml:space="preserve"> paziņojot otram Līdzējam vismaz 15 (piecpadsmit) dienas iepriekš. Šajā gadījumā neviens no Līdzējiem nevar prasīt atlīdzināt zaudējumus, kas radušies šī Līguma laušanas rezultātā.</w:t>
      </w:r>
    </w:p>
    <w:p w14:paraId="158AF9C2" w14:textId="77777777" w:rsidR="003A0B96" w:rsidRPr="003A0B96" w:rsidRDefault="003A0B96" w:rsidP="003A0B96">
      <w:pPr>
        <w:widowControl w:val="0"/>
        <w:tabs>
          <w:tab w:val="left" w:pos="481"/>
        </w:tabs>
        <w:spacing w:after="0" w:line="240" w:lineRule="auto"/>
        <w:ind w:left="440"/>
        <w:jc w:val="both"/>
        <w:rPr>
          <w:rFonts w:ascii="Times New Roman" w:hAnsi="Times New Roman" w:cs="Times New Roman"/>
          <w:lang w:bidi="lv-LV"/>
        </w:rPr>
      </w:pPr>
    </w:p>
    <w:p w14:paraId="536A90A6" w14:textId="77777777" w:rsidR="001520B8" w:rsidRPr="003A0B96" w:rsidRDefault="001520B8" w:rsidP="003A0B96">
      <w:pPr>
        <w:widowControl w:val="0"/>
        <w:numPr>
          <w:ilvl w:val="0"/>
          <w:numId w:val="40"/>
        </w:numPr>
        <w:tabs>
          <w:tab w:val="left" w:pos="303"/>
        </w:tabs>
        <w:spacing w:after="0" w:line="240" w:lineRule="auto"/>
        <w:rPr>
          <w:rFonts w:ascii="Times New Roman" w:hAnsi="Times New Roman" w:cs="Times New Roman"/>
          <w:lang w:bidi="lv-LV"/>
        </w:rPr>
      </w:pPr>
      <w:bookmarkStart w:id="42" w:name="bookmark42"/>
      <w:bookmarkEnd w:id="42"/>
      <w:r w:rsidRPr="003A0B96">
        <w:rPr>
          <w:rFonts w:ascii="Times New Roman" w:hAnsi="Times New Roman" w:cs="Times New Roman"/>
          <w:b/>
          <w:bCs/>
          <w:lang w:bidi="lv-LV"/>
        </w:rPr>
        <w:t>Citi noteikumi</w:t>
      </w:r>
    </w:p>
    <w:p w14:paraId="3A3C080C" w14:textId="77777777"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3" w:name="bookmark43"/>
      <w:bookmarkEnd w:id="43"/>
      <w:r w:rsidRPr="003A0B96">
        <w:rPr>
          <w:rFonts w:ascii="Times New Roman" w:hAnsi="Times New Roman" w:cs="Times New Roman"/>
          <w:lang w:bidi="lv-LV"/>
        </w:rPr>
        <w:t>Visi strīdi un domstarpības, kas radušies starp Līdzējiem šī Līguma izpildes gaitā, tiek risināti savstarpēju sarunu ceļā, bet, ja tas nav iespējams, tad Latvijas Republikas tiesā atbilstoši normatīvajiem aktiem.</w:t>
      </w:r>
    </w:p>
    <w:p w14:paraId="2C0D82BC" w14:textId="77777777" w:rsidR="001520B8" w:rsidRPr="003A0B96" w:rsidRDefault="001520B8" w:rsidP="003A0B96">
      <w:pPr>
        <w:widowControl w:val="0"/>
        <w:numPr>
          <w:ilvl w:val="1"/>
          <w:numId w:val="40"/>
        </w:numPr>
        <w:tabs>
          <w:tab w:val="left" w:pos="466"/>
        </w:tabs>
        <w:spacing w:after="0" w:line="240" w:lineRule="auto"/>
        <w:jc w:val="both"/>
        <w:rPr>
          <w:rFonts w:ascii="Times New Roman" w:hAnsi="Times New Roman" w:cs="Times New Roman"/>
          <w:lang w:bidi="lv-LV"/>
        </w:rPr>
      </w:pPr>
      <w:bookmarkStart w:id="44" w:name="bookmark44"/>
      <w:bookmarkEnd w:id="44"/>
      <w:r w:rsidRPr="003A0B96">
        <w:rPr>
          <w:rFonts w:ascii="Times New Roman" w:hAnsi="Times New Roman" w:cs="Times New Roman"/>
          <w:lang w:bidi="lv-LV"/>
        </w:rPr>
        <w:t>Par Līguma izpildi atbildīgās personas:</w:t>
      </w:r>
    </w:p>
    <w:p w14:paraId="1D5D3FFD" w14:textId="77777777" w:rsidR="001520B8" w:rsidRPr="003A0B96" w:rsidRDefault="001520B8" w:rsidP="003A0B96">
      <w:pPr>
        <w:widowControl w:val="0"/>
        <w:tabs>
          <w:tab w:val="left" w:pos="466"/>
        </w:tabs>
        <w:spacing w:after="0" w:line="240" w:lineRule="auto"/>
        <w:jc w:val="both"/>
        <w:rPr>
          <w:rFonts w:ascii="Times New Roman" w:hAnsi="Times New Roman" w:cs="Times New Roman"/>
          <w:lang w:bidi="lv-LV"/>
        </w:rPr>
      </w:pPr>
      <w:r w:rsidRPr="003A0B96">
        <w:rPr>
          <w:rFonts w:ascii="Times New Roman" w:hAnsi="Times New Roman" w:cs="Times New Roman"/>
          <w:lang w:bidi="lv-LV"/>
        </w:rPr>
        <w:t xml:space="preserve">        8.2.1. No Pārdevēja puses: _______________, tālr._______, e-pasts: __________;</w:t>
      </w:r>
    </w:p>
    <w:p w14:paraId="1D6C90A6" w14:textId="77777777" w:rsidR="001520B8" w:rsidRPr="003A0B96" w:rsidRDefault="001520B8" w:rsidP="003A0B96">
      <w:pPr>
        <w:widowControl w:val="0"/>
        <w:tabs>
          <w:tab w:val="left" w:pos="466"/>
        </w:tabs>
        <w:spacing w:after="0" w:line="240" w:lineRule="auto"/>
        <w:jc w:val="both"/>
        <w:rPr>
          <w:rFonts w:ascii="Times New Roman" w:hAnsi="Times New Roman" w:cs="Times New Roman"/>
          <w:lang w:bidi="lv-LV"/>
        </w:rPr>
      </w:pPr>
      <w:r w:rsidRPr="003A0B96">
        <w:rPr>
          <w:rFonts w:ascii="Times New Roman" w:hAnsi="Times New Roman" w:cs="Times New Roman"/>
          <w:lang w:bidi="lv-LV"/>
        </w:rPr>
        <w:t xml:space="preserve">         8.2.2.No Pircēja puses: _______________, tālr._______, e-pasts: __________;.</w:t>
      </w:r>
    </w:p>
    <w:p w14:paraId="68F5EB92" w14:textId="77777777"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r w:rsidRPr="003A0B96">
        <w:rPr>
          <w:rFonts w:ascii="Times New Roman" w:hAnsi="Times New Roman" w:cs="Times New Roman"/>
          <w:lang w:bidi="lv-LV"/>
        </w:rPr>
        <w:t xml:space="preserve">Jebkuriem šī Līguma grozījumiem un papildinājumiem ir jābūt izteiktiem </w:t>
      </w:r>
      <w:proofErr w:type="spellStart"/>
      <w:r w:rsidRPr="003A0B96">
        <w:rPr>
          <w:rFonts w:ascii="Times New Roman" w:hAnsi="Times New Roman" w:cs="Times New Roman"/>
          <w:lang w:bidi="lv-LV"/>
        </w:rPr>
        <w:t>rakstveidā</w:t>
      </w:r>
      <w:proofErr w:type="spellEnd"/>
      <w:r w:rsidRPr="003A0B96">
        <w:rPr>
          <w:rFonts w:ascii="Times New Roman" w:hAnsi="Times New Roman" w:cs="Times New Roman"/>
          <w:lang w:bidi="lv-LV"/>
        </w:rPr>
        <w:t xml:space="preserve"> un abpusēji parakstītiem un tie kļūst par Līguma neatņemamām sastāvdaļām.</w:t>
      </w:r>
    </w:p>
    <w:p w14:paraId="3D5B33E1" w14:textId="77777777"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5" w:name="bookmark45"/>
      <w:bookmarkEnd w:id="45"/>
      <w:r w:rsidRPr="003A0B96">
        <w:rPr>
          <w:rFonts w:ascii="Times New Roman" w:hAnsi="Times New Roman" w:cs="Times New Roman"/>
          <w:lang w:bidi="lv-LV"/>
        </w:rPr>
        <w:t>Līdzējs, kurš pārkāpis šī Līguma noteikumus un tādejādi nodarījis otram Līdzējam zaudējumus, atlīdzina tos Latvijas Republikas normatīvajos aktos noteiktajā kārtībā.</w:t>
      </w:r>
    </w:p>
    <w:p w14:paraId="6EE21188" w14:textId="77777777"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6" w:name="bookmark46"/>
      <w:bookmarkEnd w:id="46"/>
      <w:r w:rsidRPr="003A0B96">
        <w:rPr>
          <w:rFonts w:ascii="Times New Roman" w:hAnsi="Times New Roman" w:cs="Times New Roman"/>
          <w:lang w:bidi="lv-LV"/>
        </w:rPr>
        <w:t>Visos Līgumā neatrunātajos gadījumos Līdzēji rīkojas atbilstoši Latvijas Civillikumam un citiem normatīvajiem aktiem.</w:t>
      </w:r>
    </w:p>
    <w:p w14:paraId="71C78397" w14:textId="5B901F2F"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7" w:name="bookmark47"/>
      <w:bookmarkEnd w:id="47"/>
      <w:r w:rsidRPr="003A0B96">
        <w:rPr>
          <w:rFonts w:ascii="Times New Roman" w:hAnsi="Times New Roman" w:cs="Times New Roman"/>
          <w:lang w:bidi="lv-LV"/>
        </w:rPr>
        <w:t xml:space="preserve">Līdzēji vienojas, ka no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 xml:space="preserve">puses ar Līguma izpildi saistītos jautājumus turpmāk risinās </w:t>
      </w:r>
      <w:r w:rsidRPr="003A0B96">
        <w:rPr>
          <w:rFonts w:ascii="Times New Roman" w:hAnsi="Times New Roman" w:cs="Times New Roman"/>
          <w:b/>
          <w:bCs/>
          <w:lang w:bidi="lv-LV"/>
        </w:rPr>
        <w:t xml:space="preserve">Pircēja </w:t>
      </w:r>
      <w:r w:rsidRPr="003A0B96">
        <w:rPr>
          <w:rFonts w:ascii="Times New Roman" w:hAnsi="Times New Roman" w:cs="Times New Roman"/>
          <w:lang w:bidi="lv-LV"/>
        </w:rPr>
        <w:t xml:space="preserve">pilnvarotā persona </w:t>
      </w:r>
      <w:r w:rsidR="00066D10" w:rsidRPr="003A0B96">
        <w:rPr>
          <w:rFonts w:ascii="Times New Roman" w:hAnsi="Times New Roman" w:cs="Times New Roman"/>
          <w:lang w:bidi="lv-LV"/>
        </w:rPr>
        <w:t>–</w:t>
      </w:r>
      <w:r w:rsidRPr="003A0B96">
        <w:rPr>
          <w:rFonts w:ascii="Times New Roman" w:hAnsi="Times New Roman" w:cs="Times New Roman"/>
          <w:lang w:bidi="lv-LV"/>
        </w:rPr>
        <w:t xml:space="preserve"> Pilnvarotajai personai nav tiesības izdarīt grozījumus šajā Līgumā un tā pielikumos.</w:t>
      </w:r>
    </w:p>
    <w:p w14:paraId="0E103B5C" w14:textId="282C30E9" w:rsidR="001520B8" w:rsidRPr="003A0B96"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8" w:name="bookmark48"/>
      <w:bookmarkEnd w:id="48"/>
      <w:r w:rsidRPr="003A0B96">
        <w:rPr>
          <w:rFonts w:ascii="Times New Roman" w:hAnsi="Times New Roman" w:cs="Times New Roman"/>
          <w:lang w:bidi="lv-LV"/>
        </w:rPr>
        <w:t xml:space="preserve">Līdzēji vienojas, ka no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puses ar Līguma izpildi saistītos jautājumus turpmāk risinās Pārdevēja pilnvarotā persona</w:t>
      </w:r>
      <w:r w:rsidR="00066D10" w:rsidRPr="003A0B96">
        <w:rPr>
          <w:rFonts w:ascii="Times New Roman" w:hAnsi="Times New Roman" w:cs="Times New Roman"/>
          <w:lang w:bidi="lv-LV"/>
        </w:rPr>
        <w:t xml:space="preserve"> – </w:t>
      </w:r>
      <w:r w:rsidRPr="003A0B96">
        <w:rPr>
          <w:rFonts w:ascii="Times New Roman" w:hAnsi="Times New Roman" w:cs="Times New Roman"/>
          <w:b/>
          <w:bCs/>
          <w:lang w:bidi="lv-LV"/>
        </w:rPr>
        <w:t xml:space="preserve">Pārdevēja </w:t>
      </w:r>
      <w:r w:rsidRPr="003A0B96">
        <w:rPr>
          <w:rFonts w:ascii="Times New Roman" w:hAnsi="Times New Roman" w:cs="Times New Roman"/>
          <w:lang w:bidi="lv-LV"/>
        </w:rPr>
        <w:t>pilnvarotajai personai nav tiesības izdarīt grozījumus šajā Līgumā un tā pielikumos.</w:t>
      </w:r>
    </w:p>
    <w:p w14:paraId="1FC1E382" w14:textId="0F9C418D" w:rsidR="001520B8" w:rsidRDefault="001520B8" w:rsidP="003A0B96">
      <w:pPr>
        <w:widowControl w:val="0"/>
        <w:numPr>
          <w:ilvl w:val="1"/>
          <w:numId w:val="40"/>
        </w:numPr>
        <w:tabs>
          <w:tab w:val="left" w:pos="466"/>
        </w:tabs>
        <w:spacing w:after="0" w:line="240" w:lineRule="auto"/>
        <w:ind w:left="440" w:hanging="440"/>
        <w:jc w:val="both"/>
        <w:rPr>
          <w:rFonts w:ascii="Times New Roman" w:hAnsi="Times New Roman" w:cs="Times New Roman"/>
          <w:lang w:bidi="lv-LV"/>
        </w:rPr>
      </w:pPr>
      <w:bookmarkStart w:id="49" w:name="bookmark49"/>
      <w:bookmarkEnd w:id="49"/>
      <w:r w:rsidRPr="003A0B96">
        <w:rPr>
          <w:rFonts w:ascii="Times New Roman" w:hAnsi="Times New Roman" w:cs="Times New Roman"/>
          <w:lang w:bidi="lv-LV"/>
        </w:rPr>
        <w:t xml:space="preserve">Līgums sastādīts </w:t>
      </w:r>
      <w:r w:rsidR="00066D10" w:rsidRPr="003A0B96">
        <w:rPr>
          <w:rFonts w:ascii="Times New Roman" w:hAnsi="Times New Roman" w:cs="Times New Roman"/>
          <w:lang w:bidi="lv-LV"/>
        </w:rPr>
        <w:t>elektroniski uz 5 (piecām) lappusēm ar Pielikumu Nr.1 uz __ (___) lappuses, kopā uz __ (____) lappusēm, Pusēm izmantojot drošu elektronisko parakstu.</w:t>
      </w:r>
    </w:p>
    <w:p w14:paraId="788B68EE" w14:textId="174560D5" w:rsidR="003A0B96" w:rsidRDefault="003A0B96" w:rsidP="003A0B96">
      <w:pPr>
        <w:widowControl w:val="0"/>
        <w:tabs>
          <w:tab w:val="left" w:pos="466"/>
        </w:tabs>
        <w:spacing w:after="0" w:line="240" w:lineRule="auto"/>
        <w:ind w:left="440"/>
        <w:jc w:val="both"/>
        <w:rPr>
          <w:rFonts w:ascii="Times New Roman" w:hAnsi="Times New Roman" w:cs="Times New Roman"/>
          <w:lang w:bidi="lv-LV"/>
        </w:rPr>
      </w:pPr>
    </w:p>
    <w:p w14:paraId="5BA09448" w14:textId="77777777" w:rsidR="003A0B96" w:rsidRPr="003A0B96" w:rsidRDefault="003A0B96" w:rsidP="003A0B96">
      <w:pPr>
        <w:widowControl w:val="0"/>
        <w:tabs>
          <w:tab w:val="left" w:pos="466"/>
        </w:tabs>
        <w:spacing w:after="0" w:line="240" w:lineRule="auto"/>
        <w:ind w:left="440"/>
        <w:jc w:val="both"/>
        <w:rPr>
          <w:rFonts w:ascii="Times New Roman" w:hAnsi="Times New Roman" w:cs="Times New Roman"/>
          <w:lang w:bidi="lv-LV"/>
        </w:rPr>
      </w:pPr>
    </w:p>
    <w:p w14:paraId="01949DD0" w14:textId="3A65843E" w:rsidR="001520B8" w:rsidRPr="003A0B96" w:rsidRDefault="001520B8" w:rsidP="003A0B96">
      <w:pPr>
        <w:widowControl w:val="0"/>
        <w:numPr>
          <w:ilvl w:val="0"/>
          <w:numId w:val="40"/>
        </w:numPr>
        <w:tabs>
          <w:tab w:val="left" w:pos="398"/>
        </w:tabs>
        <w:spacing w:after="0" w:line="240" w:lineRule="auto"/>
        <w:rPr>
          <w:rFonts w:ascii="Times New Roman" w:hAnsi="Times New Roman" w:cs="Times New Roman"/>
          <w:lang w:bidi="lv-LV"/>
        </w:rPr>
      </w:pPr>
      <w:bookmarkStart w:id="50" w:name="bookmark50"/>
      <w:bookmarkEnd w:id="50"/>
      <w:r w:rsidRPr="003A0B96">
        <w:rPr>
          <w:rFonts w:ascii="Times New Roman" w:hAnsi="Times New Roman" w:cs="Times New Roman"/>
          <w:b/>
          <w:bCs/>
          <w:lang w:bidi="lv-LV"/>
        </w:rPr>
        <w:t>Līdzēju rekvizīti un parakst</w:t>
      </w:r>
      <w:r w:rsidR="008D6D7D" w:rsidRPr="003A0B96">
        <w:rPr>
          <w:rFonts w:ascii="Times New Roman" w:hAnsi="Times New Roman" w:cs="Times New Roman"/>
          <w:b/>
          <w:bCs/>
          <w:lang w:bidi="lv-LV"/>
        </w:rPr>
        <w:t>i</w:t>
      </w:r>
    </w:p>
    <w:p w14:paraId="638F228D" w14:textId="77777777" w:rsidR="003A0B96" w:rsidRPr="003A0B96" w:rsidRDefault="003A0B96" w:rsidP="003A0B96">
      <w:pPr>
        <w:widowControl w:val="0"/>
        <w:tabs>
          <w:tab w:val="left" w:pos="398"/>
        </w:tabs>
        <w:spacing w:after="0" w:line="240" w:lineRule="auto"/>
        <w:rPr>
          <w:rFonts w:ascii="Times New Roman" w:hAnsi="Times New Roman" w:cs="Times New Roman"/>
          <w:lang w:bidi="lv-LV"/>
        </w:rPr>
      </w:pPr>
    </w:p>
    <w:p w14:paraId="0532025D" w14:textId="1A3FDEF4" w:rsidR="00066D10" w:rsidRPr="003A0B96" w:rsidRDefault="00066D10" w:rsidP="003A0B96">
      <w:pPr>
        <w:widowControl w:val="0"/>
        <w:tabs>
          <w:tab w:val="left" w:pos="398"/>
        </w:tabs>
        <w:spacing w:after="0" w:line="240" w:lineRule="auto"/>
        <w:jc w:val="both"/>
        <w:rPr>
          <w:rFonts w:ascii="Times New Roman" w:hAnsi="Times New Roman" w:cs="Times New Roman"/>
          <w:b/>
          <w:bCs/>
          <w:lang w:bidi="lv-LV"/>
        </w:rPr>
      </w:pPr>
      <w:r w:rsidRPr="003A0B96">
        <w:rPr>
          <w:rFonts w:ascii="Times New Roman" w:hAnsi="Times New Roman" w:cs="Times New Roman"/>
          <w:b/>
          <w:bCs/>
          <w:lang w:bidi="lv-LV"/>
        </w:rPr>
        <w:t>Pircējs:</w:t>
      </w:r>
      <w:r w:rsidRPr="003A0B96">
        <w:rPr>
          <w:rFonts w:ascii="Times New Roman" w:hAnsi="Times New Roman" w:cs="Times New Roman"/>
          <w:b/>
          <w:bCs/>
          <w:lang w:bidi="lv-LV"/>
        </w:rPr>
        <w:tab/>
      </w:r>
      <w:r w:rsidRPr="003A0B96">
        <w:rPr>
          <w:rFonts w:ascii="Times New Roman" w:hAnsi="Times New Roman" w:cs="Times New Roman"/>
          <w:b/>
          <w:bCs/>
          <w:lang w:bidi="lv-LV"/>
        </w:rPr>
        <w:tab/>
      </w:r>
      <w:r w:rsidRPr="003A0B96">
        <w:rPr>
          <w:rFonts w:ascii="Times New Roman" w:hAnsi="Times New Roman" w:cs="Times New Roman"/>
          <w:b/>
          <w:bCs/>
          <w:lang w:bidi="lv-LV"/>
        </w:rPr>
        <w:tab/>
      </w:r>
      <w:r w:rsidRPr="003A0B96">
        <w:rPr>
          <w:rFonts w:ascii="Times New Roman" w:hAnsi="Times New Roman" w:cs="Times New Roman"/>
          <w:b/>
          <w:bCs/>
          <w:lang w:bidi="lv-LV"/>
        </w:rPr>
        <w:tab/>
      </w:r>
      <w:r w:rsidRPr="003A0B96">
        <w:rPr>
          <w:rFonts w:ascii="Times New Roman" w:hAnsi="Times New Roman" w:cs="Times New Roman"/>
          <w:b/>
          <w:bCs/>
          <w:lang w:bidi="lv-LV"/>
        </w:rPr>
        <w:tab/>
      </w:r>
      <w:r w:rsidRPr="003A0B96">
        <w:rPr>
          <w:rFonts w:ascii="Times New Roman" w:hAnsi="Times New Roman" w:cs="Times New Roman"/>
          <w:b/>
          <w:bCs/>
          <w:lang w:bidi="lv-LV"/>
        </w:rPr>
        <w:tab/>
        <w:t>Pārdevējs:</w:t>
      </w:r>
    </w:p>
    <w:p w14:paraId="6A915F48" w14:textId="0720F9AA" w:rsidR="00066D10" w:rsidRPr="003A0B96" w:rsidRDefault="00066D10" w:rsidP="003A0B96">
      <w:pPr>
        <w:spacing w:after="0" w:line="240" w:lineRule="auto"/>
        <w:contextualSpacing/>
        <w:jc w:val="both"/>
        <w:rPr>
          <w:rFonts w:ascii="Times New Roman" w:hAnsi="Times New Roman" w:cs="Times New Roman"/>
          <w:lang w:eastAsia="lv-LV"/>
        </w:rPr>
      </w:pPr>
      <w:r w:rsidRPr="003A0B96">
        <w:rPr>
          <w:rFonts w:ascii="Times New Roman" w:hAnsi="Times New Roman" w:cs="Times New Roman"/>
          <w:lang w:eastAsia="lv-LV"/>
        </w:rPr>
        <w:t>Liepājas speciālās ekonomiskās zonas pārvalde</w:t>
      </w:r>
      <w:r w:rsidRPr="003A0B96">
        <w:rPr>
          <w:rFonts w:ascii="Times New Roman" w:hAnsi="Times New Roman" w:cs="Times New Roman"/>
          <w:lang w:eastAsia="lv-LV"/>
        </w:rPr>
        <w:tab/>
      </w:r>
      <w:r w:rsidRPr="003A0B96">
        <w:rPr>
          <w:rFonts w:ascii="Times New Roman" w:hAnsi="Times New Roman" w:cs="Times New Roman"/>
          <w:lang w:eastAsia="lv-LV"/>
        </w:rPr>
        <w:tab/>
        <w:t>___________________________</w:t>
      </w:r>
    </w:p>
    <w:p w14:paraId="66014185" w14:textId="0B1A4FC2" w:rsidR="00066D10" w:rsidRPr="003A0B96" w:rsidRDefault="00066D10" w:rsidP="003A0B96">
      <w:pPr>
        <w:spacing w:after="0" w:line="240" w:lineRule="auto"/>
        <w:contextualSpacing/>
        <w:jc w:val="both"/>
        <w:rPr>
          <w:rFonts w:ascii="Times New Roman" w:hAnsi="Times New Roman" w:cs="Times New Roman"/>
          <w:lang w:eastAsia="lv-LV"/>
        </w:rPr>
      </w:pPr>
      <w:r w:rsidRPr="003A0B96">
        <w:rPr>
          <w:rFonts w:ascii="Times New Roman" w:hAnsi="Times New Roman" w:cs="Times New Roman"/>
          <w:lang w:eastAsia="lv-LV"/>
        </w:rPr>
        <w:t>Vienotais reģistrācijas Nr.90000329402</w:t>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t>Reģistrācijas Nr.______________</w:t>
      </w:r>
    </w:p>
    <w:p w14:paraId="593B6887" w14:textId="2A18BE94" w:rsidR="00066D10" w:rsidRPr="003A0B96" w:rsidRDefault="00066D10" w:rsidP="003A0B96">
      <w:pPr>
        <w:spacing w:after="0" w:line="240" w:lineRule="auto"/>
        <w:contextualSpacing/>
        <w:jc w:val="both"/>
        <w:rPr>
          <w:rFonts w:ascii="Times New Roman" w:hAnsi="Times New Roman" w:cs="Times New Roman"/>
          <w:lang w:eastAsia="lv-LV"/>
        </w:rPr>
      </w:pPr>
      <w:r w:rsidRPr="003A0B96">
        <w:rPr>
          <w:rFonts w:ascii="Times New Roman" w:hAnsi="Times New Roman" w:cs="Times New Roman"/>
          <w:lang w:eastAsia="lv-LV"/>
        </w:rPr>
        <w:t xml:space="preserve">Fēniksa iela 4, Liepāja, LV-3401 </w:t>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rPr>
        <w:t>____________________________</w:t>
      </w:r>
    </w:p>
    <w:p w14:paraId="5725DB62" w14:textId="282CA364" w:rsidR="00066D10" w:rsidRPr="003A0B96" w:rsidRDefault="00066D10" w:rsidP="003A0B96">
      <w:pPr>
        <w:spacing w:after="0" w:line="240" w:lineRule="auto"/>
        <w:contextualSpacing/>
        <w:jc w:val="both"/>
        <w:rPr>
          <w:rFonts w:ascii="Times New Roman" w:hAnsi="Times New Roman" w:cs="Times New Roman"/>
          <w:lang w:eastAsia="lv-LV"/>
        </w:rPr>
      </w:pPr>
      <w:r w:rsidRPr="003A0B96">
        <w:rPr>
          <w:rFonts w:ascii="Times New Roman" w:hAnsi="Times New Roman" w:cs="Times New Roman"/>
          <w:lang w:eastAsia="lv-LV"/>
        </w:rPr>
        <w:t>Banka: Swedbank AS</w:t>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t>Banka: ___________________</w:t>
      </w:r>
    </w:p>
    <w:p w14:paraId="625E1E5C" w14:textId="296181B1" w:rsidR="00066D10" w:rsidRPr="003A0B96" w:rsidRDefault="00066D10" w:rsidP="003A0B96">
      <w:pPr>
        <w:spacing w:after="0" w:line="240" w:lineRule="auto"/>
        <w:contextualSpacing/>
        <w:jc w:val="both"/>
        <w:rPr>
          <w:rFonts w:ascii="Times New Roman" w:hAnsi="Times New Roman" w:cs="Times New Roman"/>
          <w:lang w:eastAsia="lv-LV"/>
        </w:rPr>
      </w:pPr>
      <w:r w:rsidRPr="003A0B96">
        <w:rPr>
          <w:rFonts w:ascii="Times New Roman" w:hAnsi="Times New Roman" w:cs="Times New Roman"/>
          <w:lang w:eastAsia="lv-LV"/>
        </w:rPr>
        <w:t>Kods: HABALV22</w:t>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r>
      <w:r w:rsidRPr="003A0B96">
        <w:rPr>
          <w:rFonts w:ascii="Times New Roman" w:hAnsi="Times New Roman" w:cs="Times New Roman"/>
          <w:lang w:eastAsia="lv-LV"/>
        </w:rPr>
        <w:tab/>
        <w:t>Kods: ____________________</w:t>
      </w:r>
    </w:p>
    <w:p w14:paraId="4FBF8E81" w14:textId="0149E148" w:rsidR="00066D10" w:rsidRPr="003A0B96" w:rsidRDefault="00066D10" w:rsidP="003A0B96">
      <w:pPr>
        <w:pStyle w:val="Pamatteksts"/>
        <w:tabs>
          <w:tab w:val="left" w:pos="5278"/>
        </w:tabs>
        <w:jc w:val="left"/>
        <w:rPr>
          <w:sz w:val="22"/>
          <w:szCs w:val="22"/>
        </w:rPr>
      </w:pPr>
      <w:r w:rsidRPr="003A0B96">
        <w:rPr>
          <w:sz w:val="22"/>
          <w:szCs w:val="22"/>
          <w:lang w:eastAsia="lv-LV"/>
        </w:rPr>
        <w:t>Konta Nr. LV12HABA0001407037000                            Konta Nr. ______________</w:t>
      </w:r>
      <w:r w:rsidRPr="003A0B96">
        <w:rPr>
          <w:sz w:val="22"/>
          <w:szCs w:val="22"/>
          <w:lang w:eastAsia="lv-LV"/>
        </w:rPr>
        <w:tab/>
      </w:r>
      <w:r w:rsidRPr="003A0B96">
        <w:rPr>
          <w:sz w:val="22"/>
          <w:szCs w:val="22"/>
          <w:lang w:eastAsia="lv-LV"/>
        </w:rPr>
        <w:tab/>
      </w:r>
      <w:r w:rsidRPr="003A0B96">
        <w:rPr>
          <w:sz w:val="22"/>
          <w:szCs w:val="22"/>
        </w:rPr>
        <w:tab/>
      </w:r>
    </w:p>
    <w:p w14:paraId="02CAD7F7" w14:textId="77777777" w:rsidR="00066D10" w:rsidRPr="003A0B96" w:rsidRDefault="00066D10" w:rsidP="003A0B96">
      <w:pPr>
        <w:pStyle w:val="Pamatteksts"/>
        <w:tabs>
          <w:tab w:val="left" w:pos="5278"/>
        </w:tabs>
        <w:rPr>
          <w:sz w:val="22"/>
          <w:szCs w:val="22"/>
        </w:rPr>
      </w:pPr>
    </w:p>
    <w:p w14:paraId="3ACBBDD4" w14:textId="77777777" w:rsidR="00066D10" w:rsidRPr="003A0B96" w:rsidRDefault="00066D10" w:rsidP="003A0B96">
      <w:pPr>
        <w:pStyle w:val="Pamatteksts"/>
        <w:tabs>
          <w:tab w:val="left" w:pos="5278"/>
        </w:tabs>
        <w:rPr>
          <w:sz w:val="22"/>
          <w:szCs w:val="22"/>
        </w:rPr>
      </w:pPr>
    </w:p>
    <w:p w14:paraId="353E301B" w14:textId="0A543671" w:rsidR="00066D10" w:rsidRPr="003A0B96" w:rsidRDefault="00066D10" w:rsidP="003A0B96">
      <w:pPr>
        <w:pStyle w:val="Pamatteksts"/>
        <w:tabs>
          <w:tab w:val="left" w:pos="5278"/>
        </w:tabs>
        <w:rPr>
          <w:sz w:val="22"/>
          <w:szCs w:val="22"/>
        </w:rPr>
      </w:pPr>
      <w:r w:rsidRPr="003A0B96">
        <w:rPr>
          <w:sz w:val="22"/>
          <w:szCs w:val="22"/>
        </w:rPr>
        <w:t xml:space="preserve">      </w:t>
      </w:r>
    </w:p>
    <w:p w14:paraId="2DC84E3B" w14:textId="5BB931C4" w:rsidR="00066D10" w:rsidRPr="003A0B96" w:rsidRDefault="00066D10" w:rsidP="003A0B96">
      <w:pPr>
        <w:pStyle w:val="Sarakstarindkopa"/>
        <w:spacing w:after="0" w:line="240" w:lineRule="auto"/>
        <w:ind w:left="0"/>
        <w:rPr>
          <w:rFonts w:ascii="Times New Roman" w:hAnsi="Times New Roman" w:cs="Times New Roman"/>
          <w:lang w:eastAsia="lv-LV"/>
        </w:rPr>
      </w:pPr>
      <w:r w:rsidRPr="003A0B96">
        <w:rPr>
          <w:rFonts w:ascii="Times New Roman" w:hAnsi="Times New Roman" w:cs="Times New Roman"/>
          <w:lang w:eastAsia="lv-LV"/>
        </w:rPr>
        <w:t xml:space="preserve">________________________                   </w:t>
      </w:r>
      <w:r w:rsidRPr="003A0B96">
        <w:rPr>
          <w:rFonts w:ascii="Times New Roman" w:hAnsi="Times New Roman" w:cs="Times New Roman"/>
          <w:lang w:eastAsia="lv-LV"/>
        </w:rPr>
        <w:tab/>
      </w:r>
      <w:r w:rsidRPr="003A0B96">
        <w:rPr>
          <w:rFonts w:ascii="Times New Roman" w:hAnsi="Times New Roman" w:cs="Times New Roman"/>
          <w:lang w:eastAsia="lv-LV"/>
        </w:rPr>
        <w:tab/>
        <w:t>___________________________</w:t>
      </w:r>
    </w:p>
    <w:p w14:paraId="786DFFC7" w14:textId="77777777" w:rsidR="00066D10" w:rsidRPr="003A0B96" w:rsidRDefault="00066D10" w:rsidP="003A0B96">
      <w:pPr>
        <w:spacing w:after="0" w:line="240" w:lineRule="auto"/>
        <w:rPr>
          <w:rFonts w:ascii="Times New Roman" w:hAnsi="Times New Roman" w:cs="Times New Roman"/>
          <w:lang w:eastAsia="lv-LV"/>
        </w:rPr>
      </w:pPr>
      <w:r w:rsidRPr="003A0B96">
        <w:rPr>
          <w:rFonts w:ascii="Times New Roman" w:hAnsi="Times New Roman" w:cs="Times New Roman"/>
          <w:lang w:eastAsia="lv-LV"/>
        </w:rPr>
        <w:t>Pārvaldnieks</w:t>
      </w:r>
    </w:p>
    <w:p w14:paraId="700D0E4C" w14:textId="13C33968" w:rsidR="00F540D0" w:rsidRPr="003A0B96" w:rsidRDefault="00066D10" w:rsidP="003A0B96">
      <w:pPr>
        <w:spacing w:after="0" w:line="240" w:lineRule="auto"/>
        <w:rPr>
          <w:rFonts w:ascii="Times New Roman" w:hAnsi="Times New Roman" w:cs="Times New Roman"/>
          <w:b/>
        </w:rPr>
      </w:pPr>
      <w:r w:rsidRPr="003A0B96">
        <w:rPr>
          <w:rFonts w:ascii="Times New Roman" w:hAnsi="Times New Roman" w:cs="Times New Roman"/>
          <w:lang w:eastAsia="lv-LV"/>
        </w:rPr>
        <w:t xml:space="preserve">Uldis Hmieļevskis       </w:t>
      </w:r>
      <w:bookmarkStart w:id="51" w:name="OLE_LINK1"/>
      <w:bookmarkStart w:id="52" w:name="OLE_LINK2"/>
      <w:r w:rsidRPr="003A0B96">
        <w:rPr>
          <w:rFonts w:ascii="Times New Roman" w:hAnsi="Times New Roman" w:cs="Times New Roman"/>
          <w:lang w:eastAsia="lv-LV"/>
        </w:rPr>
        <w:t xml:space="preserve">                  </w:t>
      </w:r>
      <w:bookmarkStart w:id="53" w:name="bookmark51"/>
      <w:bookmarkEnd w:id="51"/>
      <w:bookmarkEnd w:id="52"/>
      <w:bookmarkEnd w:id="53"/>
    </w:p>
    <w:sectPr w:rsidR="00F540D0" w:rsidRPr="003A0B96" w:rsidSect="00281E2D">
      <w:footerReference w:type="default" r:id="rId1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FB020" w14:textId="77777777" w:rsidR="00FA03D7" w:rsidRDefault="00FA03D7" w:rsidP="00852988">
      <w:pPr>
        <w:spacing w:after="0" w:line="240" w:lineRule="auto"/>
      </w:pPr>
      <w:r>
        <w:separator/>
      </w:r>
    </w:p>
  </w:endnote>
  <w:endnote w:type="continuationSeparator" w:id="0">
    <w:p w14:paraId="0890B125" w14:textId="77777777" w:rsidR="00FA03D7" w:rsidRDefault="00FA03D7" w:rsidP="00852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OpenSymbol">
    <w:charset w:val="00"/>
    <w:family w:val="auto"/>
    <w:pitch w:val="variable"/>
    <w:sig w:usb0="800000AF" w:usb1="1001ECEA" w:usb2="00000000" w:usb3="00000000" w:csb0="00000001" w:csb1="00000000"/>
  </w:font>
  <w:font w:name="Tahoma">
    <w:panose1 w:val="020B0604030504040204"/>
    <w:charset w:val="BA"/>
    <w:family w:val="swiss"/>
    <w:pitch w:val="variable"/>
    <w:sig w:usb0="E1002EFF" w:usb1="C000605B" w:usb2="00000029" w:usb3="00000000" w:csb0="000101FF" w:csb1="00000000"/>
  </w:font>
  <w:font w:name="Helvetica">
    <w:panose1 w:val="020B0604020202020204"/>
    <w:charset w:val="BA"/>
    <w:family w:val="swiss"/>
    <w:pitch w:val="variable"/>
    <w:sig w:usb0="E0002EFF" w:usb1="C000785B" w:usb2="00000009" w:usb3="00000000" w:csb0="000001FF" w:csb1="00000000"/>
  </w:font>
  <w:font w:name="TimesNewRomanPSMT">
    <w:altName w:val="Times New Rom"/>
    <w:charset w:val="CC"/>
    <w:family w:val="roman"/>
    <w:pitch w:val="default"/>
  </w:font>
  <w:font w:name="ArialMT">
    <w:charset w:val="00"/>
    <w:family w:val="swiss"/>
    <w:pitch w:val="default"/>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018183"/>
      <w:docPartObj>
        <w:docPartGallery w:val="Page Numbers (Bottom of Page)"/>
        <w:docPartUnique/>
      </w:docPartObj>
    </w:sdtPr>
    <w:sdtEndPr>
      <w:rPr>
        <w:rFonts w:ascii="Arial" w:hAnsi="Arial" w:cs="Arial"/>
        <w:sz w:val="16"/>
        <w:szCs w:val="16"/>
      </w:rPr>
    </w:sdtEndPr>
    <w:sdtContent>
      <w:p w14:paraId="411B5906" w14:textId="4D26A58B" w:rsidR="00257301" w:rsidRPr="00751157" w:rsidRDefault="00257301">
        <w:pPr>
          <w:pStyle w:val="Kjene"/>
          <w:jc w:val="right"/>
          <w:rPr>
            <w:rFonts w:ascii="Arial" w:hAnsi="Arial" w:cs="Arial"/>
            <w:sz w:val="16"/>
            <w:szCs w:val="16"/>
          </w:rPr>
        </w:pPr>
        <w:r w:rsidRPr="00751157">
          <w:rPr>
            <w:rFonts w:ascii="Arial" w:hAnsi="Arial" w:cs="Arial"/>
            <w:sz w:val="16"/>
            <w:szCs w:val="16"/>
          </w:rPr>
          <w:fldChar w:fldCharType="begin"/>
        </w:r>
        <w:r w:rsidRPr="00751157">
          <w:rPr>
            <w:rFonts w:ascii="Arial" w:hAnsi="Arial" w:cs="Arial"/>
            <w:sz w:val="16"/>
            <w:szCs w:val="16"/>
          </w:rPr>
          <w:instrText>PAGE   \* MERGEFORMAT</w:instrText>
        </w:r>
        <w:r w:rsidRPr="00751157">
          <w:rPr>
            <w:rFonts w:ascii="Arial" w:hAnsi="Arial" w:cs="Arial"/>
            <w:sz w:val="16"/>
            <w:szCs w:val="16"/>
          </w:rPr>
          <w:fldChar w:fldCharType="separate"/>
        </w:r>
        <w:r>
          <w:rPr>
            <w:rFonts w:ascii="Arial" w:hAnsi="Arial" w:cs="Arial"/>
            <w:noProof/>
            <w:sz w:val="16"/>
            <w:szCs w:val="16"/>
          </w:rPr>
          <w:t>14</w:t>
        </w:r>
        <w:r w:rsidRPr="00751157">
          <w:rPr>
            <w:rFonts w:ascii="Arial" w:hAnsi="Arial" w:cs="Arial"/>
            <w:sz w:val="16"/>
            <w:szCs w:val="16"/>
          </w:rPr>
          <w:fldChar w:fldCharType="end"/>
        </w:r>
      </w:p>
    </w:sdtContent>
  </w:sdt>
  <w:p w14:paraId="614A2CFB" w14:textId="77777777" w:rsidR="00257301" w:rsidRDefault="00257301">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2362F" w14:textId="77777777" w:rsidR="00FA03D7" w:rsidRDefault="00FA03D7" w:rsidP="00852988">
      <w:pPr>
        <w:spacing w:after="0" w:line="240" w:lineRule="auto"/>
      </w:pPr>
      <w:r>
        <w:separator/>
      </w:r>
    </w:p>
  </w:footnote>
  <w:footnote w:type="continuationSeparator" w:id="0">
    <w:p w14:paraId="7E4321CB" w14:textId="77777777" w:rsidR="00FA03D7" w:rsidRDefault="00FA03D7" w:rsidP="00852988">
      <w:pPr>
        <w:spacing w:after="0" w:line="240" w:lineRule="auto"/>
      </w:pPr>
      <w:r>
        <w:continuationSeparator/>
      </w:r>
    </w:p>
  </w:footnote>
  <w:footnote w:id="1">
    <w:p w14:paraId="538C217E" w14:textId="77777777" w:rsidR="00257301" w:rsidRPr="00267D0D" w:rsidRDefault="00257301" w:rsidP="00972B9E">
      <w:pPr>
        <w:pStyle w:val="Vresteksts"/>
        <w:ind w:firstLine="1"/>
        <w:jc w:val="both"/>
        <w:rPr>
          <w:rFonts w:ascii="Arial" w:hAnsi="Arial" w:cs="Arial"/>
          <w:i/>
          <w:sz w:val="16"/>
          <w:szCs w:val="16"/>
        </w:rPr>
      </w:pPr>
      <w:r w:rsidRPr="00267D0D">
        <w:rPr>
          <w:rStyle w:val="Vresatsauce"/>
          <w:rFonts w:ascii="Arial" w:hAnsi="Arial" w:cs="Arial"/>
          <w:sz w:val="16"/>
          <w:szCs w:val="16"/>
        </w:rPr>
        <w:footnoteRef/>
      </w:r>
      <w:r w:rsidRPr="007E5F89">
        <w:t xml:space="preserve"> </w:t>
      </w:r>
      <w:r w:rsidRPr="00267D0D">
        <w:rPr>
          <w:rFonts w:ascii="Arial" w:hAnsi="Arial" w:cs="Arial"/>
          <w:i/>
          <w:sz w:val="16"/>
          <w:szCs w:val="16"/>
        </w:rPr>
        <w:t xml:space="preserve">Latvijas Republikā spēkā </w:t>
      </w:r>
      <w:r w:rsidRPr="00267D0D">
        <w:rPr>
          <w:rFonts w:ascii="Arial" w:eastAsia="Helvetica" w:hAnsi="Arial" w:cs="Arial"/>
          <w:i/>
          <w:sz w:val="16"/>
          <w:szCs w:val="16"/>
        </w:rPr>
        <w:t>Ministru kabineta 2000.gada 22.augusta noteikumi Nr.291 “Kārtība, kādā apliecināmi dokumentu tulkojumi valsts valodā”, skatīt:</w:t>
      </w:r>
      <w:r w:rsidRPr="00267D0D">
        <w:rPr>
          <w:rFonts w:ascii="Arial" w:hAnsi="Arial" w:cs="Arial"/>
          <w:i/>
          <w:sz w:val="16"/>
          <w:szCs w:val="16"/>
        </w:rPr>
        <w:t xml:space="preserve"> </w:t>
      </w:r>
      <w:hyperlink r:id="rId1" w:history="1">
        <w:r w:rsidRPr="00267D0D">
          <w:rPr>
            <w:rStyle w:val="Hipersaite"/>
            <w:rFonts w:ascii="Arial" w:eastAsia="Helvetica" w:hAnsi="Arial" w:cs="Arial"/>
            <w:i/>
            <w:sz w:val="16"/>
            <w:szCs w:val="16"/>
          </w:rPr>
          <w:t>http://likumi.lv/doc.php?id=10127</w:t>
        </w:r>
      </w:hyperlink>
      <w:r w:rsidRPr="00267D0D">
        <w:rPr>
          <w:rFonts w:ascii="Arial" w:eastAsia="Helvetica" w:hAnsi="Arial" w:cs="Arial"/>
          <w:i/>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Virsrakst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Virsraksts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Virsraksts51"/>
      <w:suff w:val="nothing"/>
      <w:lvlText w:val=""/>
      <w:lvlJc w:val="left"/>
      <w:pPr>
        <w:tabs>
          <w:tab w:val="num" w:pos="0"/>
        </w:tabs>
        <w:ind w:left="0" w:firstLine="0"/>
      </w:pPr>
    </w:lvl>
    <w:lvl w:ilvl="5">
      <w:start w:val="1"/>
      <w:numFmt w:val="none"/>
      <w:pStyle w:val="Virsraksts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3"/>
    <w:multiLevelType w:val="multilevel"/>
    <w:tmpl w:val="00000003"/>
    <w:name w:val="WW8Num3"/>
    <w:lvl w:ilvl="0">
      <w:start w:val="1"/>
      <w:numFmt w:val="bullet"/>
      <w:lvlText w:val=""/>
      <w:lvlJc w:val="left"/>
      <w:pPr>
        <w:tabs>
          <w:tab w:val="num" w:pos="360"/>
        </w:tabs>
        <w:ind w:left="0" w:firstLine="0"/>
      </w:pPr>
      <w:rPr>
        <w:rFonts w:ascii="Symbol" w:hAnsi="Symbol" w:cs="Times New Roman"/>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0000004"/>
    <w:multiLevelType w:val="multilevel"/>
    <w:tmpl w:val="42B80414"/>
    <w:name w:val="WW8Num4"/>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b/>
        <w:i w:val="0"/>
        <w:iCs/>
        <w:strike w:val="0"/>
        <w:dstrike w:val="0"/>
        <w:color w:val="auto"/>
        <w:sz w:val="22"/>
        <w:szCs w:val="22"/>
      </w:rPr>
    </w:lvl>
    <w:lvl w:ilvl="2">
      <w:start w:val="1"/>
      <w:numFmt w:val="decimal"/>
      <w:lvlText w:val="%1.%2.%3."/>
      <w:lvlJc w:val="left"/>
      <w:pPr>
        <w:tabs>
          <w:tab w:val="num" w:pos="993"/>
        </w:tabs>
        <w:ind w:left="993" w:firstLine="0"/>
      </w:pPr>
      <w:rPr>
        <w:color w:val="auto"/>
      </w:rPr>
    </w:lvl>
    <w:lvl w:ilvl="3">
      <w:start w:val="1"/>
      <w:numFmt w:val="decimal"/>
      <w:lvlText w:val="%1.%2.%3.%4."/>
      <w:lvlJc w:val="left"/>
      <w:pPr>
        <w:tabs>
          <w:tab w:val="num" w:pos="1702"/>
        </w:tabs>
        <w:ind w:left="1702"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00000007"/>
    <w:multiLevelType w:val="singleLevel"/>
    <w:tmpl w:val="00000007"/>
    <w:name w:val="WW8Num7"/>
    <w:lvl w:ilvl="0">
      <w:start w:val="1"/>
      <w:numFmt w:val="upperLetter"/>
      <w:lvlText w:val="%1."/>
      <w:lvlJc w:val="left"/>
      <w:pPr>
        <w:tabs>
          <w:tab w:val="num" w:pos="0"/>
        </w:tabs>
        <w:ind w:left="720" w:hanging="360"/>
      </w:pPr>
    </w:lvl>
  </w:abstractNum>
  <w:abstractNum w:abstractNumId="4" w15:restartNumberingAfterBreak="0">
    <w:nsid w:val="00000008"/>
    <w:multiLevelType w:val="multilevel"/>
    <w:tmpl w:val="E416DB3E"/>
    <w:name w:val="WW8Num8"/>
    <w:lvl w:ilvl="0">
      <w:start w:val="1"/>
      <w:numFmt w:val="decimal"/>
      <w:lvlText w:val="%1."/>
      <w:lvlJc w:val="left"/>
      <w:pPr>
        <w:tabs>
          <w:tab w:val="num" w:pos="0"/>
        </w:tabs>
        <w:ind w:left="360" w:hanging="360"/>
      </w:pPr>
    </w:lvl>
    <w:lvl w:ilvl="1">
      <w:start w:val="1"/>
      <w:numFmt w:val="decimal"/>
      <w:lvlText w:val="%1.%2."/>
      <w:lvlJc w:val="left"/>
      <w:pPr>
        <w:tabs>
          <w:tab w:val="num" w:pos="-76"/>
        </w:tabs>
        <w:ind w:left="716" w:hanging="432"/>
      </w:pPr>
      <w:rPr>
        <w:b w:val="0"/>
        <w:color w:val="auto"/>
      </w:rPr>
    </w:lvl>
    <w:lvl w:ilvl="2">
      <w:start w:val="1"/>
      <w:numFmt w:val="decimal"/>
      <w:lvlText w:val="%1.%2.%3."/>
      <w:lvlJc w:val="left"/>
      <w:pPr>
        <w:tabs>
          <w:tab w:val="num" w:pos="-153"/>
        </w:tabs>
        <w:ind w:left="1071"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00000009"/>
    <w:multiLevelType w:val="singleLevel"/>
    <w:tmpl w:val="00000009"/>
    <w:name w:val="WW8Num9"/>
    <w:lvl w:ilvl="0">
      <w:start w:val="1"/>
      <w:numFmt w:val="upperLetter"/>
      <w:lvlText w:val="%1."/>
      <w:lvlJc w:val="left"/>
      <w:pPr>
        <w:tabs>
          <w:tab w:val="num" w:pos="0"/>
        </w:tabs>
        <w:ind w:left="720" w:hanging="360"/>
      </w:pPr>
    </w:lvl>
  </w:abstractNum>
  <w:abstractNum w:abstractNumId="6" w15:restartNumberingAfterBreak="0">
    <w:nsid w:val="0000000A"/>
    <w:multiLevelType w:val="multilevel"/>
    <w:tmpl w:val="EA847AF0"/>
    <w:name w:val="WW8Num10"/>
    <w:lvl w:ilvl="0">
      <w:start w:val="4"/>
      <w:numFmt w:val="decimal"/>
      <w:lvlText w:val="%1."/>
      <w:lvlJc w:val="left"/>
      <w:pPr>
        <w:tabs>
          <w:tab w:val="num" w:pos="720"/>
        </w:tabs>
        <w:ind w:left="720" w:hanging="360"/>
      </w:pPr>
      <w:rPr>
        <w:b/>
        <w:sz w:val="22"/>
        <w:szCs w:val="22"/>
      </w:rPr>
    </w:lvl>
    <w:lvl w:ilvl="1">
      <w:start w:val="1"/>
      <w:numFmt w:val="decimal"/>
      <w:lvlText w:val="%1.%2."/>
      <w:lvlJc w:val="left"/>
      <w:pPr>
        <w:tabs>
          <w:tab w:val="num" w:pos="1080"/>
        </w:tabs>
        <w:ind w:left="1080" w:hanging="360"/>
      </w:pPr>
      <w:rPr>
        <w:sz w:val="22"/>
        <w:szCs w:val="22"/>
      </w:rPr>
    </w:lvl>
    <w:lvl w:ilvl="2">
      <w:start w:val="1"/>
      <w:numFmt w:val="decimal"/>
      <w:lvlText w:val="%1.%2.%3."/>
      <w:lvlJc w:val="left"/>
      <w:pPr>
        <w:tabs>
          <w:tab w:val="num" w:pos="1440"/>
        </w:tabs>
        <w:ind w:left="1440" w:hanging="360"/>
      </w:pPr>
      <w:rPr>
        <w:sz w:val="20"/>
        <w:szCs w:val="20"/>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32B3B29"/>
    <w:multiLevelType w:val="multilevel"/>
    <w:tmpl w:val="34A4DFBC"/>
    <w:lvl w:ilvl="0">
      <w:start w:val="6"/>
      <w:numFmt w:val="decimal"/>
      <w:lvlText w:val="%1."/>
      <w:lvlJc w:val="left"/>
      <w:pPr>
        <w:ind w:left="1080" w:hanging="360"/>
      </w:pPr>
    </w:lvl>
    <w:lvl w:ilvl="1">
      <w:start w:val="1"/>
      <w:numFmt w:val="decimal"/>
      <w:isLgl/>
      <w:lvlText w:val="%1.%2."/>
      <w:lvlJc w:val="left"/>
      <w:pPr>
        <w:ind w:left="1140" w:hanging="42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8" w15:restartNumberingAfterBreak="0">
    <w:nsid w:val="03DA7FE1"/>
    <w:multiLevelType w:val="hybridMultilevel"/>
    <w:tmpl w:val="599C35A8"/>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075160F4"/>
    <w:multiLevelType w:val="multilevel"/>
    <w:tmpl w:val="9E7C7C9C"/>
    <w:lvl w:ilvl="0">
      <w:start w:val="1"/>
      <w:numFmt w:val="decimal"/>
      <w:lvlText w:val="%1."/>
      <w:lvlJc w:val="left"/>
      <w:pPr>
        <w:ind w:left="720" w:hanging="360"/>
      </w:pPr>
      <w:rPr>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07FB62DB"/>
    <w:multiLevelType w:val="hybridMultilevel"/>
    <w:tmpl w:val="6BD2CA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09AB05AE"/>
    <w:multiLevelType w:val="multilevel"/>
    <w:tmpl w:val="479EE350"/>
    <w:lvl w:ilvl="0">
      <w:start w:val="5"/>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0A9060A8"/>
    <w:multiLevelType w:val="hybridMultilevel"/>
    <w:tmpl w:val="CE48234A"/>
    <w:lvl w:ilvl="0" w:tplc="04260001">
      <w:start w:val="1"/>
      <w:numFmt w:val="bullet"/>
      <w:lvlText w:val=""/>
      <w:lvlJc w:val="left"/>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AD2B38"/>
    <w:multiLevelType w:val="multilevel"/>
    <w:tmpl w:val="983815B2"/>
    <w:lvl w:ilvl="0">
      <w:start w:val="2"/>
      <w:numFmt w:val="decimal"/>
      <w:lvlText w:val="%1."/>
      <w:lvlJc w:val="left"/>
      <w:pPr>
        <w:ind w:left="495" w:hanging="495"/>
      </w:pPr>
      <w:rPr>
        <w:rFonts w:hint="default"/>
      </w:rPr>
    </w:lvl>
    <w:lvl w:ilvl="1">
      <w:start w:val="3"/>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E5C1189"/>
    <w:multiLevelType w:val="multilevel"/>
    <w:tmpl w:val="006EE362"/>
    <w:lvl w:ilvl="0">
      <w:start w:val="2"/>
      <w:numFmt w:val="decimal"/>
      <w:pStyle w:val="Punkts"/>
      <w:lvlText w:val="%1."/>
      <w:lvlJc w:val="left"/>
      <w:pPr>
        <w:tabs>
          <w:tab w:val="num" w:pos="851"/>
        </w:tabs>
        <w:ind w:left="851" w:hanging="851"/>
      </w:pPr>
      <w:rPr>
        <w:rFonts w:ascii="Times New Roman" w:hAnsi="Times New Roman" w:cs="Times New Roman" w:hint="default"/>
        <w:b/>
        <w:sz w:val="24"/>
        <w:szCs w:val="24"/>
      </w:rPr>
    </w:lvl>
    <w:lvl w:ilvl="1">
      <w:start w:val="7"/>
      <w:numFmt w:val="decimal"/>
      <w:pStyle w:val="Apakpunkts"/>
      <w:lvlText w:val="%1.%2."/>
      <w:lvlJc w:val="left"/>
      <w:pPr>
        <w:tabs>
          <w:tab w:val="num" w:pos="851"/>
        </w:tabs>
        <w:ind w:left="851" w:hanging="851"/>
      </w:pPr>
      <w:rPr>
        <w:rFonts w:ascii="Times New Roman" w:hAnsi="Times New Roman" w:cs="Times New Roman" w:hint="default"/>
        <w:b w:val="0"/>
        <w:sz w:val="24"/>
        <w:szCs w:val="24"/>
      </w:rPr>
    </w:lvl>
    <w:lvl w:ilvl="2">
      <w:start w:val="1"/>
      <w:numFmt w:val="decimal"/>
      <w:pStyle w:val="Paragrfs"/>
      <w:lvlText w:val="%1.%2.%3."/>
      <w:lvlJc w:val="left"/>
      <w:pPr>
        <w:tabs>
          <w:tab w:val="num" w:pos="851"/>
        </w:tabs>
        <w:ind w:left="851" w:hanging="851"/>
      </w:pPr>
      <w:rPr>
        <w:rFonts w:ascii="Times New Roman" w:hAnsi="Times New Roman" w:cs="Times New Roman" w:hint="default"/>
        <w:color w:val="auto"/>
        <w:sz w:val="24"/>
        <w:szCs w:val="24"/>
      </w:rPr>
    </w:lvl>
    <w:lvl w:ilvl="3">
      <w:start w:val="1"/>
      <w:numFmt w:val="decimal"/>
      <w:lvlText w:val="%1.%2.%3.%4."/>
      <w:lvlJc w:val="left"/>
      <w:pPr>
        <w:tabs>
          <w:tab w:val="num" w:pos="851"/>
        </w:tabs>
        <w:ind w:left="851" w:hanging="851"/>
      </w:pPr>
      <w:rPr>
        <w:color w:val="auto"/>
      </w:rPr>
    </w:lvl>
    <w:lvl w:ilvl="4">
      <w:start w:val="1"/>
      <w:numFmt w:val="decimal"/>
      <w:lvlText w:val="%1.%2.%3.%4.%5."/>
      <w:lvlJc w:val="left"/>
      <w:pPr>
        <w:tabs>
          <w:tab w:val="num" w:pos="5400"/>
        </w:tabs>
        <w:ind w:left="5400" w:hanging="1080"/>
      </w:pPr>
    </w:lvl>
    <w:lvl w:ilvl="5">
      <w:start w:val="1"/>
      <w:numFmt w:val="decimal"/>
      <w:lvlText w:val="%1.%2.%3.%4.%5.%6."/>
      <w:lvlJc w:val="left"/>
      <w:pPr>
        <w:tabs>
          <w:tab w:val="num" w:pos="6480"/>
        </w:tabs>
        <w:ind w:left="6480" w:hanging="1080"/>
      </w:pPr>
    </w:lvl>
    <w:lvl w:ilvl="6">
      <w:start w:val="1"/>
      <w:numFmt w:val="decimal"/>
      <w:lvlText w:val="%1.%2.%3.%4.%5.%6.%7."/>
      <w:lvlJc w:val="left"/>
      <w:pPr>
        <w:tabs>
          <w:tab w:val="num" w:pos="7920"/>
        </w:tabs>
        <w:ind w:left="7920" w:hanging="1440"/>
      </w:pPr>
    </w:lvl>
    <w:lvl w:ilvl="7">
      <w:start w:val="1"/>
      <w:numFmt w:val="decimal"/>
      <w:lvlText w:val="%1.%2.%3.%4.%5.%6.%7.%8."/>
      <w:lvlJc w:val="left"/>
      <w:pPr>
        <w:tabs>
          <w:tab w:val="num" w:pos="9000"/>
        </w:tabs>
        <w:ind w:left="9000" w:hanging="1440"/>
      </w:pPr>
    </w:lvl>
    <w:lvl w:ilvl="8">
      <w:start w:val="1"/>
      <w:numFmt w:val="decimal"/>
      <w:lvlText w:val="%1.%2.%3.%4.%5.%6.%7.%8.%9."/>
      <w:lvlJc w:val="left"/>
      <w:pPr>
        <w:tabs>
          <w:tab w:val="num" w:pos="10440"/>
        </w:tabs>
        <w:ind w:left="10440" w:hanging="1800"/>
      </w:pPr>
    </w:lvl>
  </w:abstractNum>
  <w:abstractNum w:abstractNumId="15" w15:restartNumberingAfterBreak="0">
    <w:nsid w:val="11175C67"/>
    <w:multiLevelType w:val="multilevel"/>
    <w:tmpl w:val="1AEAC67A"/>
    <w:lvl w:ilvl="0">
      <w:start w:val="4"/>
      <w:numFmt w:val="decimal"/>
      <w:lvlText w:val="%1"/>
      <w:lvlJc w:val="left"/>
      <w:pPr>
        <w:tabs>
          <w:tab w:val="num" w:pos="450"/>
        </w:tabs>
        <w:ind w:left="450" w:hanging="450"/>
      </w:pPr>
      <w:rPr>
        <w:b/>
      </w:rPr>
    </w:lvl>
    <w:lvl w:ilvl="1">
      <w:start w:val="1"/>
      <w:numFmt w:val="decimal"/>
      <w:lvlText w:val="%1.%2"/>
      <w:lvlJc w:val="left"/>
      <w:pPr>
        <w:tabs>
          <w:tab w:val="num" w:pos="450"/>
        </w:tabs>
        <w:ind w:left="450" w:hanging="450"/>
      </w:pPr>
      <w:rPr>
        <w:b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1800"/>
        </w:tabs>
        <w:ind w:left="1800" w:hanging="1800"/>
      </w:pPr>
      <w:rPr>
        <w:b/>
      </w:rPr>
    </w:lvl>
  </w:abstractNum>
  <w:abstractNum w:abstractNumId="16" w15:restartNumberingAfterBreak="0">
    <w:nsid w:val="156B4BF4"/>
    <w:multiLevelType w:val="multilevel"/>
    <w:tmpl w:val="B61E19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94F33B3"/>
    <w:multiLevelType w:val="hybridMultilevel"/>
    <w:tmpl w:val="0CEC00E0"/>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24062A67"/>
    <w:multiLevelType w:val="multilevel"/>
    <w:tmpl w:val="B9FA2C34"/>
    <w:lvl w:ilvl="0">
      <w:start w:val="1"/>
      <w:numFmt w:val="decimal"/>
      <w:lvlText w:val="%1."/>
      <w:lvlJc w:val="left"/>
      <w:pPr>
        <w:tabs>
          <w:tab w:val="num" w:pos="360"/>
        </w:tabs>
        <w:ind w:left="720" w:hanging="363"/>
      </w:pPr>
      <w:rPr>
        <w:rFonts w:hint="default"/>
        <w:b/>
      </w:rPr>
    </w:lvl>
    <w:lvl w:ilvl="1">
      <w:start w:val="1"/>
      <w:numFmt w:val="decimal"/>
      <w:isLgl/>
      <w:lvlText w:val="%1.%2."/>
      <w:lvlJc w:val="left"/>
      <w:pPr>
        <w:tabs>
          <w:tab w:val="num" w:pos="786"/>
        </w:tabs>
        <w:ind w:left="783" w:hanging="357"/>
      </w:pPr>
      <w:rPr>
        <w:rFonts w:ascii="Times New Roman" w:hAnsi="Times New Roman" w:cs="Times New Roman" w:hint="default"/>
        <w:b w:val="0"/>
        <w:bCs w:val="0"/>
      </w:rPr>
    </w:lvl>
    <w:lvl w:ilvl="2">
      <w:start w:val="1"/>
      <w:numFmt w:val="decimal"/>
      <w:isLgl/>
      <w:lvlText w:val="%1.%2.%3."/>
      <w:lvlJc w:val="left"/>
      <w:pPr>
        <w:tabs>
          <w:tab w:val="num" w:pos="1074"/>
        </w:tabs>
        <w:ind w:left="1071" w:hanging="357"/>
      </w:pPr>
      <w:rPr>
        <w:rFonts w:hint="default"/>
      </w:rPr>
    </w:lvl>
    <w:lvl w:ilvl="3">
      <w:start w:val="1"/>
      <w:numFmt w:val="decimal"/>
      <w:isLgl/>
      <w:lvlText w:val="%1.%2.%3.%4."/>
      <w:lvlJc w:val="left"/>
      <w:pPr>
        <w:tabs>
          <w:tab w:val="num" w:pos="1431"/>
        </w:tabs>
        <w:ind w:left="1428" w:hanging="357"/>
      </w:pPr>
      <w:rPr>
        <w:rFonts w:hint="default"/>
      </w:rPr>
    </w:lvl>
    <w:lvl w:ilvl="4">
      <w:start w:val="1"/>
      <w:numFmt w:val="decimal"/>
      <w:isLgl/>
      <w:lvlText w:val="%1.%2.%3.%4.%5."/>
      <w:lvlJc w:val="left"/>
      <w:pPr>
        <w:tabs>
          <w:tab w:val="num" w:pos="1788"/>
        </w:tabs>
        <w:ind w:left="1785" w:hanging="357"/>
      </w:pPr>
      <w:rPr>
        <w:rFonts w:hint="default"/>
      </w:rPr>
    </w:lvl>
    <w:lvl w:ilvl="5">
      <w:start w:val="1"/>
      <w:numFmt w:val="decimal"/>
      <w:isLgl/>
      <w:lvlText w:val="%1.%2.%3.%4.%5.%6."/>
      <w:lvlJc w:val="left"/>
      <w:pPr>
        <w:tabs>
          <w:tab w:val="num" w:pos="2145"/>
        </w:tabs>
        <w:ind w:left="2142" w:hanging="357"/>
      </w:pPr>
      <w:rPr>
        <w:rFonts w:hint="default"/>
      </w:rPr>
    </w:lvl>
    <w:lvl w:ilvl="6">
      <w:start w:val="1"/>
      <w:numFmt w:val="decimal"/>
      <w:isLgl/>
      <w:lvlText w:val="%1.%2.%3.%4.%5.%6.%7."/>
      <w:lvlJc w:val="left"/>
      <w:pPr>
        <w:tabs>
          <w:tab w:val="num" w:pos="2502"/>
        </w:tabs>
        <w:ind w:left="2499" w:hanging="357"/>
      </w:pPr>
      <w:rPr>
        <w:rFonts w:hint="default"/>
      </w:rPr>
    </w:lvl>
    <w:lvl w:ilvl="7">
      <w:start w:val="1"/>
      <w:numFmt w:val="decimal"/>
      <w:isLgl/>
      <w:lvlText w:val="%1.%2.%3.%4.%5.%6.%7.%8."/>
      <w:lvlJc w:val="left"/>
      <w:pPr>
        <w:tabs>
          <w:tab w:val="num" w:pos="2859"/>
        </w:tabs>
        <w:ind w:left="2856" w:hanging="357"/>
      </w:pPr>
      <w:rPr>
        <w:rFonts w:hint="default"/>
      </w:rPr>
    </w:lvl>
    <w:lvl w:ilvl="8">
      <w:start w:val="1"/>
      <w:numFmt w:val="decimal"/>
      <w:isLgl/>
      <w:lvlText w:val="%1.%2.%3.%4.%5.%6.%7.%8.%9."/>
      <w:lvlJc w:val="left"/>
      <w:pPr>
        <w:tabs>
          <w:tab w:val="num" w:pos="3216"/>
        </w:tabs>
        <w:ind w:left="3213" w:hanging="357"/>
      </w:pPr>
      <w:rPr>
        <w:rFonts w:hint="default"/>
      </w:rPr>
    </w:lvl>
  </w:abstractNum>
  <w:abstractNum w:abstractNumId="19" w15:restartNumberingAfterBreak="0">
    <w:nsid w:val="244C3494"/>
    <w:multiLevelType w:val="hybridMultilevel"/>
    <w:tmpl w:val="8DDC96A2"/>
    <w:lvl w:ilvl="0" w:tplc="0426000F">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68537D"/>
    <w:multiLevelType w:val="multilevel"/>
    <w:tmpl w:val="0C0C993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2AA66A71"/>
    <w:multiLevelType w:val="hybridMultilevel"/>
    <w:tmpl w:val="5C521D30"/>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2" w15:restartNumberingAfterBreak="0">
    <w:nsid w:val="2BB8692C"/>
    <w:multiLevelType w:val="hybridMultilevel"/>
    <w:tmpl w:val="2CFABE74"/>
    <w:lvl w:ilvl="0" w:tplc="45B8F060">
      <w:start w:val="1"/>
      <w:numFmt w:val="bullet"/>
      <w:lvlText w:val="-"/>
      <w:lvlJc w:val="left"/>
      <w:pPr>
        <w:ind w:left="720" w:hanging="360"/>
      </w:pPr>
      <w:rPr>
        <w:rFonts w:ascii="Times New Roman" w:eastAsia="Times New Roman" w:hAnsi="Times New Roman" w:cs="Times New Roman"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2C347DD4"/>
    <w:multiLevelType w:val="multilevel"/>
    <w:tmpl w:val="1AEAC67A"/>
    <w:lvl w:ilvl="0">
      <w:start w:val="4"/>
      <w:numFmt w:val="decimal"/>
      <w:lvlText w:val="%1"/>
      <w:lvlJc w:val="left"/>
      <w:pPr>
        <w:tabs>
          <w:tab w:val="num" w:pos="450"/>
        </w:tabs>
        <w:ind w:left="450" w:hanging="450"/>
      </w:pPr>
      <w:rPr>
        <w:b/>
      </w:rPr>
    </w:lvl>
    <w:lvl w:ilvl="1">
      <w:start w:val="1"/>
      <w:numFmt w:val="decimal"/>
      <w:lvlText w:val="%1.%2"/>
      <w:lvlJc w:val="left"/>
      <w:pPr>
        <w:tabs>
          <w:tab w:val="num" w:pos="450"/>
        </w:tabs>
        <w:ind w:left="450" w:hanging="450"/>
      </w:pPr>
      <w:rPr>
        <w:b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1800"/>
        </w:tabs>
        <w:ind w:left="1800" w:hanging="1800"/>
      </w:pPr>
      <w:rPr>
        <w:b/>
      </w:rPr>
    </w:lvl>
  </w:abstractNum>
  <w:abstractNum w:abstractNumId="24" w15:restartNumberingAfterBreak="0">
    <w:nsid w:val="31721AF6"/>
    <w:multiLevelType w:val="multilevel"/>
    <w:tmpl w:val="FF7E389E"/>
    <w:lvl w:ilvl="0">
      <w:start w:val="3"/>
      <w:numFmt w:val="decimal"/>
      <w:lvlText w:val="%1."/>
      <w:lvlJc w:val="left"/>
      <w:pPr>
        <w:ind w:left="108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38636C99"/>
    <w:multiLevelType w:val="hybridMultilevel"/>
    <w:tmpl w:val="566CF020"/>
    <w:lvl w:ilvl="0" w:tplc="4C9459DA">
      <w:numFmt w:val="bullet"/>
      <w:lvlText w:val="-"/>
      <w:lvlJc w:val="left"/>
      <w:pPr>
        <w:ind w:left="666" w:hanging="360"/>
      </w:pPr>
      <w:rPr>
        <w:rFonts w:ascii="Times New Roman" w:eastAsia="Calibri" w:hAnsi="Times New Roman" w:cs="Times New Roman"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26" w15:restartNumberingAfterBreak="0">
    <w:nsid w:val="3E731401"/>
    <w:multiLevelType w:val="hybridMultilevel"/>
    <w:tmpl w:val="26B2CE46"/>
    <w:lvl w:ilvl="0" w:tplc="EEB6823E">
      <w:start w:val="1"/>
      <w:numFmt w:val="lowerLetter"/>
      <w:lvlText w:val="%1)"/>
      <w:lvlJc w:val="left"/>
      <w:pPr>
        <w:ind w:left="720" w:hanging="360"/>
      </w:pPr>
      <w:rPr>
        <w:rFonts w:hint="default"/>
        <w:b/>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4255667E"/>
    <w:multiLevelType w:val="hybridMultilevel"/>
    <w:tmpl w:val="60D09A78"/>
    <w:lvl w:ilvl="0" w:tplc="56F0BD46">
      <w:start w:val="1"/>
      <w:numFmt w:val="decimal"/>
      <w:lvlText w:val="1.%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4FE0547"/>
    <w:multiLevelType w:val="multilevel"/>
    <w:tmpl w:val="D59A30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C2E499A"/>
    <w:multiLevelType w:val="hybridMultilevel"/>
    <w:tmpl w:val="D04A3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2D0C30"/>
    <w:multiLevelType w:val="multilevel"/>
    <w:tmpl w:val="50F2E9C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57D745F"/>
    <w:multiLevelType w:val="multilevel"/>
    <w:tmpl w:val="7664615C"/>
    <w:lvl w:ilvl="0">
      <w:start w:val="11"/>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58AE5DD4"/>
    <w:multiLevelType w:val="multilevel"/>
    <w:tmpl w:val="A29A8F00"/>
    <w:lvl w:ilvl="0">
      <w:start w:val="2"/>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5BB160B1"/>
    <w:multiLevelType w:val="hybridMultilevel"/>
    <w:tmpl w:val="5B367DB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5CB26DF1"/>
    <w:multiLevelType w:val="hybridMultilevel"/>
    <w:tmpl w:val="3B7445E0"/>
    <w:lvl w:ilvl="0" w:tplc="7FEAB6D2">
      <w:start w:val="7"/>
      <w:numFmt w:val="bullet"/>
      <w:lvlText w:val=""/>
      <w:lvlJc w:val="left"/>
      <w:pPr>
        <w:ind w:left="1440" w:hanging="360"/>
      </w:pPr>
      <w:rPr>
        <w:rFonts w:ascii="Symbol" w:eastAsia="Times New Roman"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4EE568A"/>
    <w:multiLevelType w:val="hybridMultilevel"/>
    <w:tmpl w:val="438CD9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6" w15:restartNumberingAfterBreak="0">
    <w:nsid w:val="69564CAA"/>
    <w:multiLevelType w:val="hybridMultilevel"/>
    <w:tmpl w:val="03042D8A"/>
    <w:lvl w:ilvl="0" w:tplc="92A2B922">
      <w:start w:val="3"/>
      <w:numFmt w:val="bullet"/>
      <w:lvlText w:val="-"/>
      <w:lvlJc w:val="left"/>
      <w:pPr>
        <w:ind w:left="720" w:hanging="360"/>
      </w:pPr>
      <w:rPr>
        <w:rFonts w:ascii="Arial" w:eastAsia="Times New Roman" w:hAnsi="Arial" w:cs="Arial" w:hint="default"/>
        <w:color w:val="000000"/>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7" w15:restartNumberingAfterBreak="0">
    <w:nsid w:val="6C7339E0"/>
    <w:multiLevelType w:val="hybridMultilevel"/>
    <w:tmpl w:val="1890D338"/>
    <w:lvl w:ilvl="0" w:tplc="56F0BD46">
      <w:start w:val="1"/>
      <w:numFmt w:val="decimal"/>
      <w:lvlText w:val="1.%1."/>
      <w:lvlJc w:val="left"/>
      <w:pPr>
        <w:ind w:left="360" w:hanging="360"/>
      </w:pPr>
      <w:rPr>
        <w:b w:val="0"/>
        <w:i w:val="0"/>
      </w:rPr>
    </w:lvl>
    <w:lvl w:ilvl="1" w:tplc="04260019">
      <w:start w:val="1"/>
      <w:numFmt w:val="lowerLetter"/>
      <w:lvlText w:val="%2."/>
      <w:lvlJc w:val="left"/>
      <w:pPr>
        <w:ind w:left="1080" w:hanging="360"/>
      </w:pPr>
    </w:lvl>
    <w:lvl w:ilvl="2" w:tplc="0426001B">
      <w:start w:val="1"/>
      <w:numFmt w:val="lowerRoman"/>
      <w:lvlText w:val="%3."/>
      <w:lvlJc w:val="right"/>
      <w:pPr>
        <w:ind w:left="1800" w:hanging="180"/>
      </w:pPr>
    </w:lvl>
    <w:lvl w:ilvl="3" w:tplc="0426000F">
      <w:start w:val="1"/>
      <w:numFmt w:val="decimal"/>
      <w:lvlText w:val="%4."/>
      <w:lvlJc w:val="left"/>
      <w:pPr>
        <w:ind w:left="2520" w:hanging="360"/>
      </w:pPr>
    </w:lvl>
    <w:lvl w:ilvl="4" w:tplc="04260019">
      <w:start w:val="1"/>
      <w:numFmt w:val="lowerLetter"/>
      <w:lvlText w:val="%5."/>
      <w:lvlJc w:val="left"/>
      <w:pPr>
        <w:ind w:left="3240" w:hanging="360"/>
      </w:pPr>
    </w:lvl>
    <w:lvl w:ilvl="5" w:tplc="0426001B">
      <w:start w:val="1"/>
      <w:numFmt w:val="lowerRoman"/>
      <w:lvlText w:val="%6."/>
      <w:lvlJc w:val="right"/>
      <w:pPr>
        <w:ind w:left="3960" w:hanging="180"/>
      </w:pPr>
    </w:lvl>
    <w:lvl w:ilvl="6" w:tplc="0426000F">
      <w:start w:val="1"/>
      <w:numFmt w:val="decimal"/>
      <w:lvlText w:val="%7."/>
      <w:lvlJc w:val="left"/>
      <w:pPr>
        <w:ind w:left="4680" w:hanging="360"/>
      </w:pPr>
    </w:lvl>
    <w:lvl w:ilvl="7" w:tplc="04260019">
      <w:start w:val="1"/>
      <w:numFmt w:val="lowerLetter"/>
      <w:lvlText w:val="%8."/>
      <w:lvlJc w:val="left"/>
      <w:pPr>
        <w:ind w:left="5400" w:hanging="360"/>
      </w:pPr>
    </w:lvl>
    <w:lvl w:ilvl="8" w:tplc="0426001B">
      <w:start w:val="1"/>
      <w:numFmt w:val="lowerRoman"/>
      <w:lvlText w:val="%9."/>
      <w:lvlJc w:val="right"/>
      <w:pPr>
        <w:ind w:left="6120" w:hanging="180"/>
      </w:pPr>
    </w:lvl>
  </w:abstractNum>
  <w:abstractNum w:abstractNumId="38" w15:restartNumberingAfterBreak="0">
    <w:nsid w:val="6F600FC7"/>
    <w:multiLevelType w:val="multilevel"/>
    <w:tmpl w:val="D940E9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617CE2"/>
    <w:multiLevelType w:val="multilevel"/>
    <w:tmpl w:val="64F8DF30"/>
    <w:lvl w:ilvl="0">
      <w:start w:val="5"/>
      <w:numFmt w:val="decimal"/>
      <w:lvlText w:val="%1."/>
      <w:lvlJc w:val="left"/>
      <w:pPr>
        <w:ind w:left="450" w:hanging="450"/>
      </w:pPr>
      <w:rPr>
        <w:rFonts w:hint="default"/>
        <w:b/>
        <w:i w:val="0"/>
      </w:rPr>
    </w:lvl>
    <w:lvl w:ilvl="1">
      <w:start w:val="12"/>
      <w:numFmt w:val="decimal"/>
      <w:lvlText w:val="%1.%2."/>
      <w:lvlJc w:val="left"/>
      <w:pPr>
        <w:ind w:left="900" w:hanging="450"/>
      </w:pPr>
      <w:rPr>
        <w:rFonts w:hint="default"/>
        <w:i w:val="0"/>
      </w:rPr>
    </w:lvl>
    <w:lvl w:ilvl="2">
      <w:start w:val="1"/>
      <w:numFmt w:val="decimal"/>
      <w:lvlText w:val="%1.%2.%3."/>
      <w:lvlJc w:val="left"/>
      <w:pPr>
        <w:ind w:left="1620" w:hanging="720"/>
      </w:pPr>
      <w:rPr>
        <w:rFonts w:hint="default"/>
        <w:i w:val="0"/>
      </w:rPr>
    </w:lvl>
    <w:lvl w:ilvl="3">
      <w:start w:val="1"/>
      <w:numFmt w:val="decimal"/>
      <w:lvlText w:val="%1.%2.%3.%4."/>
      <w:lvlJc w:val="left"/>
      <w:pPr>
        <w:ind w:left="2070" w:hanging="720"/>
      </w:pPr>
      <w:rPr>
        <w:rFonts w:hint="default"/>
        <w:i w:val="0"/>
      </w:rPr>
    </w:lvl>
    <w:lvl w:ilvl="4">
      <w:start w:val="1"/>
      <w:numFmt w:val="decimal"/>
      <w:lvlText w:val="%1.%2.%3.%4.%5."/>
      <w:lvlJc w:val="left"/>
      <w:pPr>
        <w:ind w:left="2880" w:hanging="1080"/>
      </w:pPr>
      <w:rPr>
        <w:rFonts w:hint="default"/>
        <w:i w:val="0"/>
      </w:rPr>
    </w:lvl>
    <w:lvl w:ilvl="5">
      <w:start w:val="1"/>
      <w:numFmt w:val="decimal"/>
      <w:lvlText w:val="%1.%2.%3.%4.%5.%6."/>
      <w:lvlJc w:val="left"/>
      <w:pPr>
        <w:ind w:left="3330" w:hanging="1080"/>
      </w:pPr>
      <w:rPr>
        <w:rFonts w:hint="default"/>
        <w:i w:val="0"/>
      </w:rPr>
    </w:lvl>
    <w:lvl w:ilvl="6">
      <w:start w:val="1"/>
      <w:numFmt w:val="decimal"/>
      <w:lvlText w:val="%1.%2.%3.%4.%5.%6.%7."/>
      <w:lvlJc w:val="left"/>
      <w:pPr>
        <w:ind w:left="4140" w:hanging="1440"/>
      </w:pPr>
      <w:rPr>
        <w:rFonts w:hint="default"/>
        <w:i w:val="0"/>
      </w:rPr>
    </w:lvl>
    <w:lvl w:ilvl="7">
      <w:start w:val="1"/>
      <w:numFmt w:val="decimal"/>
      <w:lvlText w:val="%1.%2.%3.%4.%5.%6.%7.%8."/>
      <w:lvlJc w:val="left"/>
      <w:pPr>
        <w:ind w:left="4590" w:hanging="1440"/>
      </w:pPr>
      <w:rPr>
        <w:rFonts w:hint="default"/>
        <w:i w:val="0"/>
      </w:rPr>
    </w:lvl>
    <w:lvl w:ilvl="8">
      <w:start w:val="1"/>
      <w:numFmt w:val="decimal"/>
      <w:lvlText w:val="%1.%2.%3.%4.%5.%6.%7.%8.%9."/>
      <w:lvlJc w:val="left"/>
      <w:pPr>
        <w:ind w:left="5400" w:hanging="1800"/>
      </w:pPr>
      <w:rPr>
        <w:rFonts w:hint="default"/>
        <w:i w:val="0"/>
      </w:rPr>
    </w:lvl>
  </w:abstractNum>
  <w:abstractNum w:abstractNumId="40" w15:restartNumberingAfterBreak="0">
    <w:nsid w:val="769E6FEC"/>
    <w:multiLevelType w:val="multilevel"/>
    <w:tmpl w:val="172C6968"/>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1" w15:restartNumberingAfterBreak="0">
    <w:nsid w:val="7A37712D"/>
    <w:multiLevelType w:val="hybridMultilevel"/>
    <w:tmpl w:val="F18E8000"/>
    <w:lvl w:ilvl="0" w:tplc="2AD22F8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AC22637"/>
    <w:multiLevelType w:val="multilevel"/>
    <w:tmpl w:val="A956E23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1A1FD6"/>
    <w:multiLevelType w:val="hybridMultilevel"/>
    <w:tmpl w:val="F9409F8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4" w15:restartNumberingAfterBreak="0">
    <w:nsid w:val="7E0675F0"/>
    <w:multiLevelType w:val="multilevel"/>
    <w:tmpl w:val="93B40432"/>
    <w:lvl w:ilvl="0">
      <w:start w:val="10"/>
      <w:numFmt w:val="decimal"/>
      <w:lvlText w:val="%1."/>
      <w:lvlJc w:val="left"/>
      <w:pPr>
        <w:ind w:left="405" w:hanging="405"/>
      </w:pPr>
      <w:rPr>
        <w:rFonts w:hint="default"/>
      </w:rPr>
    </w:lvl>
    <w:lvl w:ilvl="1">
      <w:start w:val="1"/>
      <w:numFmt w:val="decimal"/>
      <w:lvlText w:val="%1.%2."/>
      <w:lvlJc w:val="left"/>
      <w:pPr>
        <w:ind w:left="1485" w:hanging="40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5" w15:restartNumberingAfterBreak="0">
    <w:nsid w:val="7F8F5290"/>
    <w:multiLevelType w:val="hybridMultilevel"/>
    <w:tmpl w:val="3880178C"/>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426579580">
    <w:abstractNumId w:val="0"/>
  </w:num>
  <w:num w:numId="2" w16cid:durableId="161745898">
    <w:abstractNumId w:val="26"/>
  </w:num>
  <w:num w:numId="3" w16cid:durableId="519055319">
    <w:abstractNumId w:val="43"/>
  </w:num>
  <w:num w:numId="4" w16cid:durableId="1591163407">
    <w:abstractNumId w:val="45"/>
  </w:num>
  <w:num w:numId="5" w16cid:durableId="1640302674">
    <w:abstractNumId w:val="28"/>
  </w:num>
  <w:num w:numId="6" w16cid:durableId="891618581">
    <w:abstractNumId w:val="22"/>
  </w:num>
  <w:num w:numId="7" w16cid:durableId="186530534">
    <w:abstractNumId w:val="36"/>
  </w:num>
  <w:num w:numId="8" w16cid:durableId="1142887431">
    <w:abstractNumId w:val="21"/>
  </w:num>
  <w:num w:numId="9" w16cid:durableId="1068500760">
    <w:abstractNumId w:val="13"/>
  </w:num>
  <w:num w:numId="10" w16cid:durableId="240994755">
    <w:abstractNumId w:val="35"/>
  </w:num>
  <w:num w:numId="11" w16cid:durableId="543097274">
    <w:abstractNumId w:val="10"/>
  </w:num>
  <w:num w:numId="12" w16cid:durableId="1547832265">
    <w:abstractNumId w:val="19"/>
  </w:num>
  <w:num w:numId="13" w16cid:durableId="2027905331">
    <w:abstractNumId w:val="12"/>
  </w:num>
  <w:num w:numId="14" w16cid:durableId="1415084140">
    <w:abstractNumId w:val="33"/>
  </w:num>
  <w:num w:numId="15" w16cid:durableId="534277138">
    <w:abstractNumId w:val="38"/>
  </w:num>
  <w:num w:numId="16" w16cid:durableId="2144882174">
    <w:abstractNumId w:val="29"/>
  </w:num>
  <w:num w:numId="17" w16cid:durableId="1295329530">
    <w:abstractNumId w:val="16"/>
  </w:num>
  <w:num w:numId="18" w16cid:durableId="1018696204">
    <w:abstractNumId w:val="14"/>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527749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913588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3234099">
    <w:abstractNumId w:val="32"/>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47021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89835221">
    <w:abstractNumId w:val="11"/>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77108018">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91629853">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3522799">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9429826">
    <w:abstractNumId w:val="3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8953692">
    <w:abstractNumId w:val="8"/>
  </w:num>
  <w:num w:numId="29" w16cid:durableId="618875596">
    <w:abstractNumId w:val="17"/>
  </w:num>
  <w:num w:numId="30" w16cid:durableId="809858243">
    <w:abstractNumId w:val="34"/>
  </w:num>
  <w:num w:numId="31" w16cid:durableId="593905540">
    <w:abstractNumId w:val="25"/>
  </w:num>
  <w:num w:numId="32" w16cid:durableId="2079397544">
    <w:abstractNumId w:val="44"/>
  </w:num>
  <w:num w:numId="33" w16cid:durableId="867987769">
    <w:abstractNumId w:val="18"/>
  </w:num>
  <w:num w:numId="34" w16cid:durableId="1220288963">
    <w:abstractNumId w:val="9"/>
  </w:num>
  <w:num w:numId="35" w16cid:durableId="1152985636">
    <w:abstractNumId w:val="20"/>
  </w:num>
  <w:num w:numId="36" w16cid:durableId="1901478409">
    <w:abstractNumId w:val="24"/>
  </w:num>
  <w:num w:numId="37" w16cid:durableId="97222169">
    <w:abstractNumId w:val="40"/>
  </w:num>
  <w:num w:numId="38" w16cid:durableId="905918885">
    <w:abstractNumId w:val="39"/>
  </w:num>
  <w:num w:numId="39" w16cid:durableId="1300961118">
    <w:abstractNumId w:val="30"/>
  </w:num>
  <w:num w:numId="40" w16cid:durableId="1342588425">
    <w:abstractNumId w:val="4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40"/>
    <w:rsid w:val="00007CF3"/>
    <w:rsid w:val="0001365D"/>
    <w:rsid w:val="00017B0C"/>
    <w:rsid w:val="00017B22"/>
    <w:rsid w:val="000209FF"/>
    <w:rsid w:val="00022E7F"/>
    <w:rsid w:val="00023345"/>
    <w:rsid w:val="00023E6F"/>
    <w:rsid w:val="00025F9E"/>
    <w:rsid w:val="0003027F"/>
    <w:rsid w:val="00030EE5"/>
    <w:rsid w:val="00032356"/>
    <w:rsid w:val="00037194"/>
    <w:rsid w:val="0003736D"/>
    <w:rsid w:val="00040DBD"/>
    <w:rsid w:val="00041507"/>
    <w:rsid w:val="00042487"/>
    <w:rsid w:val="00042CDB"/>
    <w:rsid w:val="0004559F"/>
    <w:rsid w:val="00045D00"/>
    <w:rsid w:val="00047C3C"/>
    <w:rsid w:val="000525D5"/>
    <w:rsid w:val="000527C3"/>
    <w:rsid w:val="00053F17"/>
    <w:rsid w:val="0005503D"/>
    <w:rsid w:val="0006150D"/>
    <w:rsid w:val="000643A4"/>
    <w:rsid w:val="00064D0D"/>
    <w:rsid w:val="00066D10"/>
    <w:rsid w:val="0006730C"/>
    <w:rsid w:val="00067B0F"/>
    <w:rsid w:val="00071201"/>
    <w:rsid w:val="00071390"/>
    <w:rsid w:val="000739BC"/>
    <w:rsid w:val="000779E8"/>
    <w:rsid w:val="00081061"/>
    <w:rsid w:val="000862D7"/>
    <w:rsid w:val="0009056A"/>
    <w:rsid w:val="00091FBF"/>
    <w:rsid w:val="00094BB3"/>
    <w:rsid w:val="000A1495"/>
    <w:rsid w:val="000A23CF"/>
    <w:rsid w:val="000A4FFF"/>
    <w:rsid w:val="000B03B2"/>
    <w:rsid w:val="000B0A82"/>
    <w:rsid w:val="000B39FD"/>
    <w:rsid w:val="000C238D"/>
    <w:rsid w:val="000C310C"/>
    <w:rsid w:val="000D2F37"/>
    <w:rsid w:val="000D300B"/>
    <w:rsid w:val="000D4540"/>
    <w:rsid w:val="000D6D90"/>
    <w:rsid w:val="000E0EB8"/>
    <w:rsid w:val="000E4BCD"/>
    <w:rsid w:val="000F1BBF"/>
    <w:rsid w:val="000F44EA"/>
    <w:rsid w:val="001016D4"/>
    <w:rsid w:val="001044F9"/>
    <w:rsid w:val="00106798"/>
    <w:rsid w:val="0011003D"/>
    <w:rsid w:val="001113D2"/>
    <w:rsid w:val="001122B7"/>
    <w:rsid w:val="00112716"/>
    <w:rsid w:val="00116AF3"/>
    <w:rsid w:val="00124A75"/>
    <w:rsid w:val="00124B62"/>
    <w:rsid w:val="00127495"/>
    <w:rsid w:val="001274E7"/>
    <w:rsid w:val="0013260E"/>
    <w:rsid w:val="001369A4"/>
    <w:rsid w:val="00140414"/>
    <w:rsid w:val="0014336F"/>
    <w:rsid w:val="0014662D"/>
    <w:rsid w:val="00147132"/>
    <w:rsid w:val="001516F1"/>
    <w:rsid w:val="001520B8"/>
    <w:rsid w:val="00152690"/>
    <w:rsid w:val="001526D2"/>
    <w:rsid w:val="00161751"/>
    <w:rsid w:val="001621F6"/>
    <w:rsid w:val="001644EF"/>
    <w:rsid w:val="00167752"/>
    <w:rsid w:val="00170379"/>
    <w:rsid w:val="00171D9A"/>
    <w:rsid w:val="00172FCC"/>
    <w:rsid w:val="00173306"/>
    <w:rsid w:val="00174A66"/>
    <w:rsid w:val="00177305"/>
    <w:rsid w:val="001774A5"/>
    <w:rsid w:val="00183729"/>
    <w:rsid w:val="00184C9E"/>
    <w:rsid w:val="001857F6"/>
    <w:rsid w:val="001865F4"/>
    <w:rsid w:val="00187A81"/>
    <w:rsid w:val="001963BF"/>
    <w:rsid w:val="001964D6"/>
    <w:rsid w:val="00197CC3"/>
    <w:rsid w:val="001A7827"/>
    <w:rsid w:val="001B2D93"/>
    <w:rsid w:val="001B399C"/>
    <w:rsid w:val="001B4CAC"/>
    <w:rsid w:val="001C37D5"/>
    <w:rsid w:val="001C406B"/>
    <w:rsid w:val="001C7348"/>
    <w:rsid w:val="001C781C"/>
    <w:rsid w:val="001D046F"/>
    <w:rsid w:val="001D1071"/>
    <w:rsid w:val="001D20E5"/>
    <w:rsid w:val="001D49F1"/>
    <w:rsid w:val="001E084A"/>
    <w:rsid w:val="001E4E1E"/>
    <w:rsid w:val="001E6620"/>
    <w:rsid w:val="001E688A"/>
    <w:rsid w:val="001E7C76"/>
    <w:rsid w:val="001E7E9D"/>
    <w:rsid w:val="001F25A7"/>
    <w:rsid w:val="001F29C3"/>
    <w:rsid w:val="001F3892"/>
    <w:rsid w:val="001F4DC7"/>
    <w:rsid w:val="001F53F5"/>
    <w:rsid w:val="001F7830"/>
    <w:rsid w:val="00200B35"/>
    <w:rsid w:val="002016F2"/>
    <w:rsid w:val="0020282B"/>
    <w:rsid w:val="00206A38"/>
    <w:rsid w:val="00207619"/>
    <w:rsid w:val="00213884"/>
    <w:rsid w:val="00215295"/>
    <w:rsid w:val="002163EC"/>
    <w:rsid w:val="00216BCD"/>
    <w:rsid w:val="002201D3"/>
    <w:rsid w:val="00221561"/>
    <w:rsid w:val="00223AE9"/>
    <w:rsid w:val="00224E94"/>
    <w:rsid w:val="00230CDC"/>
    <w:rsid w:val="00231010"/>
    <w:rsid w:val="002314F1"/>
    <w:rsid w:val="00233DF1"/>
    <w:rsid w:val="00234194"/>
    <w:rsid w:val="00235440"/>
    <w:rsid w:val="00237040"/>
    <w:rsid w:val="00237C02"/>
    <w:rsid w:val="00240BA9"/>
    <w:rsid w:val="0024221C"/>
    <w:rsid w:val="00244954"/>
    <w:rsid w:val="0024570B"/>
    <w:rsid w:val="002540EA"/>
    <w:rsid w:val="00256F88"/>
    <w:rsid w:val="0025723A"/>
    <w:rsid w:val="00257301"/>
    <w:rsid w:val="00261A14"/>
    <w:rsid w:val="00263E18"/>
    <w:rsid w:val="002654B8"/>
    <w:rsid w:val="00266FE5"/>
    <w:rsid w:val="00272893"/>
    <w:rsid w:val="00280444"/>
    <w:rsid w:val="00281E2D"/>
    <w:rsid w:val="00282213"/>
    <w:rsid w:val="00285C82"/>
    <w:rsid w:val="002865C1"/>
    <w:rsid w:val="00286E7A"/>
    <w:rsid w:val="0029163D"/>
    <w:rsid w:val="002B2C10"/>
    <w:rsid w:val="002B486C"/>
    <w:rsid w:val="002B587C"/>
    <w:rsid w:val="002B5A63"/>
    <w:rsid w:val="002C0345"/>
    <w:rsid w:val="002D38A3"/>
    <w:rsid w:val="002D60F3"/>
    <w:rsid w:val="002D7220"/>
    <w:rsid w:val="002D7769"/>
    <w:rsid w:val="002E08A7"/>
    <w:rsid w:val="002E11C8"/>
    <w:rsid w:val="002E1A5B"/>
    <w:rsid w:val="002E2478"/>
    <w:rsid w:val="002E3D29"/>
    <w:rsid w:val="002F0653"/>
    <w:rsid w:val="002F292B"/>
    <w:rsid w:val="00301D15"/>
    <w:rsid w:val="0030294F"/>
    <w:rsid w:val="0030622B"/>
    <w:rsid w:val="00311290"/>
    <w:rsid w:val="003117CE"/>
    <w:rsid w:val="00311FFA"/>
    <w:rsid w:val="00316715"/>
    <w:rsid w:val="003175B3"/>
    <w:rsid w:val="00320023"/>
    <w:rsid w:val="00320E1B"/>
    <w:rsid w:val="0032341A"/>
    <w:rsid w:val="00325F8C"/>
    <w:rsid w:val="00330930"/>
    <w:rsid w:val="00331BC6"/>
    <w:rsid w:val="003455CB"/>
    <w:rsid w:val="00345BA7"/>
    <w:rsid w:val="00346E5D"/>
    <w:rsid w:val="0035454E"/>
    <w:rsid w:val="00362D45"/>
    <w:rsid w:val="00365360"/>
    <w:rsid w:val="003668FB"/>
    <w:rsid w:val="00367619"/>
    <w:rsid w:val="0037018C"/>
    <w:rsid w:val="00377016"/>
    <w:rsid w:val="0037732C"/>
    <w:rsid w:val="00380490"/>
    <w:rsid w:val="0038191C"/>
    <w:rsid w:val="003836E0"/>
    <w:rsid w:val="00384399"/>
    <w:rsid w:val="00384484"/>
    <w:rsid w:val="0038460C"/>
    <w:rsid w:val="00385CC7"/>
    <w:rsid w:val="0039271A"/>
    <w:rsid w:val="00392CFA"/>
    <w:rsid w:val="003945BE"/>
    <w:rsid w:val="00395111"/>
    <w:rsid w:val="003957C4"/>
    <w:rsid w:val="00396AC7"/>
    <w:rsid w:val="003A0B96"/>
    <w:rsid w:val="003A3CF1"/>
    <w:rsid w:val="003B2549"/>
    <w:rsid w:val="003B256B"/>
    <w:rsid w:val="003B376D"/>
    <w:rsid w:val="003B64BD"/>
    <w:rsid w:val="003C017D"/>
    <w:rsid w:val="003C3183"/>
    <w:rsid w:val="003C3AAA"/>
    <w:rsid w:val="003C733E"/>
    <w:rsid w:val="003D0457"/>
    <w:rsid w:val="003D38EA"/>
    <w:rsid w:val="003D3E63"/>
    <w:rsid w:val="003D585B"/>
    <w:rsid w:val="003D638A"/>
    <w:rsid w:val="003E1268"/>
    <w:rsid w:val="003E2473"/>
    <w:rsid w:val="003E47ED"/>
    <w:rsid w:val="003E5AE9"/>
    <w:rsid w:val="003E7229"/>
    <w:rsid w:val="003E7468"/>
    <w:rsid w:val="003E789B"/>
    <w:rsid w:val="003F03D0"/>
    <w:rsid w:val="003F0590"/>
    <w:rsid w:val="003F2714"/>
    <w:rsid w:val="003F2BA5"/>
    <w:rsid w:val="003F2D01"/>
    <w:rsid w:val="003F668B"/>
    <w:rsid w:val="003F6BA4"/>
    <w:rsid w:val="00401C30"/>
    <w:rsid w:val="00404844"/>
    <w:rsid w:val="00404D03"/>
    <w:rsid w:val="004103EA"/>
    <w:rsid w:val="00410B40"/>
    <w:rsid w:val="00411B7D"/>
    <w:rsid w:val="00416900"/>
    <w:rsid w:val="00420813"/>
    <w:rsid w:val="00420CAC"/>
    <w:rsid w:val="00422D53"/>
    <w:rsid w:val="00423D1B"/>
    <w:rsid w:val="00425B3A"/>
    <w:rsid w:val="004277A5"/>
    <w:rsid w:val="00427FC4"/>
    <w:rsid w:val="0043116E"/>
    <w:rsid w:val="00432350"/>
    <w:rsid w:val="00433664"/>
    <w:rsid w:val="004357D3"/>
    <w:rsid w:val="004404C1"/>
    <w:rsid w:val="00446984"/>
    <w:rsid w:val="004532A0"/>
    <w:rsid w:val="00456617"/>
    <w:rsid w:val="00456D66"/>
    <w:rsid w:val="0046179D"/>
    <w:rsid w:val="00470D75"/>
    <w:rsid w:val="00473A8C"/>
    <w:rsid w:val="00475302"/>
    <w:rsid w:val="004871DB"/>
    <w:rsid w:val="00491699"/>
    <w:rsid w:val="0049341F"/>
    <w:rsid w:val="004939EE"/>
    <w:rsid w:val="0049536A"/>
    <w:rsid w:val="00497511"/>
    <w:rsid w:val="004B2D93"/>
    <w:rsid w:val="004B33B9"/>
    <w:rsid w:val="004B4600"/>
    <w:rsid w:val="004B5171"/>
    <w:rsid w:val="004C33CB"/>
    <w:rsid w:val="004C4EB8"/>
    <w:rsid w:val="004C6594"/>
    <w:rsid w:val="004D5DCB"/>
    <w:rsid w:val="004E1B55"/>
    <w:rsid w:val="004E4D77"/>
    <w:rsid w:val="004E6B61"/>
    <w:rsid w:val="004F1F22"/>
    <w:rsid w:val="004F24DE"/>
    <w:rsid w:val="004F343A"/>
    <w:rsid w:val="004F5BBC"/>
    <w:rsid w:val="00503D45"/>
    <w:rsid w:val="00506E0A"/>
    <w:rsid w:val="0051064B"/>
    <w:rsid w:val="0051149F"/>
    <w:rsid w:val="005139E8"/>
    <w:rsid w:val="00520A94"/>
    <w:rsid w:val="005212C6"/>
    <w:rsid w:val="005241BA"/>
    <w:rsid w:val="0052511C"/>
    <w:rsid w:val="0052602E"/>
    <w:rsid w:val="00526955"/>
    <w:rsid w:val="00527966"/>
    <w:rsid w:val="0053569B"/>
    <w:rsid w:val="00536858"/>
    <w:rsid w:val="005402EC"/>
    <w:rsid w:val="00540681"/>
    <w:rsid w:val="005419EC"/>
    <w:rsid w:val="00543486"/>
    <w:rsid w:val="00552506"/>
    <w:rsid w:val="00552A11"/>
    <w:rsid w:val="0055304B"/>
    <w:rsid w:val="0055309B"/>
    <w:rsid w:val="00553514"/>
    <w:rsid w:val="005545A5"/>
    <w:rsid w:val="00554CD8"/>
    <w:rsid w:val="005568FC"/>
    <w:rsid w:val="00560AA9"/>
    <w:rsid w:val="0056550E"/>
    <w:rsid w:val="00566D6E"/>
    <w:rsid w:val="005678B1"/>
    <w:rsid w:val="00570F4F"/>
    <w:rsid w:val="00571AC2"/>
    <w:rsid w:val="0057613F"/>
    <w:rsid w:val="00584B96"/>
    <w:rsid w:val="00585715"/>
    <w:rsid w:val="00592C3A"/>
    <w:rsid w:val="00593CAE"/>
    <w:rsid w:val="00595236"/>
    <w:rsid w:val="005A0C3D"/>
    <w:rsid w:val="005A2000"/>
    <w:rsid w:val="005A572C"/>
    <w:rsid w:val="005A7F1E"/>
    <w:rsid w:val="005B2835"/>
    <w:rsid w:val="005B3F87"/>
    <w:rsid w:val="005B59A8"/>
    <w:rsid w:val="005B6202"/>
    <w:rsid w:val="005B7DEF"/>
    <w:rsid w:val="005C6617"/>
    <w:rsid w:val="005D0AA1"/>
    <w:rsid w:val="005D14D5"/>
    <w:rsid w:val="005D2BDE"/>
    <w:rsid w:val="005D2D86"/>
    <w:rsid w:val="005D4A0A"/>
    <w:rsid w:val="005D5074"/>
    <w:rsid w:val="005D7098"/>
    <w:rsid w:val="005D7473"/>
    <w:rsid w:val="005E1F6C"/>
    <w:rsid w:val="005F03D2"/>
    <w:rsid w:val="005F2C64"/>
    <w:rsid w:val="0060027C"/>
    <w:rsid w:val="0060066C"/>
    <w:rsid w:val="00600DA5"/>
    <w:rsid w:val="00601DFD"/>
    <w:rsid w:val="006021D2"/>
    <w:rsid w:val="00603438"/>
    <w:rsid w:val="00607DCB"/>
    <w:rsid w:val="00610562"/>
    <w:rsid w:val="0061741F"/>
    <w:rsid w:val="00620445"/>
    <w:rsid w:val="0062543C"/>
    <w:rsid w:val="0062559F"/>
    <w:rsid w:val="00627225"/>
    <w:rsid w:val="006326AA"/>
    <w:rsid w:val="00635C90"/>
    <w:rsid w:val="00646778"/>
    <w:rsid w:val="00650D2A"/>
    <w:rsid w:val="00651CB7"/>
    <w:rsid w:val="00654F8B"/>
    <w:rsid w:val="00655669"/>
    <w:rsid w:val="00667666"/>
    <w:rsid w:val="00667E0A"/>
    <w:rsid w:val="006702BE"/>
    <w:rsid w:val="00672280"/>
    <w:rsid w:val="006726C4"/>
    <w:rsid w:val="00675543"/>
    <w:rsid w:val="0067645C"/>
    <w:rsid w:val="006865FF"/>
    <w:rsid w:val="00690EC5"/>
    <w:rsid w:val="006A2C14"/>
    <w:rsid w:val="006A3840"/>
    <w:rsid w:val="006A5C5D"/>
    <w:rsid w:val="006B1307"/>
    <w:rsid w:val="006B6DC7"/>
    <w:rsid w:val="006C0454"/>
    <w:rsid w:val="006C2640"/>
    <w:rsid w:val="006C28A5"/>
    <w:rsid w:val="006D1802"/>
    <w:rsid w:val="006D6438"/>
    <w:rsid w:val="006E2646"/>
    <w:rsid w:val="006E4E32"/>
    <w:rsid w:val="006F068A"/>
    <w:rsid w:val="006F2B46"/>
    <w:rsid w:val="00704314"/>
    <w:rsid w:val="00706DF5"/>
    <w:rsid w:val="00713E66"/>
    <w:rsid w:val="0071691C"/>
    <w:rsid w:val="007211C4"/>
    <w:rsid w:val="00736529"/>
    <w:rsid w:val="00742165"/>
    <w:rsid w:val="00745B62"/>
    <w:rsid w:val="00751157"/>
    <w:rsid w:val="00752515"/>
    <w:rsid w:val="00755D8E"/>
    <w:rsid w:val="00756124"/>
    <w:rsid w:val="00756D41"/>
    <w:rsid w:val="00757061"/>
    <w:rsid w:val="00757275"/>
    <w:rsid w:val="0076119D"/>
    <w:rsid w:val="007623C1"/>
    <w:rsid w:val="0076295E"/>
    <w:rsid w:val="00764548"/>
    <w:rsid w:val="00766F4D"/>
    <w:rsid w:val="007726D7"/>
    <w:rsid w:val="0077441C"/>
    <w:rsid w:val="00774AA0"/>
    <w:rsid w:val="007759AA"/>
    <w:rsid w:val="00776BA1"/>
    <w:rsid w:val="00782F23"/>
    <w:rsid w:val="00784963"/>
    <w:rsid w:val="00785335"/>
    <w:rsid w:val="007855C7"/>
    <w:rsid w:val="00785859"/>
    <w:rsid w:val="00786E03"/>
    <w:rsid w:val="00794B7B"/>
    <w:rsid w:val="007953EC"/>
    <w:rsid w:val="007973EF"/>
    <w:rsid w:val="00797716"/>
    <w:rsid w:val="007A0336"/>
    <w:rsid w:val="007C02E1"/>
    <w:rsid w:val="007C04DD"/>
    <w:rsid w:val="007C20FC"/>
    <w:rsid w:val="007C4FDF"/>
    <w:rsid w:val="007C57CA"/>
    <w:rsid w:val="007C5BB7"/>
    <w:rsid w:val="007D2086"/>
    <w:rsid w:val="007D6B01"/>
    <w:rsid w:val="007E0843"/>
    <w:rsid w:val="007E1B00"/>
    <w:rsid w:val="007E483E"/>
    <w:rsid w:val="007E4C3F"/>
    <w:rsid w:val="007F1AB2"/>
    <w:rsid w:val="007F21A6"/>
    <w:rsid w:val="007F2841"/>
    <w:rsid w:val="007F420C"/>
    <w:rsid w:val="007F4E61"/>
    <w:rsid w:val="007F5107"/>
    <w:rsid w:val="007F5B2B"/>
    <w:rsid w:val="007F73DE"/>
    <w:rsid w:val="00800B6D"/>
    <w:rsid w:val="0080187E"/>
    <w:rsid w:val="00804B60"/>
    <w:rsid w:val="00806F85"/>
    <w:rsid w:val="00813E6E"/>
    <w:rsid w:val="00814E97"/>
    <w:rsid w:val="008168D8"/>
    <w:rsid w:val="00827895"/>
    <w:rsid w:val="008338B1"/>
    <w:rsid w:val="00834EFB"/>
    <w:rsid w:val="008360DE"/>
    <w:rsid w:val="0084207D"/>
    <w:rsid w:val="008508B0"/>
    <w:rsid w:val="00850DEF"/>
    <w:rsid w:val="00852988"/>
    <w:rsid w:val="00853EAF"/>
    <w:rsid w:val="00857A38"/>
    <w:rsid w:val="0086179C"/>
    <w:rsid w:val="008632E9"/>
    <w:rsid w:val="0086389E"/>
    <w:rsid w:val="0087497B"/>
    <w:rsid w:val="00876A18"/>
    <w:rsid w:val="00877F0E"/>
    <w:rsid w:val="00887456"/>
    <w:rsid w:val="008908ED"/>
    <w:rsid w:val="00897738"/>
    <w:rsid w:val="008A2763"/>
    <w:rsid w:val="008A3421"/>
    <w:rsid w:val="008A3886"/>
    <w:rsid w:val="008A3DB1"/>
    <w:rsid w:val="008A66C8"/>
    <w:rsid w:val="008A7AF6"/>
    <w:rsid w:val="008A7FF3"/>
    <w:rsid w:val="008B08DD"/>
    <w:rsid w:val="008B10D6"/>
    <w:rsid w:val="008B4A1D"/>
    <w:rsid w:val="008B644E"/>
    <w:rsid w:val="008C3B3D"/>
    <w:rsid w:val="008D6D7D"/>
    <w:rsid w:val="008D729E"/>
    <w:rsid w:val="008E11A1"/>
    <w:rsid w:val="008E1B6C"/>
    <w:rsid w:val="008E3E73"/>
    <w:rsid w:val="008F2614"/>
    <w:rsid w:val="00901EE0"/>
    <w:rsid w:val="00905256"/>
    <w:rsid w:val="0090581F"/>
    <w:rsid w:val="00911134"/>
    <w:rsid w:val="00911196"/>
    <w:rsid w:val="00912D4D"/>
    <w:rsid w:val="009148BD"/>
    <w:rsid w:val="0091590D"/>
    <w:rsid w:val="009212E6"/>
    <w:rsid w:val="00930119"/>
    <w:rsid w:val="00930E5B"/>
    <w:rsid w:val="00936AE1"/>
    <w:rsid w:val="009417C0"/>
    <w:rsid w:val="0094676E"/>
    <w:rsid w:val="00954CF7"/>
    <w:rsid w:val="00957912"/>
    <w:rsid w:val="0096354E"/>
    <w:rsid w:val="00970964"/>
    <w:rsid w:val="00971533"/>
    <w:rsid w:val="009728BF"/>
    <w:rsid w:val="00972B9E"/>
    <w:rsid w:val="009757EC"/>
    <w:rsid w:val="009831A4"/>
    <w:rsid w:val="009932A4"/>
    <w:rsid w:val="009A1FB8"/>
    <w:rsid w:val="009A2916"/>
    <w:rsid w:val="009A35E2"/>
    <w:rsid w:val="009A60D1"/>
    <w:rsid w:val="009A65CF"/>
    <w:rsid w:val="009A7429"/>
    <w:rsid w:val="009A7951"/>
    <w:rsid w:val="009B1C58"/>
    <w:rsid w:val="009B39EB"/>
    <w:rsid w:val="009B3D5A"/>
    <w:rsid w:val="009B6625"/>
    <w:rsid w:val="009C0B41"/>
    <w:rsid w:val="009C31A2"/>
    <w:rsid w:val="009C3D14"/>
    <w:rsid w:val="009C555A"/>
    <w:rsid w:val="009C5FCE"/>
    <w:rsid w:val="009C6FAE"/>
    <w:rsid w:val="009C7AC2"/>
    <w:rsid w:val="009D290B"/>
    <w:rsid w:val="009D3783"/>
    <w:rsid w:val="009E06FD"/>
    <w:rsid w:val="009E3A68"/>
    <w:rsid w:val="009E55F5"/>
    <w:rsid w:val="009F2436"/>
    <w:rsid w:val="009F369E"/>
    <w:rsid w:val="009F65FC"/>
    <w:rsid w:val="00A01091"/>
    <w:rsid w:val="00A02A46"/>
    <w:rsid w:val="00A11D3E"/>
    <w:rsid w:val="00A16F28"/>
    <w:rsid w:val="00A206B0"/>
    <w:rsid w:val="00A248A7"/>
    <w:rsid w:val="00A27440"/>
    <w:rsid w:val="00A3025A"/>
    <w:rsid w:val="00A32D53"/>
    <w:rsid w:val="00A33E4B"/>
    <w:rsid w:val="00A35323"/>
    <w:rsid w:val="00A37D7A"/>
    <w:rsid w:val="00A43A1E"/>
    <w:rsid w:val="00A470E8"/>
    <w:rsid w:val="00A54B2B"/>
    <w:rsid w:val="00A60F21"/>
    <w:rsid w:val="00A72D30"/>
    <w:rsid w:val="00A90963"/>
    <w:rsid w:val="00A937F6"/>
    <w:rsid w:val="00A9698E"/>
    <w:rsid w:val="00AA4916"/>
    <w:rsid w:val="00AA6826"/>
    <w:rsid w:val="00AB2BE9"/>
    <w:rsid w:val="00AB5498"/>
    <w:rsid w:val="00AC3899"/>
    <w:rsid w:val="00AC3A82"/>
    <w:rsid w:val="00AC53B6"/>
    <w:rsid w:val="00AC7097"/>
    <w:rsid w:val="00AD2306"/>
    <w:rsid w:val="00AD3FAB"/>
    <w:rsid w:val="00AD5EFE"/>
    <w:rsid w:val="00AE3B6C"/>
    <w:rsid w:val="00AE4398"/>
    <w:rsid w:val="00AF162F"/>
    <w:rsid w:val="00AF1EB2"/>
    <w:rsid w:val="00AF216F"/>
    <w:rsid w:val="00AF2ADC"/>
    <w:rsid w:val="00AF598D"/>
    <w:rsid w:val="00B01D11"/>
    <w:rsid w:val="00B0220B"/>
    <w:rsid w:val="00B104EF"/>
    <w:rsid w:val="00B16E81"/>
    <w:rsid w:val="00B20016"/>
    <w:rsid w:val="00B202C3"/>
    <w:rsid w:val="00B23536"/>
    <w:rsid w:val="00B23C32"/>
    <w:rsid w:val="00B24A4B"/>
    <w:rsid w:val="00B266CA"/>
    <w:rsid w:val="00B30CD1"/>
    <w:rsid w:val="00B31C77"/>
    <w:rsid w:val="00B31F73"/>
    <w:rsid w:val="00B342B9"/>
    <w:rsid w:val="00B34EE7"/>
    <w:rsid w:val="00B36882"/>
    <w:rsid w:val="00B404CB"/>
    <w:rsid w:val="00B41502"/>
    <w:rsid w:val="00B43A17"/>
    <w:rsid w:val="00B470EC"/>
    <w:rsid w:val="00B5245E"/>
    <w:rsid w:val="00B5394A"/>
    <w:rsid w:val="00B5496A"/>
    <w:rsid w:val="00B606CA"/>
    <w:rsid w:val="00B6165F"/>
    <w:rsid w:val="00B62EE0"/>
    <w:rsid w:val="00B66045"/>
    <w:rsid w:val="00B67D2C"/>
    <w:rsid w:val="00B7099F"/>
    <w:rsid w:val="00B72431"/>
    <w:rsid w:val="00B749D4"/>
    <w:rsid w:val="00B7626B"/>
    <w:rsid w:val="00B82516"/>
    <w:rsid w:val="00B831ED"/>
    <w:rsid w:val="00B83E8D"/>
    <w:rsid w:val="00B919FE"/>
    <w:rsid w:val="00B92481"/>
    <w:rsid w:val="00B95E23"/>
    <w:rsid w:val="00BA165C"/>
    <w:rsid w:val="00BA4AFC"/>
    <w:rsid w:val="00BA6524"/>
    <w:rsid w:val="00BA7259"/>
    <w:rsid w:val="00BB0144"/>
    <w:rsid w:val="00BB1B56"/>
    <w:rsid w:val="00BC0616"/>
    <w:rsid w:val="00BC09E6"/>
    <w:rsid w:val="00BC3475"/>
    <w:rsid w:val="00BE092B"/>
    <w:rsid w:val="00BE2B2D"/>
    <w:rsid w:val="00BE3B0C"/>
    <w:rsid w:val="00BF148B"/>
    <w:rsid w:val="00BF1880"/>
    <w:rsid w:val="00BF2B1E"/>
    <w:rsid w:val="00BF50FC"/>
    <w:rsid w:val="00BF5B8A"/>
    <w:rsid w:val="00C02E69"/>
    <w:rsid w:val="00C042B7"/>
    <w:rsid w:val="00C110EA"/>
    <w:rsid w:val="00C12334"/>
    <w:rsid w:val="00C12BA7"/>
    <w:rsid w:val="00C1491B"/>
    <w:rsid w:val="00C1765A"/>
    <w:rsid w:val="00C205A4"/>
    <w:rsid w:val="00C20CF0"/>
    <w:rsid w:val="00C21A77"/>
    <w:rsid w:val="00C235EF"/>
    <w:rsid w:val="00C23D13"/>
    <w:rsid w:val="00C27E71"/>
    <w:rsid w:val="00C30232"/>
    <w:rsid w:val="00C33ACF"/>
    <w:rsid w:val="00C34E86"/>
    <w:rsid w:val="00C36E56"/>
    <w:rsid w:val="00C4287F"/>
    <w:rsid w:val="00C47489"/>
    <w:rsid w:val="00C504F5"/>
    <w:rsid w:val="00C5216E"/>
    <w:rsid w:val="00C528C2"/>
    <w:rsid w:val="00C54A42"/>
    <w:rsid w:val="00C568A8"/>
    <w:rsid w:val="00C6387A"/>
    <w:rsid w:val="00C71AEF"/>
    <w:rsid w:val="00C7247E"/>
    <w:rsid w:val="00C73C3F"/>
    <w:rsid w:val="00C75A1B"/>
    <w:rsid w:val="00C75F6C"/>
    <w:rsid w:val="00C77CA5"/>
    <w:rsid w:val="00C82F55"/>
    <w:rsid w:val="00C909A3"/>
    <w:rsid w:val="00C90AA7"/>
    <w:rsid w:val="00C9537D"/>
    <w:rsid w:val="00CA047A"/>
    <w:rsid w:val="00CA110F"/>
    <w:rsid w:val="00CB0D36"/>
    <w:rsid w:val="00CB270F"/>
    <w:rsid w:val="00CB3BC1"/>
    <w:rsid w:val="00CB70DA"/>
    <w:rsid w:val="00CC05A7"/>
    <w:rsid w:val="00CC4432"/>
    <w:rsid w:val="00CD0DB8"/>
    <w:rsid w:val="00CD3C8F"/>
    <w:rsid w:val="00CD7A43"/>
    <w:rsid w:val="00CE2105"/>
    <w:rsid w:val="00CE2F7D"/>
    <w:rsid w:val="00CE6639"/>
    <w:rsid w:val="00CF7DD0"/>
    <w:rsid w:val="00D0140E"/>
    <w:rsid w:val="00D034C4"/>
    <w:rsid w:val="00D0705F"/>
    <w:rsid w:val="00D108DD"/>
    <w:rsid w:val="00D10B5A"/>
    <w:rsid w:val="00D13476"/>
    <w:rsid w:val="00D20EB0"/>
    <w:rsid w:val="00D2389C"/>
    <w:rsid w:val="00D26CC4"/>
    <w:rsid w:val="00D27B05"/>
    <w:rsid w:val="00D3368A"/>
    <w:rsid w:val="00D359AD"/>
    <w:rsid w:val="00D35F0D"/>
    <w:rsid w:val="00D37BA4"/>
    <w:rsid w:val="00D45DAD"/>
    <w:rsid w:val="00D469F4"/>
    <w:rsid w:val="00D4725A"/>
    <w:rsid w:val="00D472D5"/>
    <w:rsid w:val="00D50C4D"/>
    <w:rsid w:val="00D50E40"/>
    <w:rsid w:val="00D51812"/>
    <w:rsid w:val="00D551CA"/>
    <w:rsid w:val="00D573FF"/>
    <w:rsid w:val="00D664CB"/>
    <w:rsid w:val="00D71640"/>
    <w:rsid w:val="00D723D0"/>
    <w:rsid w:val="00D72F46"/>
    <w:rsid w:val="00D738BD"/>
    <w:rsid w:val="00D81CB8"/>
    <w:rsid w:val="00D85864"/>
    <w:rsid w:val="00D859B0"/>
    <w:rsid w:val="00D916B5"/>
    <w:rsid w:val="00DA5020"/>
    <w:rsid w:val="00DA6A0A"/>
    <w:rsid w:val="00DB20A5"/>
    <w:rsid w:val="00DB28A4"/>
    <w:rsid w:val="00DB46C7"/>
    <w:rsid w:val="00DB55E3"/>
    <w:rsid w:val="00DB69B4"/>
    <w:rsid w:val="00DB7B33"/>
    <w:rsid w:val="00DB7CFC"/>
    <w:rsid w:val="00DC1097"/>
    <w:rsid w:val="00DC612B"/>
    <w:rsid w:val="00DD005B"/>
    <w:rsid w:val="00DD1163"/>
    <w:rsid w:val="00DD1265"/>
    <w:rsid w:val="00DD206B"/>
    <w:rsid w:val="00DD4ECE"/>
    <w:rsid w:val="00DD59AB"/>
    <w:rsid w:val="00DE4D51"/>
    <w:rsid w:val="00DE7A5A"/>
    <w:rsid w:val="00DF002C"/>
    <w:rsid w:val="00DF13DB"/>
    <w:rsid w:val="00DF32EA"/>
    <w:rsid w:val="00DF58F4"/>
    <w:rsid w:val="00DF5B3D"/>
    <w:rsid w:val="00DF6371"/>
    <w:rsid w:val="00DF7078"/>
    <w:rsid w:val="00E0019F"/>
    <w:rsid w:val="00E03508"/>
    <w:rsid w:val="00E1284B"/>
    <w:rsid w:val="00E13728"/>
    <w:rsid w:val="00E14347"/>
    <w:rsid w:val="00E157A7"/>
    <w:rsid w:val="00E15B78"/>
    <w:rsid w:val="00E17D24"/>
    <w:rsid w:val="00E2037F"/>
    <w:rsid w:val="00E20E80"/>
    <w:rsid w:val="00E210C0"/>
    <w:rsid w:val="00E21546"/>
    <w:rsid w:val="00E238B6"/>
    <w:rsid w:val="00E27E69"/>
    <w:rsid w:val="00E30257"/>
    <w:rsid w:val="00E30FB7"/>
    <w:rsid w:val="00E311EA"/>
    <w:rsid w:val="00E32C20"/>
    <w:rsid w:val="00E415E7"/>
    <w:rsid w:val="00E44184"/>
    <w:rsid w:val="00E465C7"/>
    <w:rsid w:val="00E531A9"/>
    <w:rsid w:val="00E53346"/>
    <w:rsid w:val="00E54537"/>
    <w:rsid w:val="00E54D9D"/>
    <w:rsid w:val="00E6070E"/>
    <w:rsid w:val="00E623B4"/>
    <w:rsid w:val="00E659E8"/>
    <w:rsid w:val="00E66631"/>
    <w:rsid w:val="00E721F3"/>
    <w:rsid w:val="00E72B23"/>
    <w:rsid w:val="00E76395"/>
    <w:rsid w:val="00E81402"/>
    <w:rsid w:val="00E85008"/>
    <w:rsid w:val="00E8636B"/>
    <w:rsid w:val="00E92BD2"/>
    <w:rsid w:val="00E9622C"/>
    <w:rsid w:val="00E97E29"/>
    <w:rsid w:val="00E97F06"/>
    <w:rsid w:val="00EA0579"/>
    <w:rsid w:val="00EA17CA"/>
    <w:rsid w:val="00EA1CCE"/>
    <w:rsid w:val="00EA2611"/>
    <w:rsid w:val="00EA289B"/>
    <w:rsid w:val="00EA2945"/>
    <w:rsid w:val="00EA389B"/>
    <w:rsid w:val="00EA40F2"/>
    <w:rsid w:val="00EA4652"/>
    <w:rsid w:val="00EA46F0"/>
    <w:rsid w:val="00EB0CEC"/>
    <w:rsid w:val="00EB4BCE"/>
    <w:rsid w:val="00EB72BD"/>
    <w:rsid w:val="00ED09BD"/>
    <w:rsid w:val="00ED0A0E"/>
    <w:rsid w:val="00ED199D"/>
    <w:rsid w:val="00ED2FD9"/>
    <w:rsid w:val="00ED333E"/>
    <w:rsid w:val="00ED3548"/>
    <w:rsid w:val="00ED753A"/>
    <w:rsid w:val="00ED789A"/>
    <w:rsid w:val="00EE0A07"/>
    <w:rsid w:val="00EE7A08"/>
    <w:rsid w:val="00EF1A96"/>
    <w:rsid w:val="00EF1AA4"/>
    <w:rsid w:val="00EF7DD9"/>
    <w:rsid w:val="00F04BE7"/>
    <w:rsid w:val="00F13CED"/>
    <w:rsid w:val="00F1454F"/>
    <w:rsid w:val="00F162F1"/>
    <w:rsid w:val="00F162FE"/>
    <w:rsid w:val="00F22C49"/>
    <w:rsid w:val="00F23209"/>
    <w:rsid w:val="00F2529D"/>
    <w:rsid w:val="00F27039"/>
    <w:rsid w:val="00F32DB4"/>
    <w:rsid w:val="00F353B6"/>
    <w:rsid w:val="00F475BE"/>
    <w:rsid w:val="00F500C5"/>
    <w:rsid w:val="00F503AC"/>
    <w:rsid w:val="00F529C2"/>
    <w:rsid w:val="00F52F49"/>
    <w:rsid w:val="00F540D0"/>
    <w:rsid w:val="00F56B2B"/>
    <w:rsid w:val="00F576A2"/>
    <w:rsid w:val="00F623DA"/>
    <w:rsid w:val="00F63D5B"/>
    <w:rsid w:val="00F65A50"/>
    <w:rsid w:val="00F65C13"/>
    <w:rsid w:val="00F7729A"/>
    <w:rsid w:val="00F8021E"/>
    <w:rsid w:val="00F821C7"/>
    <w:rsid w:val="00F85CC2"/>
    <w:rsid w:val="00F877BB"/>
    <w:rsid w:val="00F93C98"/>
    <w:rsid w:val="00F93F3E"/>
    <w:rsid w:val="00F94656"/>
    <w:rsid w:val="00F96DA0"/>
    <w:rsid w:val="00FA03D7"/>
    <w:rsid w:val="00FA1817"/>
    <w:rsid w:val="00FA6295"/>
    <w:rsid w:val="00FB141F"/>
    <w:rsid w:val="00FB2D58"/>
    <w:rsid w:val="00FB3B2F"/>
    <w:rsid w:val="00FB4BE9"/>
    <w:rsid w:val="00FC0E64"/>
    <w:rsid w:val="00FC381C"/>
    <w:rsid w:val="00FC59A1"/>
    <w:rsid w:val="00FC60D5"/>
    <w:rsid w:val="00FD1F9D"/>
    <w:rsid w:val="00FD3100"/>
    <w:rsid w:val="00FD4CB0"/>
    <w:rsid w:val="00FD56A8"/>
    <w:rsid w:val="00FE00A4"/>
    <w:rsid w:val="00FE1B41"/>
    <w:rsid w:val="00FE4DB2"/>
    <w:rsid w:val="00FE5443"/>
    <w:rsid w:val="00FE58F6"/>
    <w:rsid w:val="00FE7A66"/>
    <w:rsid w:val="00FF1058"/>
    <w:rsid w:val="00FF156F"/>
    <w:rsid w:val="00FF1B93"/>
    <w:rsid w:val="00FF3835"/>
    <w:rsid w:val="00FF7D9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F31CA"/>
  <w15:docId w15:val="{913231F9-A918-4D2C-904A-22D69810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224E94"/>
  </w:style>
  <w:style w:type="paragraph" w:styleId="Virsraksts1">
    <w:name w:val="heading 1"/>
    <w:basedOn w:val="Parasts"/>
    <w:next w:val="Parasts"/>
    <w:link w:val="Virsraksts1Rakstz"/>
    <w:qFormat/>
    <w:rsid w:val="00A35323"/>
    <w:pPr>
      <w:keepNext/>
      <w:numPr>
        <w:numId w:val="1"/>
      </w:numPr>
      <w:suppressAutoHyphens/>
      <w:spacing w:after="0" w:line="240" w:lineRule="auto"/>
      <w:ind w:left="1080"/>
      <w:outlineLvl w:val="0"/>
    </w:pPr>
    <w:rPr>
      <w:rFonts w:ascii="Times New Roman" w:eastAsia="Times New Roman" w:hAnsi="Times New Roman" w:cs="Times New Roman"/>
      <w:b/>
      <w:bCs/>
      <w:szCs w:val="24"/>
      <w:lang w:eastAsia="ar-SA"/>
    </w:rPr>
  </w:style>
  <w:style w:type="paragraph" w:styleId="Virsraksts2">
    <w:name w:val="heading 2"/>
    <w:basedOn w:val="Parasts"/>
    <w:next w:val="Parasts"/>
    <w:link w:val="Virsraksts2Rakstz"/>
    <w:qFormat/>
    <w:rsid w:val="00CD0DB8"/>
    <w:pPr>
      <w:keepNext/>
      <w:tabs>
        <w:tab w:val="num" w:pos="0"/>
      </w:tabs>
      <w:suppressAutoHyphens/>
      <w:spacing w:before="240" w:after="60" w:line="240" w:lineRule="auto"/>
      <w:outlineLvl w:val="1"/>
    </w:pPr>
    <w:rPr>
      <w:rFonts w:ascii="Arial" w:eastAsia="Times New Roman" w:hAnsi="Arial" w:cs="Arial"/>
      <w:b/>
      <w:bCs/>
      <w:i/>
      <w:iCs/>
      <w:sz w:val="28"/>
      <w:szCs w:val="28"/>
      <w:lang w:eastAsia="ar-SA"/>
    </w:rPr>
  </w:style>
  <w:style w:type="paragraph" w:styleId="Virsraksts3">
    <w:name w:val="heading 3"/>
    <w:basedOn w:val="Parasts"/>
    <w:next w:val="Parasts"/>
    <w:link w:val="Virsraksts3Rakstz"/>
    <w:qFormat/>
    <w:rsid w:val="00A35323"/>
    <w:pPr>
      <w:keepNext/>
      <w:numPr>
        <w:ilvl w:val="2"/>
        <w:numId w:val="1"/>
      </w:numPr>
      <w:suppressAutoHyphens/>
      <w:spacing w:before="240" w:after="60" w:line="240" w:lineRule="auto"/>
      <w:outlineLvl w:val="2"/>
    </w:pPr>
    <w:rPr>
      <w:rFonts w:ascii="Arial" w:eastAsia="Times New Roman" w:hAnsi="Arial" w:cs="Arial"/>
      <w:b/>
      <w:bCs/>
      <w:sz w:val="26"/>
      <w:szCs w:val="26"/>
      <w:lang w:eastAsia="ar-SA"/>
    </w:rPr>
  </w:style>
  <w:style w:type="paragraph" w:styleId="Virsraksts4">
    <w:name w:val="heading 4"/>
    <w:basedOn w:val="Parasts"/>
    <w:next w:val="Parasts"/>
    <w:link w:val="Virsraksts4Rakstz"/>
    <w:uiPriority w:val="9"/>
    <w:semiHidden/>
    <w:unhideWhenUsed/>
    <w:qFormat/>
    <w:rsid w:val="00E27E6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60027C"/>
    <w:pPr>
      <w:keepNext/>
      <w:keepLines/>
      <w:spacing w:before="40" w:after="0"/>
      <w:outlineLvl w:val="4"/>
    </w:pPr>
    <w:rPr>
      <w:rFonts w:asciiTheme="majorHAnsi" w:eastAsiaTheme="majorEastAsia" w:hAnsiTheme="majorHAnsi" w:cstheme="majorBidi"/>
      <w:color w:val="2F5496" w:themeColor="accent1" w:themeShade="BF"/>
    </w:rPr>
  </w:style>
  <w:style w:type="paragraph" w:styleId="Virsraksts6">
    <w:name w:val="heading 6"/>
    <w:basedOn w:val="Parasts"/>
    <w:next w:val="Parasts"/>
    <w:link w:val="Virsraksts6Rakstz"/>
    <w:qFormat/>
    <w:rsid w:val="00A35323"/>
    <w:pPr>
      <w:numPr>
        <w:ilvl w:val="5"/>
        <w:numId w:val="1"/>
      </w:numPr>
      <w:suppressAutoHyphens/>
      <w:spacing w:before="240" w:after="60" w:line="240" w:lineRule="auto"/>
      <w:outlineLvl w:val="5"/>
    </w:pPr>
    <w:rPr>
      <w:rFonts w:ascii="Times New Roman" w:eastAsia="Times New Roman" w:hAnsi="Times New Roman" w:cs="Times New Roman"/>
      <w:b/>
      <w:bCs/>
      <w:lang w:eastAsia="ar-SA"/>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table" w:styleId="Reatabula">
    <w:name w:val="Table Grid"/>
    <w:basedOn w:val="Parastatabula"/>
    <w:uiPriority w:val="59"/>
    <w:rsid w:val="0085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atstarpm">
    <w:name w:val="No Spacing"/>
    <w:link w:val="BezatstarpmRakstz"/>
    <w:uiPriority w:val="1"/>
    <w:qFormat/>
    <w:rsid w:val="00852988"/>
    <w:pPr>
      <w:suppressAutoHyphens/>
      <w:spacing w:after="0" w:line="240" w:lineRule="auto"/>
    </w:pPr>
    <w:rPr>
      <w:rFonts w:ascii="Times New Roman" w:eastAsia="Times New Roman" w:hAnsi="Times New Roman" w:cs="Times New Roman"/>
      <w:sz w:val="24"/>
      <w:szCs w:val="24"/>
      <w:lang w:eastAsia="ar-SA"/>
    </w:rPr>
  </w:style>
  <w:style w:type="character" w:customStyle="1" w:styleId="emailstyle19">
    <w:name w:val="emailstyle19"/>
    <w:rsid w:val="00852988"/>
    <w:rPr>
      <w:rFonts w:ascii="Arial" w:hAnsi="Arial" w:cs="Arial"/>
      <w:color w:val="993366"/>
      <w:sz w:val="20"/>
    </w:rPr>
  </w:style>
  <w:style w:type="paragraph" w:styleId="Nosaukums">
    <w:name w:val="Title"/>
    <w:basedOn w:val="Parasts"/>
    <w:next w:val="Apakvirsraksts"/>
    <w:link w:val="NosaukumsRakstz"/>
    <w:qFormat/>
    <w:rsid w:val="00852988"/>
    <w:pPr>
      <w:suppressAutoHyphens/>
      <w:spacing w:after="0" w:line="240" w:lineRule="auto"/>
      <w:jc w:val="center"/>
    </w:pPr>
    <w:rPr>
      <w:rFonts w:ascii="Times New Roman" w:eastAsia="Times New Roman" w:hAnsi="Times New Roman" w:cs="Times New Roman"/>
      <w:b/>
      <w:sz w:val="32"/>
      <w:szCs w:val="20"/>
      <w:u w:val="single"/>
      <w:lang w:eastAsia="ar-SA"/>
    </w:rPr>
  </w:style>
  <w:style w:type="character" w:customStyle="1" w:styleId="NosaukumsRakstz">
    <w:name w:val="Nosaukums Rakstz."/>
    <w:basedOn w:val="Noklusjumarindkopasfonts"/>
    <w:link w:val="Nosaukums"/>
    <w:rsid w:val="00852988"/>
    <w:rPr>
      <w:rFonts w:ascii="Times New Roman" w:eastAsia="Times New Roman" w:hAnsi="Times New Roman" w:cs="Times New Roman"/>
      <w:b/>
      <w:sz w:val="32"/>
      <w:szCs w:val="20"/>
      <w:u w:val="single"/>
      <w:lang w:eastAsia="ar-SA"/>
    </w:rPr>
  </w:style>
  <w:style w:type="paragraph" w:styleId="Apakvirsraksts">
    <w:name w:val="Subtitle"/>
    <w:basedOn w:val="Parasts"/>
    <w:next w:val="Parasts"/>
    <w:link w:val="ApakvirsrakstsRakstz"/>
    <w:qFormat/>
    <w:rsid w:val="00852988"/>
    <w:pPr>
      <w:numPr>
        <w:ilvl w:val="1"/>
      </w:numPr>
    </w:pPr>
    <w:rPr>
      <w:rFonts w:eastAsiaTheme="minorEastAsia"/>
      <w:color w:val="5A5A5A" w:themeColor="text1" w:themeTint="A5"/>
      <w:spacing w:val="15"/>
    </w:rPr>
  </w:style>
  <w:style w:type="character" w:customStyle="1" w:styleId="ApakvirsrakstsRakstz">
    <w:name w:val="Apakšvirsraksts Rakstz."/>
    <w:basedOn w:val="Noklusjumarindkopasfonts"/>
    <w:link w:val="Apakvirsraksts"/>
    <w:rsid w:val="00852988"/>
    <w:rPr>
      <w:rFonts w:eastAsiaTheme="minorEastAsia"/>
      <w:color w:val="5A5A5A" w:themeColor="text1" w:themeTint="A5"/>
      <w:spacing w:val="15"/>
    </w:rPr>
  </w:style>
  <w:style w:type="paragraph" w:styleId="Pamatteksts">
    <w:name w:val="Body Text"/>
    <w:aliases w:val="Body Text1"/>
    <w:basedOn w:val="Parasts"/>
    <w:link w:val="PamattekstsRakstz"/>
    <w:rsid w:val="00852988"/>
    <w:pPr>
      <w:suppressAutoHyphens/>
      <w:spacing w:after="0" w:line="240" w:lineRule="auto"/>
      <w:jc w:val="center"/>
    </w:pPr>
    <w:rPr>
      <w:rFonts w:ascii="Times New Roman" w:eastAsia="Times New Roman" w:hAnsi="Times New Roman" w:cs="Times New Roman"/>
      <w:sz w:val="20"/>
      <w:szCs w:val="20"/>
      <w:lang w:eastAsia="ar-SA"/>
    </w:rPr>
  </w:style>
  <w:style w:type="character" w:customStyle="1" w:styleId="PamattekstsRakstz">
    <w:name w:val="Pamatteksts Rakstz."/>
    <w:aliases w:val="Body Text1 Rakstz."/>
    <w:basedOn w:val="Noklusjumarindkopasfonts"/>
    <w:link w:val="Pamatteksts"/>
    <w:rsid w:val="00852988"/>
    <w:rPr>
      <w:rFonts w:ascii="Times New Roman" w:eastAsia="Times New Roman" w:hAnsi="Times New Roman" w:cs="Times New Roman"/>
      <w:sz w:val="20"/>
      <w:szCs w:val="20"/>
      <w:lang w:eastAsia="ar-SA"/>
    </w:rPr>
  </w:style>
  <w:style w:type="paragraph" w:styleId="Vresteksts">
    <w:name w:val="footnote text"/>
    <w:basedOn w:val="Parasts"/>
    <w:link w:val="VrestekstsRakstz"/>
    <w:uiPriority w:val="99"/>
    <w:unhideWhenUsed/>
    <w:rsid w:val="00852988"/>
    <w:pPr>
      <w:suppressAutoHyphens/>
      <w:spacing w:after="0" w:line="240" w:lineRule="auto"/>
    </w:pPr>
    <w:rPr>
      <w:rFonts w:ascii="Times New Roman" w:eastAsia="Times New Roman" w:hAnsi="Times New Roman" w:cs="Times New Roman"/>
      <w:sz w:val="20"/>
      <w:szCs w:val="20"/>
      <w:lang w:eastAsia="ar-SA"/>
    </w:rPr>
  </w:style>
  <w:style w:type="character" w:customStyle="1" w:styleId="VrestekstsRakstz">
    <w:name w:val="Vēres teksts Rakstz."/>
    <w:basedOn w:val="Noklusjumarindkopasfonts"/>
    <w:link w:val="Vresteksts"/>
    <w:uiPriority w:val="99"/>
    <w:rsid w:val="00852988"/>
    <w:rPr>
      <w:rFonts w:ascii="Times New Roman" w:eastAsia="Times New Roman" w:hAnsi="Times New Roman" w:cs="Times New Roman"/>
      <w:sz w:val="20"/>
      <w:szCs w:val="20"/>
      <w:lang w:eastAsia="ar-SA"/>
    </w:rPr>
  </w:style>
  <w:style w:type="character" w:styleId="Vresatsauce">
    <w:name w:val="footnote reference"/>
    <w:aliases w:val="Footnote symbol"/>
    <w:uiPriority w:val="99"/>
    <w:unhideWhenUsed/>
    <w:rsid w:val="00852988"/>
    <w:rPr>
      <w:vertAlign w:val="superscript"/>
    </w:rPr>
  </w:style>
  <w:style w:type="character" w:styleId="Hipersaite">
    <w:name w:val="Hyperlink"/>
    <w:uiPriority w:val="99"/>
    <w:rsid w:val="00852988"/>
    <w:rPr>
      <w:color w:val="0000FF"/>
      <w:u w:val="single"/>
    </w:rPr>
  </w:style>
  <w:style w:type="table" w:customStyle="1" w:styleId="Reatabulagaia1">
    <w:name w:val="Režģa tabula gaiša1"/>
    <w:basedOn w:val="Parastatabula"/>
    <w:uiPriority w:val="40"/>
    <w:rsid w:val="008529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rakstarindkopa">
    <w:name w:val="List Paragraph"/>
    <w:aliases w:val="Saistīto dokumentu saraksts,Syle 1,Strip,H&amp;P List Paragraph,Normal bullet 2,Bullet list,2,Colorful List - Accent 12,PPS_Bullet,Virsraksti,Numurets,Colorful List - Accent 11,Numbered Para 1,Dot pt,List Paragraph Char Char Char"/>
    <w:basedOn w:val="Parasts"/>
    <w:link w:val="SarakstarindkopaRakstz"/>
    <w:uiPriority w:val="34"/>
    <w:qFormat/>
    <w:rsid w:val="00852988"/>
    <w:pPr>
      <w:ind w:left="720"/>
      <w:contextualSpacing/>
    </w:pPr>
  </w:style>
  <w:style w:type="character" w:customStyle="1" w:styleId="Virsraksts1Rakstz">
    <w:name w:val="Virsraksts 1 Rakstz."/>
    <w:basedOn w:val="Noklusjumarindkopasfonts"/>
    <w:link w:val="Virsraksts1"/>
    <w:rsid w:val="00A35323"/>
    <w:rPr>
      <w:rFonts w:ascii="Times New Roman" w:eastAsia="Times New Roman" w:hAnsi="Times New Roman" w:cs="Times New Roman"/>
      <w:b/>
      <w:bCs/>
      <w:szCs w:val="24"/>
      <w:lang w:eastAsia="ar-SA"/>
    </w:rPr>
  </w:style>
  <w:style w:type="character" w:customStyle="1" w:styleId="Virsraksts3Rakstz">
    <w:name w:val="Virsraksts 3 Rakstz."/>
    <w:basedOn w:val="Noklusjumarindkopasfonts"/>
    <w:link w:val="Virsraksts3"/>
    <w:rsid w:val="00A35323"/>
    <w:rPr>
      <w:rFonts w:ascii="Arial" w:eastAsia="Times New Roman" w:hAnsi="Arial" w:cs="Arial"/>
      <w:b/>
      <w:bCs/>
      <w:sz w:val="26"/>
      <w:szCs w:val="26"/>
      <w:lang w:eastAsia="ar-SA"/>
    </w:rPr>
  </w:style>
  <w:style w:type="character" w:customStyle="1" w:styleId="Virsraksts6Rakstz">
    <w:name w:val="Virsraksts 6 Rakstz."/>
    <w:basedOn w:val="Noklusjumarindkopasfonts"/>
    <w:link w:val="Virsraksts6"/>
    <w:rsid w:val="00A35323"/>
    <w:rPr>
      <w:rFonts w:ascii="Times New Roman" w:eastAsia="Times New Roman" w:hAnsi="Times New Roman" w:cs="Times New Roman"/>
      <w:b/>
      <w:bCs/>
      <w:lang w:eastAsia="ar-SA"/>
    </w:rPr>
  </w:style>
  <w:style w:type="paragraph" w:customStyle="1" w:styleId="Virsraksts51">
    <w:name w:val="Virsraksts 51"/>
    <w:basedOn w:val="Parasts"/>
    <w:next w:val="Parasts"/>
    <w:rsid w:val="00A35323"/>
    <w:pPr>
      <w:keepNext/>
      <w:numPr>
        <w:ilvl w:val="4"/>
        <w:numId w:val="1"/>
      </w:numPr>
      <w:suppressAutoHyphens/>
      <w:spacing w:after="0" w:line="240" w:lineRule="auto"/>
      <w:jc w:val="center"/>
      <w:outlineLvl w:val="4"/>
    </w:pPr>
    <w:rPr>
      <w:rFonts w:ascii="Times New Roman" w:eastAsia="Times New Roman" w:hAnsi="Times New Roman" w:cs="Times New Roman"/>
      <w:b/>
      <w:bCs/>
      <w:i/>
      <w:iCs/>
      <w:lang w:eastAsia="ar-SA"/>
    </w:rPr>
  </w:style>
  <w:style w:type="paragraph" w:styleId="Galvene">
    <w:name w:val="header"/>
    <w:basedOn w:val="Parasts"/>
    <w:link w:val="GalveneRakstz"/>
    <w:rsid w:val="0030294F"/>
    <w:pPr>
      <w:tabs>
        <w:tab w:val="center" w:pos="4153"/>
        <w:tab w:val="right" w:pos="8306"/>
      </w:tabs>
      <w:suppressAutoHyphens/>
      <w:spacing w:after="0" w:line="240" w:lineRule="auto"/>
    </w:pPr>
    <w:rPr>
      <w:rFonts w:ascii="Times New Roman" w:eastAsia="Times New Roman" w:hAnsi="Times New Roman" w:cs="Times New Roman"/>
      <w:sz w:val="24"/>
      <w:szCs w:val="20"/>
      <w:lang w:eastAsia="ar-SA"/>
    </w:rPr>
  </w:style>
  <w:style w:type="character" w:customStyle="1" w:styleId="GalveneRakstz">
    <w:name w:val="Galvene Rakstz."/>
    <w:basedOn w:val="Noklusjumarindkopasfonts"/>
    <w:link w:val="Galvene"/>
    <w:rsid w:val="0030294F"/>
    <w:rPr>
      <w:rFonts w:ascii="Times New Roman" w:eastAsia="Times New Roman" w:hAnsi="Times New Roman" w:cs="Times New Roman"/>
      <w:sz w:val="24"/>
      <w:szCs w:val="20"/>
      <w:lang w:eastAsia="ar-SA"/>
    </w:rPr>
  </w:style>
  <w:style w:type="character" w:customStyle="1" w:styleId="WW8Num51z1">
    <w:name w:val="WW8Num51z1"/>
    <w:rsid w:val="007C5BB7"/>
    <w:rPr>
      <w:rFonts w:ascii="Times New Roman" w:eastAsia="Times New Roman" w:hAnsi="Times New Roman" w:cs="Times New Roman"/>
      <w:sz w:val="22"/>
      <w:szCs w:val="22"/>
    </w:rPr>
  </w:style>
  <w:style w:type="paragraph" w:styleId="Kjene">
    <w:name w:val="footer"/>
    <w:basedOn w:val="Parasts"/>
    <w:link w:val="KjeneRakstz"/>
    <w:uiPriority w:val="99"/>
    <w:unhideWhenUsed/>
    <w:rsid w:val="00025F9E"/>
    <w:pPr>
      <w:tabs>
        <w:tab w:val="center" w:pos="4153"/>
        <w:tab w:val="right" w:pos="8306"/>
      </w:tabs>
      <w:spacing w:after="0" w:line="240" w:lineRule="auto"/>
    </w:pPr>
  </w:style>
  <w:style w:type="character" w:customStyle="1" w:styleId="KjeneRakstz">
    <w:name w:val="Kājene Rakstz."/>
    <w:basedOn w:val="Noklusjumarindkopasfonts"/>
    <w:link w:val="Kjene"/>
    <w:uiPriority w:val="99"/>
    <w:qFormat/>
    <w:rsid w:val="00025F9E"/>
  </w:style>
  <w:style w:type="paragraph" w:styleId="Balonteksts">
    <w:name w:val="Balloon Text"/>
    <w:basedOn w:val="Parasts"/>
    <w:link w:val="BalontekstsRakstz"/>
    <w:uiPriority w:val="99"/>
    <w:unhideWhenUsed/>
    <w:rsid w:val="002E11C8"/>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rsid w:val="002E11C8"/>
    <w:rPr>
      <w:rFonts w:ascii="Segoe UI" w:hAnsi="Segoe UI" w:cs="Segoe UI"/>
      <w:sz w:val="18"/>
      <w:szCs w:val="18"/>
    </w:rPr>
  </w:style>
  <w:style w:type="character" w:styleId="Komentraatsauce">
    <w:name w:val="annotation reference"/>
    <w:basedOn w:val="Noklusjumarindkopasfonts"/>
    <w:uiPriority w:val="99"/>
    <w:unhideWhenUsed/>
    <w:rsid w:val="00147132"/>
    <w:rPr>
      <w:sz w:val="16"/>
      <w:szCs w:val="16"/>
    </w:rPr>
  </w:style>
  <w:style w:type="paragraph" w:styleId="Komentrateksts">
    <w:name w:val="annotation text"/>
    <w:basedOn w:val="Parasts"/>
    <w:link w:val="KomentratekstsRakstz"/>
    <w:uiPriority w:val="99"/>
    <w:unhideWhenUsed/>
    <w:qFormat/>
    <w:rsid w:val="00147132"/>
    <w:pPr>
      <w:spacing w:line="240" w:lineRule="auto"/>
    </w:pPr>
    <w:rPr>
      <w:sz w:val="20"/>
      <w:szCs w:val="20"/>
    </w:rPr>
  </w:style>
  <w:style w:type="character" w:customStyle="1" w:styleId="KomentratekstsRakstz">
    <w:name w:val="Komentāra teksts Rakstz."/>
    <w:basedOn w:val="Noklusjumarindkopasfonts"/>
    <w:link w:val="Komentrateksts"/>
    <w:uiPriority w:val="99"/>
    <w:qFormat/>
    <w:rsid w:val="00147132"/>
    <w:rPr>
      <w:sz w:val="20"/>
      <w:szCs w:val="20"/>
    </w:rPr>
  </w:style>
  <w:style w:type="paragraph" w:styleId="Komentratma">
    <w:name w:val="annotation subject"/>
    <w:basedOn w:val="Komentrateksts"/>
    <w:next w:val="Komentrateksts"/>
    <w:link w:val="KomentratmaRakstz"/>
    <w:uiPriority w:val="99"/>
    <w:semiHidden/>
    <w:unhideWhenUsed/>
    <w:rsid w:val="00147132"/>
    <w:rPr>
      <w:b/>
      <w:bCs/>
    </w:rPr>
  </w:style>
  <w:style w:type="character" w:customStyle="1" w:styleId="KomentratmaRakstz">
    <w:name w:val="Komentāra tēma Rakstz."/>
    <w:basedOn w:val="KomentratekstsRakstz"/>
    <w:link w:val="Komentratma"/>
    <w:uiPriority w:val="99"/>
    <w:semiHidden/>
    <w:rsid w:val="00147132"/>
    <w:rPr>
      <w:b/>
      <w:bCs/>
      <w:sz w:val="20"/>
      <w:szCs w:val="20"/>
    </w:rPr>
  </w:style>
  <w:style w:type="character" w:customStyle="1" w:styleId="WW8Num59z1">
    <w:name w:val="WW8Num59z1"/>
    <w:rsid w:val="00B72431"/>
    <w:rPr>
      <w:b w:val="0"/>
      <w:i w:val="0"/>
      <w:sz w:val="22"/>
      <w:szCs w:val="22"/>
    </w:rPr>
  </w:style>
  <w:style w:type="paragraph" w:styleId="Pamattekstsaratkpi">
    <w:name w:val="Body Text Indent"/>
    <w:basedOn w:val="Parasts"/>
    <w:link w:val="PamattekstsaratkpiRakstz"/>
    <w:rsid w:val="00C47489"/>
    <w:pPr>
      <w:suppressAutoHyphens/>
      <w:spacing w:after="120" w:line="240" w:lineRule="auto"/>
      <w:ind w:left="283"/>
    </w:pPr>
    <w:rPr>
      <w:rFonts w:ascii="Times New Roman" w:eastAsia="Times New Roman" w:hAnsi="Times New Roman" w:cs="Times New Roman"/>
      <w:sz w:val="24"/>
      <w:szCs w:val="24"/>
      <w:lang w:eastAsia="ar-SA"/>
    </w:rPr>
  </w:style>
  <w:style w:type="character" w:customStyle="1" w:styleId="PamattekstsaratkpiRakstz">
    <w:name w:val="Pamatteksts ar atkāpi Rakstz."/>
    <w:basedOn w:val="Noklusjumarindkopasfonts"/>
    <w:link w:val="Pamattekstsaratkpi"/>
    <w:rsid w:val="00C47489"/>
    <w:rPr>
      <w:rFonts w:ascii="Times New Roman" w:eastAsia="Times New Roman" w:hAnsi="Times New Roman" w:cs="Times New Roman"/>
      <w:sz w:val="24"/>
      <w:szCs w:val="24"/>
      <w:lang w:eastAsia="ar-SA"/>
    </w:rPr>
  </w:style>
  <w:style w:type="paragraph" w:styleId="Pamattekstaatkpe3">
    <w:name w:val="Body Text Indent 3"/>
    <w:basedOn w:val="Parasts"/>
    <w:link w:val="Pamattekstaatkpe3Rakstz"/>
    <w:uiPriority w:val="99"/>
    <w:semiHidden/>
    <w:unhideWhenUsed/>
    <w:rsid w:val="00CD0DB8"/>
    <w:pPr>
      <w:spacing w:after="120"/>
      <w:ind w:left="283"/>
    </w:pPr>
    <w:rPr>
      <w:sz w:val="16"/>
      <w:szCs w:val="16"/>
    </w:rPr>
  </w:style>
  <w:style w:type="character" w:customStyle="1" w:styleId="Pamattekstaatkpe3Rakstz">
    <w:name w:val="Pamatteksta atkāpe 3 Rakstz."/>
    <w:basedOn w:val="Noklusjumarindkopasfonts"/>
    <w:link w:val="Pamattekstaatkpe3"/>
    <w:uiPriority w:val="99"/>
    <w:semiHidden/>
    <w:rsid w:val="00CD0DB8"/>
    <w:rPr>
      <w:sz w:val="16"/>
      <w:szCs w:val="16"/>
    </w:rPr>
  </w:style>
  <w:style w:type="paragraph" w:styleId="Pamatteksts3">
    <w:name w:val="Body Text 3"/>
    <w:basedOn w:val="Parasts"/>
    <w:link w:val="Pamatteksts3Rakstz"/>
    <w:uiPriority w:val="99"/>
    <w:unhideWhenUsed/>
    <w:rsid w:val="00CD0DB8"/>
    <w:pPr>
      <w:spacing w:after="120"/>
    </w:pPr>
    <w:rPr>
      <w:sz w:val="16"/>
      <w:szCs w:val="16"/>
    </w:rPr>
  </w:style>
  <w:style w:type="character" w:customStyle="1" w:styleId="Pamatteksts3Rakstz">
    <w:name w:val="Pamatteksts 3 Rakstz."/>
    <w:basedOn w:val="Noklusjumarindkopasfonts"/>
    <w:link w:val="Pamatteksts3"/>
    <w:uiPriority w:val="99"/>
    <w:rsid w:val="00CD0DB8"/>
    <w:rPr>
      <w:sz w:val="16"/>
      <w:szCs w:val="16"/>
    </w:rPr>
  </w:style>
  <w:style w:type="character" w:customStyle="1" w:styleId="Virsraksts2Rakstz">
    <w:name w:val="Virsraksts 2 Rakstz."/>
    <w:basedOn w:val="Noklusjumarindkopasfonts"/>
    <w:link w:val="Virsraksts2"/>
    <w:rsid w:val="00CD0DB8"/>
    <w:rPr>
      <w:rFonts w:ascii="Arial" w:eastAsia="Times New Roman" w:hAnsi="Arial" w:cs="Arial"/>
      <w:b/>
      <w:bCs/>
      <w:i/>
      <w:iCs/>
      <w:sz w:val="28"/>
      <w:szCs w:val="28"/>
      <w:lang w:eastAsia="ar-SA"/>
    </w:rPr>
  </w:style>
  <w:style w:type="paragraph" w:customStyle="1" w:styleId="NoSpacing1">
    <w:name w:val="No Spacing1"/>
    <w:qFormat/>
    <w:rsid w:val="00CD0DB8"/>
    <w:pPr>
      <w:suppressAutoHyphens/>
      <w:spacing w:after="0" w:line="100" w:lineRule="atLeast"/>
    </w:pPr>
    <w:rPr>
      <w:rFonts w:ascii="Times New Roman" w:eastAsia="Times New Roman" w:hAnsi="Times New Roman" w:cs="Times New Roman"/>
      <w:sz w:val="24"/>
      <w:szCs w:val="24"/>
    </w:rPr>
  </w:style>
  <w:style w:type="character" w:styleId="Izmantotahipersaite">
    <w:name w:val="FollowedHyperlink"/>
    <w:basedOn w:val="Noklusjumarindkopasfonts"/>
    <w:uiPriority w:val="99"/>
    <w:semiHidden/>
    <w:unhideWhenUsed/>
    <w:rsid w:val="00635C90"/>
    <w:rPr>
      <w:color w:val="954F72" w:themeColor="followedHyperlink"/>
      <w:u w:val="single"/>
    </w:rPr>
  </w:style>
  <w:style w:type="character" w:styleId="Izteiksmgs">
    <w:name w:val="Strong"/>
    <w:basedOn w:val="Noklusjumarindkopasfonts"/>
    <w:uiPriority w:val="22"/>
    <w:qFormat/>
    <w:rsid w:val="005E1F6C"/>
    <w:rPr>
      <w:b/>
      <w:bCs/>
    </w:rPr>
  </w:style>
  <w:style w:type="character" w:customStyle="1" w:styleId="SarakstarindkopaRakstz">
    <w:name w:val="Saraksta rindkopa Rakstz."/>
    <w:aliases w:val="Saistīto dokumentu saraksts Rakstz.,Syle 1 Rakstz.,Strip Rakstz.,H&amp;P List Paragraph Rakstz.,Normal bullet 2 Rakstz.,Bullet list Rakstz.,2 Rakstz.,Colorful List - Accent 12 Rakstz.,PPS_Bullet Rakstz.,Virsraksti Rakstz."/>
    <w:link w:val="Sarakstarindkopa"/>
    <w:uiPriority w:val="34"/>
    <w:qFormat/>
    <w:rsid w:val="009C0B41"/>
  </w:style>
  <w:style w:type="character" w:customStyle="1" w:styleId="Virsraksts5Rakstz">
    <w:name w:val="Virsraksts 5 Rakstz."/>
    <w:basedOn w:val="Noklusjumarindkopasfonts"/>
    <w:link w:val="Virsraksts5"/>
    <w:uiPriority w:val="9"/>
    <w:semiHidden/>
    <w:rsid w:val="0060027C"/>
    <w:rPr>
      <w:rFonts w:asciiTheme="majorHAnsi" w:eastAsiaTheme="majorEastAsia" w:hAnsiTheme="majorHAnsi" w:cstheme="majorBidi"/>
      <w:color w:val="2F5496" w:themeColor="accent1" w:themeShade="BF"/>
    </w:rPr>
  </w:style>
  <w:style w:type="paragraph" w:customStyle="1" w:styleId="Martis1">
    <w:name w:val="Martis 1"/>
    <w:basedOn w:val="Parasts"/>
    <w:rsid w:val="0060027C"/>
    <w:pPr>
      <w:suppressAutoHyphens/>
      <w:spacing w:after="0" w:line="240" w:lineRule="auto"/>
    </w:pPr>
    <w:rPr>
      <w:rFonts w:ascii="Times New Roman" w:eastAsia="Calibri" w:hAnsi="Times New Roman" w:cs="Times New Roman"/>
      <w:lang w:eastAsia="ar-SA"/>
    </w:rPr>
  </w:style>
  <w:style w:type="paragraph" w:styleId="Vienkrsteksts">
    <w:name w:val="Plain Text"/>
    <w:basedOn w:val="Parasts"/>
    <w:link w:val="VienkrstekstsRakstz"/>
    <w:rsid w:val="0060027C"/>
    <w:pPr>
      <w:spacing w:after="0" w:line="240" w:lineRule="auto"/>
    </w:pPr>
    <w:rPr>
      <w:rFonts w:ascii="Courier New" w:eastAsia="Times New Roman" w:hAnsi="Courier New" w:cs="Times New Roman"/>
      <w:sz w:val="20"/>
      <w:szCs w:val="20"/>
      <w:lang w:val="en-US"/>
    </w:rPr>
  </w:style>
  <w:style w:type="character" w:customStyle="1" w:styleId="VienkrstekstsRakstz">
    <w:name w:val="Vienkāršs teksts Rakstz."/>
    <w:basedOn w:val="Noklusjumarindkopasfonts"/>
    <w:link w:val="Vienkrsteksts"/>
    <w:rsid w:val="0060027C"/>
    <w:rPr>
      <w:rFonts w:ascii="Courier New" w:eastAsia="Times New Roman" w:hAnsi="Courier New" w:cs="Times New Roman"/>
      <w:sz w:val="20"/>
      <w:szCs w:val="20"/>
      <w:lang w:val="en-US"/>
    </w:rPr>
  </w:style>
  <w:style w:type="paragraph" w:styleId="Paraststmeklis">
    <w:name w:val="Normal (Web)"/>
    <w:basedOn w:val="Parasts"/>
    <w:uiPriority w:val="99"/>
    <w:unhideWhenUsed/>
    <w:rsid w:val="0060027C"/>
    <w:pPr>
      <w:spacing w:after="0" w:line="240" w:lineRule="auto"/>
    </w:pPr>
    <w:rPr>
      <w:rFonts w:ascii="Times New Roman" w:eastAsia="Times New Roman" w:hAnsi="Times New Roman" w:cs="Times New Roman"/>
      <w:sz w:val="24"/>
      <w:szCs w:val="24"/>
      <w:lang w:eastAsia="lv-LV"/>
    </w:rPr>
  </w:style>
  <w:style w:type="paragraph" w:customStyle="1" w:styleId="Galvene1">
    <w:name w:val="Galvene1"/>
    <w:basedOn w:val="Parasts"/>
    <w:rsid w:val="004C6594"/>
    <w:pPr>
      <w:tabs>
        <w:tab w:val="center" w:pos="4153"/>
        <w:tab w:val="right" w:pos="8306"/>
      </w:tabs>
      <w:suppressAutoHyphens/>
      <w:spacing w:after="0" w:line="240" w:lineRule="auto"/>
    </w:pPr>
    <w:rPr>
      <w:rFonts w:ascii="Times New Roman" w:eastAsia="Times New Roman" w:hAnsi="Times New Roman" w:cs="Times New Roman"/>
      <w:sz w:val="24"/>
      <w:szCs w:val="24"/>
      <w:lang w:eastAsia="ar-SA"/>
    </w:rPr>
  </w:style>
  <w:style w:type="character" w:customStyle="1" w:styleId="WW8Num3z0">
    <w:name w:val="WW8Num3z0"/>
    <w:rsid w:val="00DF5B3D"/>
    <w:rPr>
      <w:rFonts w:ascii="Times New Roman" w:eastAsia="Times New Roman" w:hAnsi="Times New Roman" w:cs="Times New Roman"/>
    </w:rPr>
  </w:style>
  <w:style w:type="character" w:customStyle="1" w:styleId="Virsraksts4Rakstz">
    <w:name w:val="Virsraksts 4 Rakstz."/>
    <w:basedOn w:val="Noklusjumarindkopasfonts"/>
    <w:link w:val="Virsraksts4"/>
    <w:uiPriority w:val="9"/>
    <w:semiHidden/>
    <w:rsid w:val="00E27E69"/>
    <w:rPr>
      <w:rFonts w:asciiTheme="majorHAnsi" w:eastAsiaTheme="majorEastAsia" w:hAnsiTheme="majorHAnsi" w:cstheme="majorBidi"/>
      <w:i/>
      <w:iCs/>
      <w:color w:val="2F5496" w:themeColor="accent1" w:themeShade="BF"/>
    </w:rPr>
  </w:style>
  <w:style w:type="paragraph" w:customStyle="1" w:styleId="Virsraksts52">
    <w:name w:val="Virsraksts 52"/>
    <w:basedOn w:val="Parasts"/>
    <w:next w:val="Parasts"/>
    <w:rsid w:val="00E27E69"/>
    <w:pPr>
      <w:keepNext/>
      <w:tabs>
        <w:tab w:val="num" w:pos="0"/>
      </w:tabs>
      <w:suppressAutoHyphens/>
      <w:spacing w:after="0" w:line="240" w:lineRule="auto"/>
      <w:jc w:val="center"/>
      <w:outlineLvl w:val="4"/>
    </w:pPr>
    <w:rPr>
      <w:rFonts w:ascii="Times New Roman" w:eastAsia="Times New Roman" w:hAnsi="Times New Roman" w:cs="Times New Roman"/>
      <w:b/>
      <w:bCs/>
      <w:i/>
      <w:iCs/>
      <w:lang w:eastAsia="ar-SA"/>
    </w:rPr>
  </w:style>
  <w:style w:type="paragraph" w:customStyle="1" w:styleId="ListParagraph1">
    <w:name w:val="List Paragraph1"/>
    <w:basedOn w:val="Parasts"/>
    <w:uiPriority w:val="34"/>
    <w:qFormat/>
    <w:rsid w:val="00E27E69"/>
    <w:pPr>
      <w:spacing w:after="0" w:line="240" w:lineRule="auto"/>
      <w:ind w:left="720"/>
    </w:pPr>
    <w:rPr>
      <w:rFonts w:ascii="Times New Roman" w:eastAsia="Times New Roman" w:hAnsi="Times New Roman" w:cs="Times New Roman"/>
      <w:sz w:val="24"/>
      <w:szCs w:val="24"/>
      <w:lang w:eastAsia="ar-SA"/>
    </w:rPr>
  </w:style>
  <w:style w:type="paragraph" w:customStyle="1" w:styleId="Galvene2">
    <w:name w:val="Galvene2"/>
    <w:basedOn w:val="Parasts"/>
    <w:rsid w:val="00FE58F6"/>
    <w:pPr>
      <w:tabs>
        <w:tab w:val="center" w:pos="4153"/>
        <w:tab w:val="right" w:pos="8306"/>
      </w:tabs>
      <w:suppressAutoHyphens/>
      <w:spacing w:after="0" w:line="240" w:lineRule="auto"/>
    </w:pPr>
    <w:rPr>
      <w:rFonts w:ascii="Times New Roman" w:eastAsia="Times New Roman" w:hAnsi="Times New Roman" w:cs="Times New Roman"/>
      <w:sz w:val="24"/>
      <w:szCs w:val="24"/>
      <w:lang w:eastAsia="ar-SA"/>
    </w:rPr>
  </w:style>
  <w:style w:type="character" w:customStyle="1" w:styleId="WW8Num21z1">
    <w:name w:val="WW8Num21z1"/>
    <w:rsid w:val="00221561"/>
    <w:rPr>
      <w:rFonts w:ascii="OpenSymbol" w:hAnsi="OpenSymbol" w:cs="OpenSymbol"/>
    </w:rPr>
  </w:style>
  <w:style w:type="paragraph" w:customStyle="1" w:styleId="western">
    <w:name w:val="western"/>
    <w:basedOn w:val="Parasts"/>
    <w:rsid w:val="00595236"/>
    <w:pPr>
      <w:suppressAutoHyphens/>
      <w:spacing w:after="0" w:line="240" w:lineRule="auto"/>
    </w:pPr>
    <w:rPr>
      <w:rFonts w:ascii="Times New Roman" w:eastAsia="Times New Roman" w:hAnsi="Times New Roman" w:cs="Times New Roman"/>
      <w:sz w:val="24"/>
      <w:szCs w:val="24"/>
      <w:lang w:val="en-GB" w:eastAsia="ar-SA"/>
    </w:rPr>
  </w:style>
  <w:style w:type="paragraph" w:styleId="Pamattekstaatkpe2">
    <w:name w:val="Body Text Indent 2"/>
    <w:basedOn w:val="Parasts"/>
    <w:link w:val="Pamattekstaatkpe2Rakstz"/>
    <w:uiPriority w:val="99"/>
    <w:semiHidden/>
    <w:unhideWhenUsed/>
    <w:rsid w:val="00595236"/>
    <w:pPr>
      <w:suppressAutoHyphens/>
      <w:spacing w:after="120" w:line="480" w:lineRule="auto"/>
      <w:ind w:left="283"/>
    </w:pPr>
    <w:rPr>
      <w:rFonts w:ascii="Times New Roman" w:eastAsia="Times New Roman" w:hAnsi="Times New Roman" w:cs="Times New Roman"/>
      <w:sz w:val="24"/>
      <w:szCs w:val="24"/>
      <w:lang w:eastAsia="ar-SA"/>
    </w:rPr>
  </w:style>
  <w:style w:type="character" w:customStyle="1" w:styleId="Pamattekstaatkpe2Rakstz">
    <w:name w:val="Pamatteksta atkāpe 2 Rakstz."/>
    <w:basedOn w:val="Noklusjumarindkopasfonts"/>
    <w:link w:val="Pamattekstaatkpe2"/>
    <w:uiPriority w:val="99"/>
    <w:semiHidden/>
    <w:rsid w:val="00595236"/>
    <w:rPr>
      <w:rFonts w:ascii="Times New Roman" w:eastAsia="Times New Roman" w:hAnsi="Times New Roman" w:cs="Times New Roman"/>
      <w:sz w:val="24"/>
      <w:szCs w:val="24"/>
      <w:lang w:eastAsia="ar-SA"/>
    </w:rPr>
  </w:style>
  <w:style w:type="character" w:customStyle="1" w:styleId="WW8Num86z3">
    <w:name w:val="WW8Num86z3"/>
    <w:rsid w:val="00E54537"/>
    <w:rPr>
      <w:rFonts w:ascii="Symbol" w:hAnsi="Symbol"/>
    </w:rPr>
  </w:style>
  <w:style w:type="paragraph" w:customStyle="1" w:styleId="Virsraksts71">
    <w:name w:val="Virsraksts 71"/>
    <w:basedOn w:val="Parasts"/>
    <w:next w:val="Parasts"/>
    <w:rsid w:val="0006150D"/>
    <w:pPr>
      <w:keepNext/>
      <w:tabs>
        <w:tab w:val="left" w:pos="360"/>
        <w:tab w:val="left" w:pos="1440"/>
        <w:tab w:val="left" w:pos="1800"/>
      </w:tabs>
      <w:suppressAutoHyphens/>
      <w:spacing w:after="0" w:line="100" w:lineRule="atLeast"/>
      <w:ind w:left="360"/>
      <w:jc w:val="center"/>
    </w:pPr>
    <w:rPr>
      <w:rFonts w:ascii="Times New Roman" w:eastAsia="Times New Roman" w:hAnsi="Times New Roman" w:cs="Times New Roman"/>
      <w:b/>
      <w:bCs/>
      <w:i/>
      <w:iCs/>
      <w:kern w:val="1"/>
      <w:lang w:eastAsia="ar-SA"/>
    </w:rPr>
  </w:style>
  <w:style w:type="paragraph" w:customStyle="1" w:styleId="BodyTextIndent21">
    <w:name w:val="Body Text Indent 21"/>
    <w:basedOn w:val="Parasts"/>
    <w:rsid w:val="00A937F6"/>
    <w:pPr>
      <w:suppressAutoHyphens/>
      <w:spacing w:after="0" w:line="240" w:lineRule="auto"/>
      <w:ind w:left="851" w:hanging="851"/>
      <w:jc w:val="both"/>
    </w:pPr>
    <w:rPr>
      <w:rFonts w:ascii="Times New Roman" w:eastAsia="Times New Roman" w:hAnsi="Times New Roman" w:cs="Times New Roman"/>
      <w:sz w:val="24"/>
      <w:szCs w:val="20"/>
      <w:lang w:eastAsia="ar-SA"/>
    </w:rPr>
  </w:style>
  <w:style w:type="paragraph" w:customStyle="1" w:styleId="charchar">
    <w:name w:val="charchar"/>
    <w:basedOn w:val="Parasts"/>
    <w:rsid w:val="00751157"/>
    <w:pPr>
      <w:spacing w:after="0" w:line="240" w:lineRule="auto"/>
      <w:ind w:left="1531" w:hanging="811"/>
    </w:pPr>
    <w:rPr>
      <w:rFonts w:ascii="Times New Roman" w:eastAsia="Times New Roman" w:hAnsi="Times New Roman" w:cs="Times New Roman"/>
      <w:sz w:val="24"/>
      <w:szCs w:val="24"/>
      <w:lang w:eastAsia="lv-LV"/>
    </w:rPr>
  </w:style>
  <w:style w:type="character" w:customStyle="1" w:styleId="Neatrisintapieminana1">
    <w:name w:val="Neatrisināta pieminēšana1"/>
    <w:basedOn w:val="Noklusjumarindkopasfonts"/>
    <w:uiPriority w:val="99"/>
    <w:semiHidden/>
    <w:unhideWhenUsed/>
    <w:rsid w:val="006726C4"/>
    <w:rPr>
      <w:color w:val="808080"/>
      <w:shd w:val="clear" w:color="auto" w:fill="E6E6E6"/>
    </w:rPr>
  </w:style>
  <w:style w:type="paragraph" w:styleId="Saraksts">
    <w:name w:val="List"/>
    <w:basedOn w:val="Pamatteksts"/>
    <w:rsid w:val="00237C02"/>
    <w:rPr>
      <w:rFonts w:cs="Tahoma"/>
    </w:rPr>
  </w:style>
  <w:style w:type="character" w:customStyle="1" w:styleId="BezatstarpmRakstz">
    <w:name w:val="Bez atstarpēm Rakstz."/>
    <w:link w:val="Bezatstarpm"/>
    <w:uiPriority w:val="1"/>
    <w:rsid w:val="00425B3A"/>
    <w:rPr>
      <w:rFonts w:ascii="Times New Roman" w:eastAsia="Times New Roman" w:hAnsi="Times New Roman" w:cs="Times New Roman"/>
      <w:sz w:val="24"/>
      <w:szCs w:val="24"/>
      <w:lang w:eastAsia="ar-SA"/>
    </w:rPr>
  </w:style>
  <w:style w:type="character" w:styleId="Neatrisintapieminana">
    <w:name w:val="Unresolved Mention"/>
    <w:basedOn w:val="Noklusjumarindkopasfonts"/>
    <w:uiPriority w:val="99"/>
    <w:semiHidden/>
    <w:unhideWhenUsed/>
    <w:rsid w:val="001044F9"/>
    <w:rPr>
      <w:color w:val="605E5C"/>
      <w:shd w:val="clear" w:color="auto" w:fill="E1DFDD"/>
    </w:rPr>
  </w:style>
  <w:style w:type="character" w:customStyle="1" w:styleId="apple-converted-space">
    <w:name w:val="apple-converted-space"/>
    <w:rsid w:val="00603438"/>
  </w:style>
  <w:style w:type="paragraph" w:customStyle="1" w:styleId="Apakpunkts">
    <w:name w:val="Apakšpunkts"/>
    <w:basedOn w:val="Parasts"/>
    <w:link w:val="ApakpunktsChar"/>
    <w:rsid w:val="004532A0"/>
    <w:pPr>
      <w:numPr>
        <w:ilvl w:val="1"/>
        <w:numId w:val="18"/>
      </w:numPr>
      <w:spacing w:after="0" w:line="240" w:lineRule="auto"/>
    </w:pPr>
    <w:rPr>
      <w:rFonts w:ascii="Arial" w:eastAsia="Times New Roman" w:hAnsi="Arial" w:cs="Times New Roman"/>
      <w:b/>
      <w:sz w:val="20"/>
      <w:szCs w:val="24"/>
      <w:lang w:eastAsia="lv-LV"/>
    </w:rPr>
  </w:style>
  <w:style w:type="paragraph" w:customStyle="1" w:styleId="Punkts">
    <w:name w:val="Punkts"/>
    <w:basedOn w:val="Parasts"/>
    <w:next w:val="Apakpunkts"/>
    <w:rsid w:val="004532A0"/>
    <w:pPr>
      <w:numPr>
        <w:numId w:val="18"/>
      </w:numPr>
      <w:spacing w:after="0" w:line="240" w:lineRule="auto"/>
    </w:pPr>
    <w:rPr>
      <w:rFonts w:ascii="Arial" w:eastAsia="Times New Roman" w:hAnsi="Arial" w:cs="Times New Roman"/>
      <w:b/>
      <w:sz w:val="20"/>
      <w:szCs w:val="24"/>
      <w:lang w:eastAsia="lv-LV"/>
    </w:rPr>
  </w:style>
  <w:style w:type="character" w:customStyle="1" w:styleId="ApakpunktsChar">
    <w:name w:val="Apakšpunkts Char"/>
    <w:link w:val="Apakpunkts"/>
    <w:locked/>
    <w:rsid w:val="004532A0"/>
    <w:rPr>
      <w:rFonts w:ascii="Arial" w:eastAsia="Times New Roman" w:hAnsi="Arial" w:cs="Times New Roman"/>
      <w:b/>
      <w:sz w:val="20"/>
      <w:szCs w:val="24"/>
      <w:lang w:eastAsia="lv-LV"/>
    </w:rPr>
  </w:style>
  <w:style w:type="character" w:customStyle="1" w:styleId="ParagrfsChar">
    <w:name w:val="Paragrāfs Char"/>
    <w:link w:val="Paragrfs"/>
    <w:locked/>
    <w:rsid w:val="004532A0"/>
    <w:rPr>
      <w:rFonts w:ascii="Arial" w:eastAsia="Times New Roman" w:hAnsi="Arial" w:cs="Times New Roman"/>
      <w:sz w:val="20"/>
      <w:szCs w:val="24"/>
      <w:lang w:eastAsia="lv-LV"/>
    </w:rPr>
  </w:style>
  <w:style w:type="paragraph" w:customStyle="1" w:styleId="Paragrfs">
    <w:name w:val="Paragrāfs"/>
    <w:basedOn w:val="Parasts"/>
    <w:next w:val="Parasts"/>
    <w:link w:val="ParagrfsChar"/>
    <w:rsid w:val="004532A0"/>
    <w:pPr>
      <w:numPr>
        <w:ilvl w:val="2"/>
        <w:numId w:val="18"/>
      </w:numPr>
      <w:spacing w:after="0" w:line="240" w:lineRule="auto"/>
      <w:jc w:val="both"/>
    </w:pPr>
    <w:rPr>
      <w:rFonts w:ascii="Arial" w:eastAsia="Times New Roman" w:hAnsi="Arial" w:cs="Times New Roman"/>
      <w:sz w:val="20"/>
      <w:szCs w:val="24"/>
      <w:lang w:eastAsia="lv-LV"/>
    </w:rPr>
  </w:style>
  <w:style w:type="character" w:customStyle="1" w:styleId="txtspecial">
    <w:name w:val="txt_special"/>
    <w:basedOn w:val="Noklusjumarindkopasfonts"/>
    <w:rsid w:val="005B59A8"/>
  </w:style>
  <w:style w:type="character" w:customStyle="1" w:styleId="Headerorfooter2">
    <w:name w:val="Header or footer (2)_"/>
    <w:link w:val="Headerorfooter20"/>
    <w:rsid w:val="001520B8"/>
  </w:style>
  <w:style w:type="paragraph" w:customStyle="1" w:styleId="Headerorfooter20">
    <w:name w:val="Header or footer (2)"/>
    <w:basedOn w:val="Parasts"/>
    <w:link w:val="Headerorfooter2"/>
    <w:rsid w:val="001520B8"/>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851">
      <w:bodyDiv w:val="1"/>
      <w:marLeft w:val="0"/>
      <w:marRight w:val="0"/>
      <w:marTop w:val="0"/>
      <w:marBottom w:val="0"/>
      <w:divBdr>
        <w:top w:val="none" w:sz="0" w:space="0" w:color="auto"/>
        <w:left w:val="none" w:sz="0" w:space="0" w:color="auto"/>
        <w:bottom w:val="none" w:sz="0" w:space="0" w:color="auto"/>
        <w:right w:val="none" w:sz="0" w:space="0" w:color="auto"/>
      </w:divBdr>
    </w:div>
    <w:div w:id="9918836">
      <w:bodyDiv w:val="1"/>
      <w:marLeft w:val="0"/>
      <w:marRight w:val="0"/>
      <w:marTop w:val="0"/>
      <w:marBottom w:val="0"/>
      <w:divBdr>
        <w:top w:val="none" w:sz="0" w:space="0" w:color="auto"/>
        <w:left w:val="none" w:sz="0" w:space="0" w:color="auto"/>
        <w:bottom w:val="none" w:sz="0" w:space="0" w:color="auto"/>
        <w:right w:val="none" w:sz="0" w:space="0" w:color="auto"/>
      </w:divBdr>
    </w:div>
    <w:div w:id="296034100">
      <w:bodyDiv w:val="1"/>
      <w:marLeft w:val="0"/>
      <w:marRight w:val="0"/>
      <w:marTop w:val="0"/>
      <w:marBottom w:val="0"/>
      <w:divBdr>
        <w:top w:val="none" w:sz="0" w:space="0" w:color="auto"/>
        <w:left w:val="none" w:sz="0" w:space="0" w:color="auto"/>
        <w:bottom w:val="none" w:sz="0" w:space="0" w:color="auto"/>
        <w:right w:val="none" w:sz="0" w:space="0" w:color="auto"/>
      </w:divBdr>
    </w:div>
    <w:div w:id="539823233">
      <w:bodyDiv w:val="1"/>
      <w:marLeft w:val="0"/>
      <w:marRight w:val="0"/>
      <w:marTop w:val="0"/>
      <w:marBottom w:val="0"/>
      <w:divBdr>
        <w:top w:val="none" w:sz="0" w:space="0" w:color="auto"/>
        <w:left w:val="none" w:sz="0" w:space="0" w:color="auto"/>
        <w:bottom w:val="none" w:sz="0" w:space="0" w:color="auto"/>
        <w:right w:val="none" w:sz="0" w:space="0" w:color="auto"/>
      </w:divBdr>
    </w:div>
    <w:div w:id="824324664">
      <w:bodyDiv w:val="1"/>
      <w:marLeft w:val="0"/>
      <w:marRight w:val="0"/>
      <w:marTop w:val="0"/>
      <w:marBottom w:val="0"/>
      <w:divBdr>
        <w:top w:val="none" w:sz="0" w:space="0" w:color="auto"/>
        <w:left w:val="none" w:sz="0" w:space="0" w:color="auto"/>
        <w:bottom w:val="none" w:sz="0" w:space="0" w:color="auto"/>
        <w:right w:val="none" w:sz="0" w:space="0" w:color="auto"/>
      </w:divBdr>
    </w:div>
    <w:div w:id="845363828">
      <w:bodyDiv w:val="1"/>
      <w:marLeft w:val="0"/>
      <w:marRight w:val="0"/>
      <w:marTop w:val="0"/>
      <w:marBottom w:val="0"/>
      <w:divBdr>
        <w:top w:val="none" w:sz="0" w:space="0" w:color="auto"/>
        <w:left w:val="none" w:sz="0" w:space="0" w:color="auto"/>
        <w:bottom w:val="none" w:sz="0" w:space="0" w:color="auto"/>
        <w:right w:val="none" w:sz="0" w:space="0" w:color="auto"/>
      </w:divBdr>
    </w:div>
    <w:div w:id="1447389106">
      <w:bodyDiv w:val="1"/>
      <w:marLeft w:val="0"/>
      <w:marRight w:val="0"/>
      <w:marTop w:val="0"/>
      <w:marBottom w:val="0"/>
      <w:divBdr>
        <w:top w:val="none" w:sz="0" w:space="0" w:color="auto"/>
        <w:left w:val="none" w:sz="0" w:space="0" w:color="auto"/>
        <w:bottom w:val="none" w:sz="0" w:space="0" w:color="auto"/>
        <w:right w:val="none" w:sz="0" w:space="0" w:color="auto"/>
      </w:divBdr>
    </w:div>
    <w:div w:id="1715692148">
      <w:bodyDiv w:val="1"/>
      <w:marLeft w:val="0"/>
      <w:marRight w:val="0"/>
      <w:marTop w:val="0"/>
      <w:marBottom w:val="0"/>
      <w:divBdr>
        <w:top w:val="none" w:sz="0" w:space="0" w:color="auto"/>
        <w:left w:val="none" w:sz="0" w:space="0" w:color="auto"/>
        <w:bottom w:val="none" w:sz="0" w:space="0" w:color="auto"/>
        <w:right w:val="none" w:sz="0" w:space="0" w:color="auto"/>
      </w:divBdr>
    </w:div>
    <w:div w:id="1881016358">
      <w:bodyDiv w:val="1"/>
      <w:marLeft w:val="0"/>
      <w:marRight w:val="0"/>
      <w:marTop w:val="0"/>
      <w:marBottom w:val="0"/>
      <w:divBdr>
        <w:top w:val="none" w:sz="0" w:space="0" w:color="auto"/>
        <w:left w:val="none" w:sz="0" w:space="0" w:color="auto"/>
        <w:bottom w:val="none" w:sz="0" w:space="0" w:color="auto"/>
        <w:right w:val="none" w:sz="0" w:space="0" w:color="auto"/>
      </w:divBdr>
    </w:div>
    <w:div w:id="1989312089">
      <w:bodyDiv w:val="1"/>
      <w:marLeft w:val="0"/>
      <w:marRight w:val="0"/>
      <w:marTop w:val="0"/>
      <w:marBottom w:val="0"/>
      <w:divBdr>
        <w:top w:val="none" w:sz="0" w:space="0" w:color="auto"/>
        <w:left w:val="none" w:sz="0" w:space="0" w:color="auto"/>
        <w:bottom w:val="none" w:sz="0" w:space="0" w:color="auto"/>
        <w:right w:val="none" w:sz="0" w:space="0" w:color="auto"/>
      </w:divBdr>
    </w:div>
    <w:div w:id="2015452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s.gov.lv/EKEIS/Supplier/Organizer/3290" TargetMode="External"/><Relationship Id="rId13" Type="http://schemas.openxmlformats.org/officeDocument/2006/relationships/hyperlink" Target="https://www.eis.gov.lv/EIS/Publications/PublicationView.aspx?PublicationId=88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is.gov.lv/EKEIS/Supplier/Organizer/329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rekini@lsez.l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is.gov.lv/EKEIS/Supplier/" TargetMode="External"/><Relationship Id="rId5" Type="http://schemas.openxmlformats.org/officeDocument/2006/relationships/webSettings" Target="webSettings.xml"/><Relationship Id="rId15" Type="http://schemas.openxmlformats.org/officeDocument/2006/relationships/hyperlink" Target="https://www6.vid.gov.lv/AP/List" TargetMode="External"/><Relationship Id="rId10" Type="http://schemas.openxmlformats.org/officeDocument/2006/relationships/hyperlink" Target="mailto:kristine.alpena@lsez.l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ub.gov.lv/lv/iepirkumu-vadlinijas-sabiedrisko-pakalpojumu-sniedzejiem" TargetMode="External"/><Relationship Id="rId14" Type="http://schemas.openxmlformats.org/officeDocument/2006/relationships/hyperlink" Target="https://www.eis.gov.lv/EKEIS/Supplier/Organizer/329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likumi.lv/doc.php?id=10127" TargetMode="Externa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AA390-FC2E-4BCD-8C56-CADD14A0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18</Pages>
  <Words>7112</Words>
  <Characters>40544</Characters>
  <Application>Microsoft Office Word</Application>
  <DocSecurity>0</DocSecurity>
  <Lines>337</Lines>
  <Paragraphs>95</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Ciekurze</dc:creator>
  <cp:keywords/>
  <dc:description/>
  <cp:lastModifiedBy>Kristīne Alpēna</cp:lastModifiedBy>
  <cp:revision>10</cp:revision>
  <cp:lastPrinted>2023-12-12T13:17:00Z</cp:lastPrinted>
  <dcterms:created xsi:type="dcterms:W3CDTF">2023-12-13T08:34:00Z</dcterms:created>
  <dcterms:modified xsi:type="dcterms:W3CDTF">2023-12-14T07:30:00Z</dcterms:modified>
</cp:coreProperties>
</file>