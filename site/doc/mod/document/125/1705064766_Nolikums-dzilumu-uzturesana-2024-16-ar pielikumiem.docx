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4D750" w14:textId="4AE2ACA0" w:rsidR="00A35323" w:rsidRPr="006021D2" w:rsidRDefault="00A35323" w:rsidP="00281E2D">
      <w:pPr>
        <w:pStyle w:val="Virsraksts3"/>
        <w:keepNext w:val="0"/>
        <w:tabs>
          <w:tab w:val="clear" w:pos="0"/>
          <w:tab w:val="left" w:pos="11520"/>
        </w:tabs>
        <w:spacing w:before="0" w:after="0"/>
        <w:ind w:left="2880"/>
        <w:jc w:val="right"/>
        <w:rPr>
          <w:rFonts w:ascii="Times New Roman" w:hAnsi="Times New Roman" w:cs="Times New Roman"/>
          <w:sz w:val="22"/>
          <w:szCs w:val="22"/>
        </w:rPr>
      </w:pPr>
      <w:r w:rsidRPr="006021D2">
        <w:rPr>
          <w:rFonts w:ascii="Times New Roman" w:hAnsi="Times New Roman" w:cs="Times New Roman"/>
          <w:sz w:val="22"/>
          <w:szCs w:val="22"/>
        </w:rPr>
        <w:t>APSTIPRINĀTS</w:t>
      </w:r>
    </w:p>
    <w:p w14:paraId="14C4D751" w14:textId="77777777" w:rsidR="006021D2" w:rsidRPr="006021D2" w:rsidRDefault="006021D2" w:rsidP="0030294F">
      <w:pPr>
        <w:spacing w:after="0" w:line="240" w:lineRule="auto"/>
        <w:jc w:val="right"/>
        <w:rPr>
          <w:rFonts w:ascii="Times New Roman" w:hAnsi="Times New Roman" w:cs="Times New Roman"/>
        </w:rPr>
      </w:pPr>
      <w:r w:rsidRPr="006021D2">
        <w:rPr>
          <w:rFonts w:ascii="Times New Roman" w:hAnsi="Times New Roman" w:cs="Times New Roman"/>
        </w:rPr>
        <w:t>Liepājas speciālās ekonomiskās zonas</w:t>
      </w:r>
      <w:r w:rsidR="00D37F66">
        <w:rPr>
          <w:rFonts w:ascii="Times New Roman" w:hAnsi="Times New Roman" w:cs="Times New Roman"/>
        </w:rPr>
        <w:t xml:space="preserve"> pārvaldes</w:t>
      </w:r>
    </w:p>
    <w:p w14:paraId="14C4D752" w14:textId="77777777" w:rsidR="00A35323" w:rsidRPr="006021D2" w:rsidRDefault="00A35323" w:rsidP="0030294F">
      <w:pPr>
        <w:spacing w:after="0" w:line="240" w:lineRule="auto"/>
        <w:jc w:val="right"/>
        <w:rPr>
          <w:rFonts w:ascii="Times New Roman" w:hAnsi="Times New Roman" w:cs="Times New Roman"/>
        </w:rPr>
      </w:pPr>
      <w:r w:rsidRPr="006021D2">
        <w:rPr>
          <w:rFonts w:ascii="Times New Roman" w:hAnsi="Times New Roman" w:cs="Times New Roman"/>
        </w:rPr>
        <w:t>Iepirkumu komisijas</w:t>
      </w:r>
    </w:p>
    <w:p w14:paraId="14C4D753" w14:textId="497E24C6" w:rsidR="00A35323" w:rsidRPr="006021D2" w:rsidRDefault="00672280" w:rsidP="0025723A">
      <w:pPr>
        <w:tabs>
          <w:tab w:val="left" w:pos="288"/>
          <w:tab w:val="left" w:pos="613"/>
          <w:tab w:val="right" w:pos="9638"/>
        </w:tabs>
        <w:spacing w:after="0" w:line="240" w:lineRule="auto"/>
        <w:rPr>
          <w:rFonts w:ascii="Times New Roman" w:hAnsi="Times New Roman" w:cs="Times New Roman"/>
        </w:rPr>
      </w:pPr>
      <w:r w:rsidRPr="006021D2">
        <w:rPr>
          <w:rFonts w:ascii="Times New Roman" w:hAnsi="Times New Roman" w:cs="Times New Roman"/>
        </w:rPr>
        <w:tab/>
      </w:r>
      <w:r w:rsidRPr="006021D2">
        <w:rPr>
          <w:rFonts w:ascii="Times New Roman" w:hAnsi="Times New Roman" w:cs="Times New Roman"/>
        </w:rPr>
        <w:tab/>
      </w:r>
      <w:r w:rsidRPr="006021D2">
        <w:rPr>
          <w:rFonts w:ascii="Times New Roman" w:hAnsi="Times New Roman" w:cs="Times New Roman"/>
        </w:rPr>
        <w:tab/>
      </w:r>
      <w:r w:rsidR="00F56B2B" w:rsidRPr="001B399C">
        <w:rPr>
          <w:rFonts w:ascii="Times New Roman" w:hAnsi="Times New Roman" w:cs="Times New Roman"/>
        </w:rPr>
        <w:t>20</w:t>
      </w:r>
      <w:r w:rsidR="00064D0D" w:rsidRPr="001B399C">
        <w:rPr>
          <w:rFonts w:ascii="Times New Roman" w:hAnsi="Times New Roman" w:cs="Times New Roman"/>
        </w:rPr>
        <w:t>2</w:t>
      </w:r>
      <w:r w:rsidR="00E31699">
        <w:rPr>
          <w:rFonts w:ascii="Times New Roman" w:hAnsi="Times New Roman" w:cs="Times New Roman"/>
        </w:rPr>
        <w:t>4</w:t>
      </w:r>
      <w:r w:rsidR="00F56B2B" w:rsidRPr="001B399C">
        <w:rPr>
          <w:rFonts w:ascii="Times New Roman" w:hAnsi="Times New Roman" w:cs="Times New Roman"/>
        </w:rPr>
        <w:t xml:space="preserve">.gada </w:t>
      </w:r>
      <w:r w:rsidR="006C00FF">
        <w:rPr>
          <w:rFonts w:ascii="Times New Roman" w:hAnsi="Times New Roman" w:cs="Times New Roman"/>
        </w:rPr>
        <w:t>12</w:t>
      </w:r>
      <w:r w:rsidR="008721C6">
        <w:rPr>
          <w:rFonts w:ascii="Times New Roman" w:hAnsi="Times New Roman" w:cs="Times New Roman"/>
        </w:rPr>
        <w:t>.</w:t>
      </w:r>
      <w:r w:rsidR="006C00FF">
        <w:rPr>
          <w:rFonts w:ascii="Times New Roman" w:hAnsi="Times New Roman" w:cs="Times New Roman"/>
        </w:rPr>
        <w:t xml:space="preserve">janvāra </w:t>
      </w:r>
      <w:r w:rsidR="00A35323" w:rsidRPr="001B399C">
        <w:rPr>
          <w:rFonts w:ascii="Times New Roman" w:hAnsi="Times New Roman" w:cs="Times New Roman"/>
        </w:rPr>
        <w:t>sēdē, protokols Nr.</w:t>
      </w:r>
      <w:r w:rsidR="00231010" w:rsidRPr="001B399C">
        <w:rPr>
          <w:rFonts w:ascii="Times New Roman" w:hAnsi="Times New Roman" w:cs="Times New Roman"/>
        </w:rPr>
        <w:t>1</w:t>
      </w:r>
    </w:p>
    <w:p w14:paraId="14C4D754" w14:textId="77777777" w:rsidR="0038460C" w:rsidRPr="006021D2" w:rsidRDefault="0038460C" w:rsidP="00C54A42">
      <w:pPr>
        <w:spacing w:after="0" w:line="240" w:lineRule="auto"/>
        <w:rPr>
          <w:rFonts w:ascii="Times New Roman" w:hAnsi="Times New Roman" w:cs="Times New Roman"/>
          <w:b/>
        </w:rPr>
      </w:pPr>
    </w:p>
    <w:p w14:paraId="14C4D755" w14:textId="77777777" w:rsidR="0030294F" w:rsidRPr="006021D2" w:rsidRDefault="0030294F" w:rsidP="0030294F">
      <w:pPr>
        <w:spacing w:after="0" w:line="240" w:lineRule="auto"/>
        <w:jc w:val="center"/>
        <w:rPr>
          <w:rFonts w:ascii="Times New Roman" w:hAnsi="Times New Roman" w:cs="Times New Roman"/>
          <w:b/>
        </w:rPr>
      </w:pPr>
      <w:r w:rsidRPr="006021D2">
        <w:rPr>
          <w:rFonts w:ascii="Times New Roman" w:hAnsi="Times New Roman" w:cs="Times New Roman"/>
          <w:b/>
        </w:rPr>
        <w:t>IEPIRKUMA</w:t>
      </w:r>
    </w:p>
    <w:p w14:paraId="14C4D756" w14:textId="4832FF56" w:rsidR="007F73DE" w:rsidRPr="006021D2" w:rsidRDefault="007F73DE" w:rsidP="0030294F">
      <w:pPr>
        <w:spacing w:after="0" w:line="240" w:lineRule="auto"/>
        <w:jc w:val="center"/>
        <w:rPr>
          <w:rFonts w:ascii="Times New Roman" w:hAnsi="Times New Roman" w:cs="Times New Roman"/>
        </w:rPr>
      </w:pPr>
      <w:r w:rsidRPr="006021D2">
        <w:rPr>
          <w:rFonts w:ascii="Times New Roman" w:hAnsi="Times New Roman" w:cs="Times New Roman"/>
        </w:rPr>
        <w:t>(ID</w:t>
      </w:r>
      <w:r w:rsidR="004C6594" w:rsidRPr="006021D2">
        <w:rPr>
          <w:rFonts w:ascii="Times New Roman" w:hAnsi="Times New Roman" w:cs="Times New Roman"/>
        </w:rPr>
        <w:t>E</w:t>
      </w:r>
      <w:r w:rsidR="00F56B2B" w:rsidRPr="006021D2">
        <w:rPr>
          <w:rFonts w:ascii="Times New Roman" w:hAnsi="Times New Roman" w:cs="Times New Roman"/>
        </w:rPr>
        <w:t xml:space="preserve">NTIFIKĀCIJAS NUMURS </w:t>
      </w:r>
      <w:r w:rsidR="0013260E" w:rsidRPr="006021D2">
        <w:rPr>
          <w:rFonts w:ascii="Times New Roman" w:hAnsi="Times New Roman" w:cs="Times New Roman"/>
        </w:rPr>
        <w:t>L</w:t>
      </w:r>
      <w:r w:rsidR="006021D2" w:rsidRPr="006021D2">
        <w:rPr>
          <w:rFonts w:ascii="Times New Roman" w:hAnsi="Times New Roman" w:cs="Times New Roman"/>
        </w:rPr>
        <w:t>SEZ</w:t>
      </w:r>
      <w:r w:rsidR="005B7DEF" w:rsidRPr="006021D2">
        <w:rPr>
          <w:rFonts w:ascii="Times New Roman" w:hAnsi="Times New Roman" w:cs="Times New Roman"/>
        </w:rPr>
        <w:t xml:space="preserve"> </w:t>
      </w:r>
      <w:r w:rsidR="00C73C3F" w:rsidRPr="006021D2">
        <w:rPr>
          <w:rFonts w:ascii="Times New Roman" w:hAnsi="Times New Roman" w:cs="Times New Roman"/>
        </w:rPr>
        <w:t>20</w:t>
      </w:r>
      <w:r w:rsidR="00064D0D" w:rsidRPr="006021D2">
        <w:rPr>
          <w:rFonts w:ascii="Times New Roman" w:hAnsi="Times New Roman" w:cs="Times New Roman"/>
        </w:rPr>
        <w:t>2</w:t>
      </w:r>
      <w:r w:rsidR="00E31699">
        <w:rPr>
          <w:rFonts w:ascii="Times New Roman" w:hAnsi="Times New Roman" w:cs="Times New Roman"/>
        </w:rPr>
        <w:t>4</w:t>
      </w:r>
      <w:r w:rsidR="002B4239">
        <w:rPr>
          <w:rFonts w:ascii="Times New Roman" w:hAnsi="Times New Roman" w:cs="Times New Roman"/>
        </w:rPr>
        <w:t>/</w:t>
      </w:r>
      <w:r w:rsidR="00E31699">
        <w:rPr>
          <w:rFonts w:ascii="Times New Roman" w:hAnsi="Times New Roman" w:cs="Times New Roman"/>
        </w:rPr>
        <w:t>16</w:t>
      </w:r>
      <w:r w:rsidRPr="006021D2">
        <w:rPr>
          <w:rFonts w:ascii="Times New Roman" w:hAnsi="Times New Roman" w:cs="Times New Roman"/>
        </w:rPr>
        <w:t>)</w:t>
      </w:r>
    </w:p>
    <w:p w14:paraId="14C4D757" w14:textId="77777777" w:rsidR="008A3886" w:rsidRPr="006021D2" w:rsidRDefault="008A3886" w:rsidP="008A3886">
      <w:pPr>
        <w:pStyle w:val="Galvene"/>
        <w:tabs>
          <w:tab w:val="clear" w:pos="4153"/>
          <w:tab w:val="clear" w:pos="8306"/>
        </w:tabs>
        <w:rPr>
          <w:sz w:val="22"/>
          <w:szCs w:val="22"/>
        </w:rPr>
      </w:pPr>
    </w:p>
    <w:p w14:paraId="14C4D759" w14:textId="3A73FCB0" w:rsidR="00EF574B" w:rsidRDefault="003148C0" w:rsidP="001F25A7">
      <w:pPr>
        <w:spacing w:after="0" w:line="240" w:lineRule="auto"/>
        <w:jc w:val="center"/>
        <w:rPr>
          <w:rFonts w:ascii="Times New Roman" w:hAnsi="Times New Roman" w:cs="Times New Roman"/>
          <w:b/>
          <w:bCs/>
          <w:iCs/>
        </w:rPr>
      </w:pPr>
      <w:bookmarkStart w:id="0" w:name="_Hlk108423756"/>
      <w:r w:rsidRPr="003148C0">
        <w:rPr>
          <w:rFonts w:ascii="Times New Roman" w:hAnsi="Times New Roman" w:cs="Times New Roman"/>
          <w:b/>
          <w:bCs/>
          <w:iCs/>
        </w:rPr>
        <w:t>Liepājas ostas kuģu kanālu un akvatorijas dziļumu uzturēšanas darbi</w:t>
      </w:r>
      <w:bookmarkEnd w:id="0"/>
    </w:p>
    <w:p w14:paraId="1DFA1D97" w14:textId="77777777" w:rsidR="003148C0" w:rsidRPr="006021D2" w:rsidRDefault="003148C0" w:rsidP="001F25A7">
      <w:pPr>
        <w:spacing w:after="0" w:line="240" w:lineRule="auto"/>
        <w:jc w:val="center"/>
        <w:rPr>
          <w:rFonts w:ascii="Times New Roman" w:hAnsi="Times New Roman" w:cs="Times New Roman"/>
          <w:b/>
          <w:u w:val="single"/>
        </w:rPr>
      </w:pPr>
    </w:p>
    <w:p w14:paraId="14C4D75A" w14:textId="77777777" w:rsidR="0030294F" w:rsidRPr="006021D2" w:rsidRDefault="0030294F" w:rsidP="001F25A7">
      <w:pPr>
        <w:spacing w:after="0" w:line="240" w:lineRule="auto"/>
        <w:jc w:val="center"/>
        <w:rPr>
          <w:rFonts w:ascii="Times New Roman" w:hAnsi="Times New Roman" w:cs="Times New Roman"/>
          <w:b/>
        </w:rPr>
      </w:pPr>
      <w:r w:rsidRPr="006021D2">
        <w:rPr>
          <w:rFonts w:ascii="Times New Roman" w:hAnsi="Times New Roman" w:cs="Times New Roman"/>
          <w:b/>
        </w:rPr>
        <w:t>NOLIKUMS</w:t>
      </w:r>
    </w:p>
    <w:p w14:paraId="14C4D75B" w14:textId="77777777" w:rsidR="0080187E" w:rsidRPr="006021D2" w:rsidRDefault="0080187E" w:rsidP="0030294F">
      <w:pPr>
        <w:spacing w:after="0" w:line="240" w:lineRule="auto"/>
        <w:jc w:val="center"/>
        <w:rPr>
          <w:rFonts w:ascii="Times New Roman" w:hAnsi="Times New Roman" w:cs="Times New Roman"/>
          <w:b/>
        </w:rPr>
      </w:pPr>
    </w:p>
    <w:p w14:paraId="14C4D75C" w14:textId="77777777" w:rsidR="00852988" w:rsidRPr="006021D2" w:rsidRDefault="00852988" w:rsidP="0030294F">
      <w:pPr>
        <w:spacing w:after="0" w:line="240" w:lineRule="auto"/>
        <w:jc w:val="center"/>
        <w:rPr>
          <w:rFonts w:ascii="Times New Roman" w:hAnsi="Times New Roman" w:cs="Times New Roman"/>
          <w:b/>
        </w:rPr>
      </w:pPr>
      <w:r w:rsidRPr="006021D2">
        <w:rPr>
          <w:rFonts w:ascii="Times New Roman" w:hAnsi="Times New Roman" w:cs="Times New Roman"/>
          <w:b/>
        </w:rPr>
        <w:t>I SADAĻA</w:t>
      </w:r>
    </w:p>
    <w:p w14:paraId="14C4D75D" w14:textId="77777777" w:rsidR="00852988" w:rsidRDefault="00852988" w:rsidP="0030294F">
      <w:pPr>
        <w:spacing w:after="0" w:line="240" w:lineRule="auto"/>
        <w:jc w:val="center"/>
        <w:rPr>
          <w:rFonts w:ascii="Times New Roman" w:hAnsi="Times New Roman" w:cs="Times New Roman"/>
          <w:b/>
        </w:rPr>
      </w:pPr>
      <w:r w:rsidRPr="006021D2">
        <w:rPr>
          <w:rFonts w:ascii="Times New Roman" w:hAnsi="Times New Roman" w:cs="Times New Roman"/>
          <w:b/>
        </w:rPr>
        <w:t>INFORMĀCIJA PAR IEPIRKUMU</w:t>
      </w:r>
    </w:p>
    <w:p w14:paraId="14C4D75E" w14:textId="77777777" w:rsidR="00D51812" w:rsidRDefault="00D51812" w:rsidP="0030294F">
      <w:pPr>
        <w:spacing w:after="0" w:line="240" w:lineRule="auto"/>
        <w:jc w:val="center"/>
        <w:rPr>
          <w:rFonts w:ascii="Times New Roman" w:hAnsi="Times New Roman" w:cs="Times New Roman"/>
          <w:b/>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D51812" w14:paraId="14C4D760" w14:textId="77777777" w:rsidTr="0062559F">
        <w:tc>
          <w:tcPr>
            <w:tcW w:w="9638" w:type="dxa"/>
          </w:tcPr>
          <w:p w14:paraId="14C4D75F" w14:textId="77777777" w:rsidR="00D51812" w:rsidRPr="00D51812" w:rsidRDefault="00D51812" w:rsidP="009B73FE">
            <w:pPr>
              <w:pStyle w:val="Sarakstarindkopa"/>
              <w:numPr>
                <w:ilvl w:val="1"/>
                <w:numId w:val="6"/>
              </w:numPr>
              <w:rPr>
                <w:rFonts w:ascii="Times New Roman" w:hAnsi="Times New Roman" w:cs="Times New Roman"/>
                <w:b/>
              </w:rPr>
            </w:pPr>
            <w:r>
              <w:rPr>
                <w:rFonts w:ascii="Times New Roman" w:hAnsi="Times New Roman" w:cs="Times New Roman"/>
                <w:b/>
              </w:rPr>
              <w:t>Pasūtītājs</w:t>
            </w:r>
          </w:p>
        </w:tc>
      </w:tr>
      <w:tr w:rsidR="00D51812" w14:paraId="14C4D774" w14:textId="77777777" w:rsidTr="0062559F">
        <w:tc>
          <w:tcPr>
            <w:tcW w:w="9638" w:type="dxa"/>
          </w:tcPr>
          <w:tbl>
            <w:tblPr>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6"/>
              <w:gridCol w:w="5148"/>
            </w:tblGrid>
            <w:tr w:rsidR="00D51812" w:rsidRPr="006021D2" w14:paraId="14C4D763" w14:textId="77777777" w:rsidTr="00281E2D">
              <w:tc>
                <w:tcPr>
                  <w:tcW w:w="3986" w:type="dxa"/>
                  <w:vAlign w:val="center"/>
                </w:tcPr>
                <w:p w14:paraId="14C4D761"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6021D2">
                    <w:rPr>
                      <w:rFonts w:ascii="Times New Roman" w:hAnsi="Times New Roman" w:cs="Times New Roman"/>
                    </w:rPr>
                    <w:t>Pasūtītāja nosaukums</w:t>
                  </w:r>
                </w:p>
              </w:tc>
              <w:tc>
                <w:tcPr>
                  <w:tcW w:w="5148" w:type="dxa"/>
                  <w:vAlign w:val="center"/>
                </w:tcPr>
                <w:p w14:paraId="14C4D762" w14:textId="77777777" w:rsidR="00D51812" w:rsidRPr="006021D2" w:rsidRDefault="00D51812" w:rsidP="00D51812">
                  <w:pPr>
                    <w:overflowPunct w:val="0"/>
                    <w:autoSpaceDE w:val="0"/>
                    <w:autoSpaceDN w:val="0"/>
                    <w:adjustRightInd w:val="0"/>
                    <w:spacing w:after="0"/>
                    <w:textAlignment w:val="baseline"/>
                    <w:rPr>
                      <w:rFonts w:ascii="Times New Roman" w:hAnsi="Times New Roman" w:cs="Times New Roman"/>
                    </w:rPr>
                  </w:pPr>
                  <w:r w:rsidRPr="006021D2">
                    <w:rPr>
                      <w:rFonts w:ascii="Times New Roman" w:hAnsi="Times New Roman" w:cs="Times New Roman"/>
                    </w:rPr>
                    <w:t>Liepājas speciālās ekonomiskās zonas pārvalde</w:t>
                  </w:r>
                </w:p>
              </w:tc>
            </w:tr>
            <w:tr w:rsidR="00D51812" w:rsidRPr="006021D2" w14:paraId="14C4D766" w14:textId="77777777" w:rsidTr="00281E2D">
              <w:tc>
                <w:tcPr>
                  <w:tcW w:w="3986" w:type="dxa"/>
                  <w:vAlign w:val="center"/>
                </w:tcPr>
                <w:p w14:paraId="14C4D764"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6021D2">
                    <w:rPr>
                      <w:rFonts w:ascii="Times New Roman" w:hAnsi="Times New Roman" w:cs="Times New Roman"/>
                    </w:rPr>
                    <w:t>Adrese</w:t>
                  </w:r>
                </w:p>
              </w:tc>
              <w:tc>
                <w:tcPr>
                  <w:tcW w:w="5148" w:type="dxa"/>
                  <w:vAlign w:val="center"/>
                </w:tcPr>
                <w:p w14:paraId="14C4D765" w14:textId="77777777" w:rsidR="00D51812" w:rsidRPr="006021D2" w:rsidRDefault="00D51812" w:rsidP="00D51812">
                  <w:pPr>
                    <w:overflowPunct w:val="0"/>
                    <w:autoSpaceDE w:val="0"/>
                    <w:autoSpaceDN w:val="0"/>
                    <w:adjustRightInd w:val="0"/>
                    <w:spacing w:after="0"/>
                    <w:textAlignment w:val="baseline"/>
                    <w:rPr>
                      <w:rFonts w:ascii="Times New Roman" w:hAnsi="Times New Roman" w:cs="Times New Roman"/>
                    </w:rPr>
                  </w:pPr>
                  <w:r w:rsidRPr="006021D2">
                    <w:rPr>
                      <w:rFonts w:ascii="Times New Roman" w:hAnsi="Times New Roman" w:cs="Times New Roman"/>
                    </w:rPr>
                    <w:t>Fēniksa iela 4, Liepāja, LV-3401</w:t>
                  </w:r>
                </w:p>
              </w:tc>
            </w:tr>
            <w:tr w:rsidR="00D51812" w:rsidRPr="006021D2" w14:paraId="14C4D769" w14:textId="77777777" w:rsidTr="00281E2D">
              <w:tc>
                <w:tcPr>
                  <w:tcW w:w="3986" w:type="dxa"/>
                  <w:vAlign w:val="center"/>
                </w:tcPr>
                <w:p w14:paraId="14C4D767"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6021D2">
                    <w:rPr>
                      <w:rFonts w:ascii="Times New Roman" w:hAnsi="Times New Roman" w:cs="Times New Roman"/>
                    </w:rPr>
                    <w:t>Nodokļu maksātāja reģistrācijas numurs</w:t>
                  </w:r>
                </w:p>
              </w:tc>
              <w:tc>
                <w:tcPr>
                  <w:tcW w:w="5148" w:type="dxa"/>
                  <w:vAlign w:val="center"/>
                </w:tcPr>
                <w:p w14:paraId="14C4D768" w14:textId="77777777" w:rsidR="00D51812" w:rsidRPr="006021D2" w:rsidRDefault="00D51812" w:rsidP="00D51812">
                  <w:pPr>
                    <w:overflowPunct w:val="0"/>
                    <w:autoSpaceDE w:val="0"/>
                    <w:autoSpaceDN w:val="0"/>
                    <w:adjustRightInd w:val="0"/>
                    <w:spacing w:after="0"/>
                    <w:textAlignment w:val="baseline"/>
                    <w:rPr>
                      <w:rFonts w:ascii="Times New Roman" w:hAnsi="Times New Roman" w:cs="Times New Roman"/>
                    </w:rPr>
                  </w:pPr>
                  <w:r w:rsidRPr="006021D2">
                    <w:rPr>
                      <w:rFonts w:ascii="Times New Roman" w:hAnsi="Times New Roman" w:cs="Times New Roman"/>
                    </w:rPr>
                    <w:t>90000329402</w:t>
                  </w:r>
                </w:p>
              </w:tc>
            </w:tr>
            <w:tr w:rsidR="00D51812" w:rsidRPr="006021D2" w14:paraId="14C4D76C" w14:textId="77777777" w:rsidTr="00281E2D">
              <w:tc>
                <w:tcPr>
                  <w:tcW w:w="3986" w:type="dxa"/>
                  <w:vAlign w:val="center"/>
                </w:tcPr>
                <w:p w14:paraId="14C4D76A"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6021D2">
                    <w:rPr>
                      <w:rFonts w:ascii="Times New Roman" w:hAnsi="Times New Roman" w:cs="Times New Roman"/>
                    </w:rPr>
                    <w:t xml:space="preserve">Banka </w:t>
                  </w:r>
                </w:p>
              </w:tc>
              <w:tc>
                <w:tcPr>
                  <w:tcW w:w="5148" w:type="dxa"/>
                  <w:vAlign w:val="center"/>
                </w:tcPr>
                <w:p w14:paraId="14C4D76B" w14:textId="77777777" w:rsidR="00D51812" w:rsidRPr="006021D2" w:rsidRDefault="00D51812" w:rsidP="00D51812">
                  <w:pPr>
                    <w:overflowPunct w:val="0"/>
                    <w:autoSpaceDE w:val="0"/>
                    <w:autoSpaceDN w:val="0"/>
                    <w:adjustRightInd w:val="0"/>
                    <w:spacing w:after="0"/>
                    <w:textAlignment w:val="baseline"/>
                    <w:rPr>
                      <w:rFonts w:ascii="Times New Roman" w:hAnsi="Times New Roman" w:cs="Times New Roman"/>
                    </w:rPr>
                  </w:pPr>
                  <w:r w:rsidRPr="006021D2">
                    <w:rPr>
                      <w:rFonts w:ascii="Times New Roman" w:hAnsi="Times New Roman" w:cs="Times New Roman"/>
                    </w:rPr>
                    <w:t>AS “Swedbank”, HABALV22</w:t>
                  </w:r>
                </w:p>
              </w:tc>
            </w:tr>
            <w:tr w:rsidR="00D51812" w:rsidRPr="006021D2" w14:paraId="14C4D76F" w14:textId="77777777" w:rsidTr="00281E2D">
              <w:tc>
                <w:tcPr>
                  <w:tcW w:w="3986" w:type="dxa"/>
                  <w:vAlign w:val="center"/>
                </w:tcPr>
                <w:p w14:paraId="14C4D76D"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6021D2">
                    <w:rPr>
                      <w:rFonts w:ascii="Times New Roman" w:hAnsi="Times New Roman" w:cs="Times New Roman"/>
                    </w:rPr>
                    <w:t>Bankas konts</w:t>
                  </w:r>
                </w:p>
              </w:tc>
              <w:tc>
                <w:tcPr>
                  <w:tcW w:w="5148" w:type="dxa"/>
                  <w:vAlign w:val="center"/>
                </w:tcPr>
                <w:p w14:paraId="14C4D76E" w14:textId="77777777" w:rsidR="00D51812" w:rsidRPr="006021D2" w:rsidRDefault="00D51812" w:rsidP="00D51812">
                  <w:pPr>
                    <w:overflowPunct w:val="0"/>
                    <w:autoSpaceDE w:val="0"/>
                    <w:autoSpaceDN w:val="0"/>
                    <w:adjustRightInd w:val="0"/>
                    <w:spacing w:after="0"/>
                    <w:textAlignment w:val="baseline"/>
                    <w:rPr>
                      <w:rFonts w:ascii="Times New Roman" w:hAnsi="Times New Roman" w:cs="Times New Roman"/>
                    </w:rPr>
                  </w:pPr>
                  <w:r w:rsidRPr="006021D2">
                    <w:rPr>
                      <w:rFonts w:ascii="Times New Roman" w:hAnsi="Times New Roman" w:cs="Times New Roman"/>
                    </w:rPr>
                    <w:t>LV12HABA0001407037000</w:t>
                  </w:r>
                </w:p>
              </w:tc>
            </w:tr>
            <w:tr w:rsidR="00D51812" w:rsidRPr="006021D2" w14:paraId="14C4D772" w14:textId="77777777" w:rsidTr="00281E2D">
              <w:tc>
                <w:tcPr>
                  <w:tcW w:w="3986" w:type="dxa"/>
                  <w:vAlign w:val="center"/>
                </w:tcPr>
                <w:p w14:paraId="14C4D770" w14:textId="77777777" w:rsidR="00D51812" w:rsidRPr="006021D2" w:rsidRDefault="00D51812" w:rsidP="00D51812">
                  <w:pPr>
                    <w:overflowPunct w:val="0"/>
                    <w:autoSpaceDE w:val="0"/>
                    <w:autoSpaceDN w:val="0"/>
                    <w:adjustRightInd w:val="0"/>
                    <w:spacing w:after="0"/>
                    <w:ind w:left="34"/>
                    <w:textAlignment w:val="baseline"/>
                    <w:rPr>
                      <w:rFonts w:ascii="Times New Roman" w:hAnsi="Times New Roman" w:cs="Times New Roman"/>
                    </w:rPr>
                  </w:pPr>
                  <w:r>
                    <w:rPr>
                      <w:rFonts w:ascii="Times New Roman" w:hAnsi="Times New Roman" w:cs="Times New Roman"/>
                    </w:rPr>
                    <w:t>Pircēja profils</w:t>
                  </w:r>
                </w:p>
              </w:tc>
              <w:tc>
                <w:tcPr>
                  <w:tcW w:w="5148" w:type="dxa"/>
                  <w:vAlign w:val="center"/>
                </w:tcPr>
                <w:p w14:paraId="14C4D771" w14:textId="77777777" w:rsidR="00D51812" w:rsidRPr="006021D2" w:rsidRDefault="002C5781" w:rsidP="00D51812">
                  <w:pPr>
                    <w:overflowPunct w:val="0"/>
                    <w:autoSpaceDE w:val="0"/>
                    <w:autoSpaceDN w:val="0"/>
                    <w:adjustRightInd w:val="0"/>
                    <w:spacing w:after="0"/>
                    <w:textAlignment w:val="baseline"/>
                    <w:rPr>
                      <w:rFonts w:ascii="Times New Roman" w:hAnsi="Times New Roman" w:cs="Times New Roman"/>
                    </w:rPr>
                  </w:pPr>
                  <w:hyperlink r:id="rId8" w:history="1">
                    <w:r w:rsidR="00D51812" w:rsidRPr="00EA017D">
                      <w:rPr>
                        <w:rStyle w:val="Hipersaite"/>
                        <w:rFonts w:ascii="Times New Roman" w:hAnsi="Times New Roman" w:cs="Times New Roman"/>
                      </w:rPr>
                      <w:t>https://www.eis.gov.lv/EKEIS/Supplier/Organizer/3290</w:t>
                    </w:r>
                  </w:hyperlink>
                </w:p>
              </w:tc>
            </w:tr>
          </w:tbl>
          <w:p w14:paraId="14C4D773" w14:textId="77777777" w:rsidR="00D51812" w:rsidRDefault="00D51812" w:rsidP="0030294F">
            <w:pPr>
              <w:jc w:val="center"/>
              <w:rPr>
                <w:rFonts w:ascii="Times New Roman" w:hAnsi="Times New Roman" w:cs="Times New Roman"/>
                <w:b/>
              </w:rPr>
            </w:pPr>
          </w:p>
        </w:tc>
      </w:tr>
      <w:tr w:rsidR="00281E2D" w14:paraId="14C4D776" w14:textId="77777777" w:rsidTr="0062559F">
        <w:tc>
          <w:tcPr>
            <w:tcW w:w="9638" w:type="dxa"/>
          </w:tcPr>
          <w:p w14:paraId="14C4D775" w14:textId="77777777" w:rsidR="00281E2D" w:rsidRPr="006021D2" w:rsidRDefault="00281E2D" w:rsidP="00D51812">
            <w:pPr>
              <w:overflowPunct w:val="0"/>
              <w:autoSpaceDE w:val="0"/>
              <w:autoSpaceDN w:val="0"/>
              <w:adjustRightInd w:val="0"/>
              <w:ind w:left="34"/>
              <w:textAlignment w:val="baseline"/>
              <w:rPr>
                <w:rFonts w:ascii="Times New Roman" w:hAnsi="Times New Roman" w:cs="Times New Roman"/>
              </w:rPr>
            </w:pPr>
          </w:p>
        </w:tc>
      </w:tr>
      <w:tr w:rsidR="00D51812" w14:paraId="14C4D778" w14:textId="77777777" w:rsidTr="0062559F">
        <w:tc>
          <w:tcPr>
            <w:tcW w:w="9638" w:type="dxa"/>
          </w:tcPr>
          <w:p w14:paraId="14C4D777" w14:textId="77777777" w:rsidR="00D51812" w:rsidRPr="00D51812" w:rsidRDefault="00D51812" w:rsidP="009B73FE">
            <w:pPr>
              <w:pStyle w:val="Sarakstarindkopa"/>
              <w:numPr>
                <w:ilvl w:val="1"/>
                <w:numId w:val="6"/>
              </w:numPr>
              <w:rPr>
                <w:rFonts w:ascii="Times New Roman" w:hAnsi="Times New Roman" w:cs="Times New Roman"/>
                <w:b/>
              </w:rPr>
            </w:pPr>
            <w:r>
              <w:rPr>
                <w:rFonts w:ascii="Times New Roman" w:hAnsi="Times New Roman" w:cs="Times New Roman"/>
                <w:b/>
              </w:rPr>
              <w:t>Iepirkuma priekšmets</w:t>
            </w:r>
          </w:p>
        </w:tc>
      </w:tr>
      <w:tr w:rsidR="00D51812" w14:paraId="14C4D77B" w14:textId="77777777" w:rsidTr="0062559F">
        <w:tc>
          <w:tcPr>
            <w:tcW w:w="9638" w:type="dxa"/>
          </w:tcPr>
          <w:p w14:paraId="14C4D779" w14:textId="33070BDA" w:rsidR="00D51812" w:rsidRDefault="003148C0" w:rsidP="00D51812">
            <w:pPr>
              <w:rPr>
                <w:rFonts w:ascii="Times New Roman" w:hAnsi="Times New Roman" w:cs="Times New Roman"/>
              </w:rPr>
            </w:pPr>
            <w:bookmarkStart w:id="1" w:name="_Hlk103682184"/>
            <w:r>
              <w:rPr>
                <w:rFonts w:ascii="Times New Roman" w:hAnsi="Times New Roman" w:cs="Times New Roman"/>
              </w:rPr>
              <w:t>R</w:t>
            </w:r>
            <w:r w:rsidRPr="003148C0">
              <w:rPr>
                <w:rFonts w:ascii="Times New Roman" w:hAnsi="Times New Roman" w:cs="Times New Roman"/>
              </w:rPr>
              <w:t>emonta padziļināšanas darbi (dziļumu uzturēšana) Liepājas ostas kuģu kanālu un akvatorijas projektēto dziļumu uzturēšana</w:t>
            </w:r>
            <w:r>
              <w:rPr>
                <w:rFonts w:ascii="Times New Roman" w:hAnsi="Times New Roman" w:cs="Times New Roman"/>
              </w:rPr>
              <w:t>i</w:t>
            </w:r>
            <w:r w:rsidR="00D51812" w:rsidRPr="006021D2">
              <w:rPr>
                <w:rFonts w:ascii="Times New Roman" w:hAnsi="Times New Roman" w:cs="Times New Roman"/>
              </w:rPr>
              <w:t xml:space="preserve"> saskaņā ar šī iepirkuma dokumentu un normatīvo aktu prasībām</w:t>
            </w:r>
            <w:bookmarkEnd w:id="1"/>
            <w:r w:rsidR="00281E2D">
              <w:rPr>
                <w:rFonts w:ascii="Times New Roman" w:hAnsi="Times New Roman" w:cs="Times New Roman"/>
              </w:rPr>
              <w:t>.</w:t>
            </w:r>
          </w:p>
          <w:p w14:paraId="14C4D77A" w14:textId="77777777" w:rsidR="00281E2D" w:rsidRDefault="00281E2D" w:rsidP="00D51812">
            <w:pPr>
              <w:rPr>
                <w:rFonts w:ascii="Times New Roman" w:hAnsi="Times New Roman" w:cs="Times New Roman"/>
                <w:b/>
              </w:rPr>
            </w:pPr>
          </w:p>
        </w:tc>
      </w:tr>
      <w:tr w:rsidR="00D51812" w14:paraId="14C4D77D" w14:textId="77777777" w:rsidTr="0062559F">
        <w:tc>
          <w:tcPr>
            <w:tcW w:w="9638" w:type="dxa"/>
          </w:tcPr>
          <w:p w14:paraId="14C4D77C" w14:textId="77777777" w:rsidR="00D51812" w:rsidRPr="00D51812" w:rsidRDefault="00D51812" w:rsidP="009B73FE">
            <w:pPr>
              <w:pStyle w:val="Sarakstarindkopa"/>
              <w:numPr>
                <w:ilvl w:val="1"/>
                <w:numId w:val="6"/>
              </w:numPr>
              <w:rPr>
                <w:rFonts w:ascii="Times New Roman" w:hAnsi="Times New Roman" w:cs="Times New Roman"/>
                <w:b/>
              </w:rPr>
            </w:pPr>
            <w:r w:rsidRPr="00D51812">
              <w:rPr>
                <w:rFonts w:ascii="Times New Roman" w:hAnsi="Times New Roman" w:cs="Times New Roman"/>
                <w:b/>
              </w:rPr>
              <w:t>CPV kods</w:t>
            </w:r>
          </w:p>
        </w:tc>
      </w:tr>
      <w:tr w:rsidR="00D51812" w14:paraId="14C4D780" w14:textId="77777777" w:rsidTr="0062559F">
        <w:tc>
          <w:tcPr>
            <w:tcW w:w="9638" w:type="dxa"/>
          </w:tcPr>
          <w:p w14:paraId="14C4D77E" w14:textId="620B9476" w:rsidR="00D51812" w:rsidRDefault="00D826D6" w:rsidP="00D51812">
            <w:pPr>
              <w:jc w:val="both"/>
              <w:rPr>
                <w:rFonts w:ascii="Times New Roman" w:hAnsi="Times New Roman" w:cs="Times New Roman"/>
              </w:rPr>
            </w:pPr>
            <w:bookmarkStart w:id="2" w:name="_Hlk103682235"/>
            <w:r>
              <w:rPr>
                <w:rFonts w:ascii="Times New Roman" w:hAnsi="Times New Roman" w:cs="Times New Roman"/>
              </w:rPr>
              <w:t>452</w:t>
            </w:r>
            <w:r w:rsidR="004802C0">
              <w:rPr>
                <w:rFonts w:ascii="Times New Roman" w:hAnsi="Times New Roman" w:cs="Times New Roman"/>
              </w:rPr>
              <w:t>52124</w:t>
            </w:r>
            <w:r w:rsidR="00EF574B">
              <w:rPr>
                <w:rFonts w:ascii="Times New Roman" w:hAnsi="Times New Roman" w:cs="Times New Roman"/>
              </w:rPr>
              <w:t>-</w:t>
            </w:r>
            <w:r w:rsidR="004802C0">
              <w:rPr>
                <w:rFonts w:ascii="Times New Roman" w:hAnsi="Times New Roman" w:cs="Times New Roman"/>
              </w:rPr>
              <w:t>3</w:t>
            </w:r>
            <w:r w:rsidR="00D51812" w:rsidRPr="006021D2">
              <w:rPr>
                <w:rFonts w:ascii="Times New Roman" w:hAnsi="Times New Roman" w:cs="Times New Roman"/>
              </w:rPr>
              <w:t xml:space="preserve">  </w:t>
            </w:r>
            <w:bookmarkEnd w:id="2"/>
            <w:r w:rsidRPr="00D826D6">
              <w:rPr>
                <w:rFonts w:ascii="Times New Roman" w:hAnsi="Times New Roman" w:cs="Times New Roman"/>
              </w:rPr>
              <w:t>Bagarēšanas un sūknēšanas darbi.</w:t>
            </w:r>
          </w:p>
          <w:p w14:paraId="14C4D77F" w14:textId="77777777" w:rsidR="00D51812" w:rsidRDefault="00D51812" w:rsidP="00D51812">
            <w:pPr>
              <w:rPr>
                <w:rFonts w:ascii="Times New Roman" w:hAnsi="Times New Roman" w:cs="Times New Roman"/>
                <w:b/>
              </w:rPr>
            </w:pPr>
          </w:p>
        </w:tc>
      </w:tr>
      <w:tr w:rsidR="00D51812" w14:paraId="14C4D782" w14:textId="77777777" w:rsidTr="0062559F">
        <w:tc>
          <w:tcPr>
            <w:tcW w:w="9638" w:type="dxa"/>
          </w:tcPr>
          <w:p w14:paraId="14C4D781" w14:textId="77777777" w:rsidR="00D51812" w:rsidRPr="00D51812" w:rsidRDefault="00D51812" w:rsidP="009B73FE">
            <w:pPr>
              <w:pStyle w:val="Sarakstarindkopa"/>
              <w:numPr>
                <w:ilvl w:val="1"/>
                <w:numId w:val="6"/>
              </w:numPr>
              <w:rPr>
                <w:rFonts w:ascii="Times New Roman" w:hAnsi="Times New Roman" w:cs="Times New Roman"/>
                <w:b/>
              </w:rPr>
            </w:pPr>
            <w:r>
              <w:rPr>
                <w:rFonts w:ascii="Times New Roman" w:hAnsi="Times New Roman" w:cs="Times New Roman"/>
                <w:b/>
              </w:rPr>
              <w:t>Līguma izpildes laiks un vieta</w:t>
            </w:r>
          </w:p>
        </w:tc>
      </w:tr>
      <w:tr w:rsidR="00CE23ED" w:rsidRPr="00CE23ED" w14:paraId="14C4D789" w14:textId="77777777" w:rsidTr="0062559F">
        <w:tc>
          <w:tcPr>
            <w:tcW w:w="9638" w:type="dxa"/>
          </w:tcPr>
          <w:p w14:paraId="14C4D785" w14:textId="20B1E31C" w:rsidR="00B375C0" w:rsidRPr="006C00FF" w:rsidRDefault="00B375C0" w:rsidP="009B73FE">
            <w:pPr>
              <w:pStyle w:val="Nosaukums"/>
              <w:numPr>
                <w:ilvl w:val="2"/>
                <w:numId w:val="6"/>
              </w:numPr>
              <w:autoSpaceDE w:val="0"/>
              <w:jc w:val="both"/>
              <w:rPr>
                <w:b w:val="0"/>
                <w:bCs/>
                <w:sz w:val="22"/>
                <w:szCs w:val="22"/>
                <w:u w:val="none"/>
              </w:rPr>
            </w:pPr>
            <w:bookmarkStart w:id="3" w:name="_Hlk103682214"/>
            <w:r w:rsidRPr="004333AC">
              <w:rPr>
                <w:b w:val="0"/>
                <w:bCs/>
                <w:sz w:val="22"/>
                <w:szCs w:val="22"/>
                <w:u w:val="none"/>
              </w:rPr>
              <w:t>Darbu izpildes</w:t>
            </w:r>
            <w:r w:rsidR="00D51812" w:rsidRPr="004333AC">
              <w:rPr>
                <w:b w:val="0"/>
                <w:bCs/>
                <w:sz w:val="22"/>
                <w:szCs w:val="22"/>
                <w:u w:val="none"/>
              </w:rPr>
              <w:t xml:space="preserve"> laiks</w:t>
            </w:r>
            <w:r w:rsidRPr="004333AC">
              <w:rPr>
                <w:b w:val="0"/>
                <w:bCs/>
                <w:sz w:val="22"/>
                <w:szCs w:val="22"/>
                <w:u w:val="none"/>
              </w:rPr>
              <w:t xml:space="preserve"> n</w:t>
            </w:r>
            <w:bookmarkEnd w:id="3"/>
            <w:r w:rsidR="003148C0" w:rsidRPr="004333AC">
              <w:rPr>
                <w:b w:val="0"/>
                <w:bCs/>
                <w:sz w:val="22"/>
                <w:szCs w:val="22"/>
                <w:u w:val="none"/>
              </w:rPr>
              <w:t xml:space="preserve">o </w:t>
            </w:r>
            <w:bookmarkStart w:id="4" w:name="_Hlk150518204"/>
            <w:r w:rsidR="003148C0" w:rsidRPr="006C00FF">
              <w:rPr>
                <w:b w:val="0"/>
                <w:bCs/>
                <w:sz w:val="22"/>
                <w:szCs w:val="22"/>
                <w:u w:val="none"/>
              </w:rPr>
              <w:t>202</w:t>
            </w:r>
            <w:r w:rsidR="0032155E" w:rsidRPr="006C00FF">
              <w:rPr>
                <w:b w:val="0"/>
                <w:bCs/>
                <w:sz w:val="22"/>
                <w:szCs w:val="22"/>
                <w:u w:val="none"/>
              </w:rPr>
              <w:t>4</w:t>
            </w:r>
            <w:r w:rsidR="003148C0" w:rsidRPr="006C00FF">
              <w:rPr>
                <w:b w:val="0"/>
                <w:bCs/>
                <w:sz w:val="22"/>
                <w:szCs w:val="22"/>
                <w:u w:val="none"/>
              </w:rPr>
              <w:t xml:space="preserve">.gada </w:t>
            </w:r>
            <w:r w:rsidR="001F7007" w:rsidRPr="006C00FF">
              <w:rPr>
                <w:b w:val="0"/>
                <w:bCs/>
                <w:sz w:val="22"/>
                <w:szCs w:val="22"/>
                <w:u w:val="none"/>
              </w:rPr>
              <w:t>01</w:t>
            </w:r>
            <w:r w:rsidR="003148C0" w:rsidRPr="006C00FF">
              <w:rPr>
                <w:b w:val="0"/>
                <w:bCs/>
                <w:sz w:val="22"/>
                <w:szCs w:val="22"/>
                <w:u w:val="none"/>
              </w:rPr>
              <w:t>.</w:t>
            </w:r>
            <w:r w:rsidR="003E11A7" w:rsidRPr="006C00FF">
              <w:rPr>
                <w:b w:val="0"/>
                <w:bCs/>
                <w:sz w:val="22"/>
                <w:szCs w:val="22"/>
                <w:u w:val="none"/>
              </w:rPr>
              <w:t>marta</w:t>
            </w:r>
            <w:r w:rsidR="003148C0" w:rsidRPr="006C00FF">
              <w:rPr>
                <w:b w:val="0"/>
                <w:bCs/>
                <w:sz w:val="22"/>
                <w:szCs w:val="22"/>
                <w:u w:val="none"/>
              </w:rPr>
              <w:t xml:space="preserve"> līdz 202</w:t>
            </w:r>
            <w:r w:rsidR="003E11A7" w:rsidRPr="006C00FF">
              <w:rPr>
                <w:b w:val="0"/>
                <w:bCs/>
                <w:sz w:val="22"/>
                <w:szCs w:val="22"/>
                <w:u w:val="none"/>
              </w:rPr>
              <w:t>5</w:t>
            </w:r>
            <w:r w:rsidR="003148C0" w:rsidRPr="006C00FF">
              <w:rPr>
                <w:b w:val="0"/>
                <w:bCs/>
                <w:sz w:val="22"/>
                <w:szCs w:val="22"/>
                <w:u w:val="none"/>
              </w:rPr>
              <w:t xml:space="preserve">.gada </w:t>
            </w:r>
            <w:r w:rsidR="003E11A7" w:rsidRPr="006C00FF">
              <w:rPr>
                <w:b w:val="0"/>
                <w:bCs/>
                <w:sz w:val="22"/>
                <w:szCs w:val="22"/>
                <w:u w:val="none"/>
              </w:rPr>
              <w:t>28. februārim</w:t>
            </w:r>
            <w:r w:rsidR="003148C0" w:rsidRPr="006C00FF">
              <w:rPr>
                <w:b w:val="0"/>
                <w:bCs/>
                <w:sz w:val="22"/>
                <w:szCs w:val="22"/>
                <w:u w:val="none"/>
              </w:rPr>
              <w:t>.</w:t>
            </w:r>
            <w:bookmarkEnd w:id="4"/>
          </w:p>
          <w:p w14:paraId="14C4D786" w14:textId="2A97ECDA" w:rsidR="0003231E" w:rsidRPr="004333AC" w:rsidRDefault="00B375C0" w:rsidP="009B73FE">
            <w:pPr>
              <w:pStyle w:val="Nosaukums"/>
              <w:numPr>
                <w:ilvl w:val="2"/>
                <w:numId w:val="6"/>
              </w:numPr>
              <w:autoSpaceDE w:val="0"/>
              <w:ind w:left="0" w:firstLine="0"/>
              <w:jc w:val="both"/>
              <w:rPr>
                <w:b w:val="0"/>
                <w:bCs/>
                <w:sz w:val="22"/>
                <w:szCs w:val="22"/>
                <w:u w:val="none"/>
              </w:rPr>
            </w:pPr>
            <w:r w:rsidRPr="004333AC">
              <w:rPr>
                <w:b w:val="0"/>
                <w:sz w:val="22"/>
                <w:szCs w:val="22"/>
                <w:u w:val="none"/>
              </w:rPr>
              <w:t xml:space="preserve">Līguma </w:t>
            </w:r>
            <w:r w:rsidR="00FA733C" w:rsidRPr="004333AC">
              <w:rPr>
                <w:b w:val="0"/>
                <w:sz w:val="22"/>
                <w:szCs w:val="22"/>
                <w:u w:val="none"/>
              </w:rPr>
              <w:t xml:space="preserve"> </w:t>
            </w:r>
            <w:r w:rsidRPr="004333AC">
              <w:rPr>
                <w:b w:val="0"/>
                <w:sz w:val="22"/>
                <w:szCs w:val="22"/>
                <w:u w:val="none"/>
              </w:rPr>
              <w:t>izpildes vieta Liepājas osta.</w:t>
            </w:r>
          </w:p>
          <w:p w14:paraId="14C4D788" w14:textId="77777777" w:rsidR="00357DBC" w:rsidRPr="004333AC" w:rsidRDefault="00357DBC" w:rsidP="004333AC">
            <w:pPr>
              <w:pStyle w:val="Nosaukums"/>
              <w:autoSpaceDE w:val="0"/>
              <w:jc w:val="both"/>
              <w:rPr>
                <w:sz w:val="22"/>
                <w:szCs w:val="22"/>
              </w:rPr>
            </w:pPr>
          </w:p>
        </w:tc>
      </w:tr>
      <w:tr w:rsidR="00D51812" w14:paraId="14C4D78B" w14:textId="77777777" w:rsidTr="0062559F">
        <w:tc>
          <w:tcPr>
            <w:tcW w:w="9638" w:type="dxa"/>
          </w:tcPr>
          <w:p w14:paraId="14C4D78A" w14:textId="77777777" w:rsidR="00D51812" w:rsidRPr="004333AC" w:rsidRDefault="00281E2D" w:rsidP="009B73FE">
            <w:pPr>
              <w:pStyle w:val="Sarakstarindkopa"/>
              <w:numPr>
                <w:ilvl w:val="1"/>
                <w:numId w:val="6"/>
              </w:numPr>
              <w:rPr>
                <w:rFonts w:ascii="Times New Roman" w:hAnsi="Times New Roman" w:cs="Times New Roman"/>
                <w:b/>
              </w:rPr>
            </w:pPr>
            <w:r w:rsidRPr="004333AC">
              <w:rPr>
                <w:rFonts w:ascii="Times New Roman" w:hAnsi="Times New Roman" w:cs="Times New Roman"/>
                <w:b/>
              </w:rPr>
              <w:t>Iepirkuma procedūra</w:t>
            </w:r>
          </w:p>
        </w:tc>
      </w:tr>
      <w:tr w:rsidR="00D51812" w:rsidRPr="00007CF3" w14:paraId="14C4D78D" w14:textId="77777777" w:rsidTr="0062559F">
        <w:tc>
          <w:tcPr>
            <w:tcW w:w="9638" w:type="dxa"/>
          </w:tcPr>
          <w:p w14:paraId="048FA839" w14:textId="70A30DC5" w:rsidR="004E1474" w:rsidRPr="004E1474" w:rsidRDefault="004E1474" w:rsidP="004E1474">
            <w:pPr>
              <w:numPr>
                <w:ilvl w:val="2"/>
                <w:numId w:val="23"/>
              </w:numPr>
              <w:jc w:val="both"/>
              <w:rPr>
                <w:rFonts w:ascii="Times New Roman" w:hAnsi="Times New Roman" w:cs="Times New Roman"/>
                <w:bCs/>
              </w:rPr>
            </w:pPr>
            <w:r w:rsidRPr="004E1474">
              <w:rPr>
                <w:rFonts w:ascii="Times New Roman" w:hAnsi="Times New Roman" w:cs="Times New Roman"/>
                <w:bCs/>
              </w:rPr>
              <w:t xml:space="preserve">Iepirkuma procedūra tiek veikta atbilstoši </w:t>
            </w:r>
            <w:r w:rsidRPr="004E1474">
              <w:rPr>
                <w:rFonts w:ascii="Times New Roman" w:hAnsi="Times New Roman" w:cs="Times New Roman"/>
                <w:bCs/>
              </w:rPr>
              <w:t>Sabiedrisko pakalpojumu sniedzēju iepirkuma likumam</w:t>
            </w:r>
            <w:r w:rsidRPr="004E1474">
              <w:rPr>
                <w:rFonts w:ascii="Times New Roman" w:hAnsi="Times New Roman" w:cs="Times New Roman"/>
                <w:bCs/>
                <w:vertAlign w:val="superscript"/>
              </w:rPr>
              <w:footnoteReference w:id="1"/>
            </w:r>
            <w:r w:rsidRPr="004E1474">
              <w:rPr>
                <w:rFonts w:ascii="Times New Roman" w:hAnsi="Times New Roman" w:cs="Times New Roman"/>
                <w:bCs/>
              </w:rPr>
              <w:t>. Iepirkuma procedūras veids ir atklāts konkurss.</w:t>
            </w:r>
          </w:p>
          <w:p w14:paraId="14C4D78C" w14:textId="6DBBFA4E" w:rsidR="00D51812" w:rsidRPr="00457ACD" w:rsidRDefault="004E1474" w:rsidP="00281E2D">
            <w:pPr>
              <w:numPr>
                <w:ilvl w:val="2"/>
                <w:numId w:val="23"/>
              </w:numPr>
              <w:jc w:val="both"/>
              <w:rPr>
                <w:rFonts w:ascii="Times New Roman" w:hAnsi="Times New Roman" w:cs="Times New Roman"/>
                <w:bCs/>
              </w:rPr>
            </w:pPr>
            <w:r w:rsidRPr="004E1474">
              <w:rPr>
                <w:rFonts w:ascii="Times New Roman" w:hAnsi="Times New Roman" w:cs="Times New Roman"/>
                <w:bCs/>
              </w:rPr>
              <w:t>Pamatojums iepirkuma līguma slēgšanas tiesību piešķiršanai, nedalot iepirkumu daļās ir: viens Pretendentu loks; viens objekts</w:t>
            </w:r>
            <w:r w:rsidR="00457ACD">
              <w:rPr>
                <w:rFonts w:ascii="Times New Roman" w:hAnsi="Times New Roman" w:cs="Times New Roman"/>
                <w:bCs/>
              </w:rPr>
              <w:t>.</w:t>
            </w:r>
          </w:p>
        </w:tc>
      </w:tr>
      <w:tr w:rsidR="00D51812" w14:paraId="14C4D78F" w14:textId="77777777" w:rsidTr="0062559F">
        <w:tc>
          <w:tcPr>
            <w:tcW w:w="9638" w:type="dxa"/>
          </w:tcPr>
          <w:p w14:paraId="14C4D78E" w14:textId="77777777" w:rsidR="00D51812" w:rsidRDefault="00D51812" w:rsidP="00D51812">
            <w:pPr>
              <w:rPr>
                <w:rFonts w:ascii="Times New Roman" w:hAnsi="Times New Roman" w:cs="Times New Roman"/>
                <w:b/>
              </w:rPr>
            </w:pPr>
          </w:p>
        </w:tc>
      </w:tr>
      <w:tr w:rsidR="00D51812" w14:paraId="14C4D791" w14:textId="77777777" w:rsidTr="0062559F">
        <w:tc>
          <w:tcPr>
            <w:tcW w:w="9638" w:type="dxa"/>
          </w:tcPr>
          <w:p w14:paraId="14C4D790" w14:textId="77777777" w:rsidR="00D51812" w:rsidRPr="004333AC" w:rsidRDefault="00281E2D" w:rsidP="009B73FE">
            <w:pPr>
              <w:pStyle w:val="Sarakstarindkopa"/>
              <w:numPr>
                <w:ilvl w:val="1"/>
                <w:numId w:val="6"/>
              </w:numPr>
              <w:rPr>
                <w:rFonts w:ascii="Times New Roman" w:hAnsi="Times New Roman" w:cs="Times New Roman"/>
                <w:b/>
              </w:rPr>
            </w:pPr>
            <w:r w:rsidRPr="004333AC">
              <w:rPr>
                <w:rFonts w:ascii="Times New Roman" w:hAnsi="Times New Roman" w:cs="Times New Roman"/>
                <w:b/>
              </w:rPr>
              <w:t>Kontaktpersona</w:t>
            </w:r>
          </w:p>
        </w:tc>
      </w:tr>
      <w:tr w:rsidR="00281E2D" w14:paraId="14C4D794" w14:textId="77777777" w:rsidTr="0062559F">
        <w:tc>
          <w:tcPr>
            <w:tcW w:w="9638" w:type="dxa"/>
          </w:tcPr>
          <w:p w14:paraId="14C4D792" w14:textId="52F119DC" w:rsidR="00281E2D" w:rsidRPr="004333AC" w:rsidRDefault="005163CB" w:rsidP="00281E2D">
            <w:pPr>
              <w:jc w:val="both"/>
              <w:rPr>
                <w:rFonts w:ascii="Times New Roman" w:hAnsi="Times New Roman" w:cs="Times New Roman"/>
                <w:bCs/>
              </w:rPr>
            </w:pPr>
            <w:r w:rsidRPr="004333AC">
              <w:rPr>
                <w:rFonts w:ascii="Times New Roman" w:hAnsi="Times New Roman" w:cs="Times New Roman"/>
                <w:bCs/>
              </w:rPr>
              <w:t>Liepājas speciālās ekonomiskās zonas pārvaldes</w:t>
            </w:r>
            <w:r w:rsidR="004333AC" w:rsidRPr="004333AC">
              <w:rPr>
                <w:rFonts w:ascii="Times New Roman" w:hAnsi="Times New Roman" w:cs="Times New Roman"/>
                <w:bCs/>
              </w:rPr>
              <w:t xml:space="preserve"> </w:t>
            </w:r>
            <w:r w:rsidR="001E3F67">
              <w:rPr>
                <w:rFonts w:ascii="Times New Roman" w:hAnsi="Times New Roman" w:cs="Times New Roman"/>
                <w:bCs/>
              </w:rPr>
              <w:t>iepirkumu speciāliste</w:t>
            </w:r>
            <w:r w:rsidR="004333AC" w:rsidRPr="004333AC">
              <w:rPr>
                <w:rFonts w:ascii="Times New Roman" w:hAnsi="Times New Roman" w:cs="Times New Roman"/>
              </w:rPr>
              <w:t>, e</w:t>
            </w:r>
            <w:r w:rsidR="001E3F67">
              <w:rPr>
                <w:rFonts w:ascii="Times New Roman" w:hAnsi="Times New Roman" w:cs="Times New Roman"/>
              </w:rPr>
              <w:t>-</w:t>
            </w:r>
            <w:r w:rsidR="004333AC" w:rsidRPr="004333AC">
              <w:rPr>
                <w:rFonts w:ascii="Times New Roman" w:hAnsi="Times New Roman" w:cs="Times New Roman"/>
              </w:rPr>
              <w:t xml:space="preserve">pasts: </w:t>
            </w:r>
            <w:hyperlink r:id="rId9" w:history="1">
              <w:r w:rsidR="00950694" w:rsidRPr="004E1474">
                <w:rPr>
                  <w:rStyle w:val="Hipersaite"/>
                  <w:rFonts w:ascii="Times New Roman" w:hAnsi="Times New Roman" w:cs="Times New Roman"/>
                </w:rPr>
                <w:t>kristine.alpena@lsez.lv</w:t>
              </w:r>
            </w:hyperlink>
            <w:r w:rsidR="00281E2D" w:rsidRPr="004E1474">
              <w:rPr>
                <w:rFonts w:ascii="Times New Roman" w:hAnsi="Times New Roman" w:cs="Times New Roman"/>
                <w:bCs/>
              </w:rPr>
              <w:t>.</w:t>
            </w:r>
            <w:r w:rsidRPr="004333AC">
              <w:rPr>
                <w:rFonts w:ascii="Times New Roman" w:hAnsi="Times New Roman" w:cs="Times New Roman"/>
                <w:bCs/>
              </w:rPr>
              <w:t xml:space="preserve"> </w:t>
            </w:r>
            <w:r w:rsidR="00281E2D" w:rsidRPr="004333AC">
              <w:rPr>
                <w:rFonts w:ascii="Times New Roman" w:hAnsi="Times New Roman" w:cs="Times New Roman"/>
                <w:bCs/>
              </w:rPr>
              <w:t xml:space="preserve"> </w:t>
            </w:r>
          </w:p>
          <w:p w14:paraId="14C4D793" w14:textId="77777777" w:rsidR="00281E2D" w:rsidRPr="004333AC" w:rsidRDefault="00281E2D" w:rsidP="00D51812">
            <w:pPr>
              <w:rPr>
                <w:rFonts w:ascii="Times New Roman" w:hAnsi="Times New Roman" w:cs="Times New Roman"/>
                <w:b/>
              </w:rPr>
            </w:pPr>
          </w:p>
        </w:tc>
      </w:tr>
      <w:tr w:rsidR="00281E2D" w:rsidRPr="00022E7F" w14:paraId="14C4D796" w14:textId="77777777" w:rsidTr="0062559F">
        <w:tc>
          <w:tcPr>
            <w:tcW w:w="9638" w:type="dxa"/>
          </w:tcPr>
          <w:p w14:paraId="14C4D795" w14:textId="77777777" w:rsidR="00281E2D" w:rsidRPr="00022E7F" w:rsidRDefault="00281E2D" w:rsidP="009B73FE">
            <w:pPr>
              <w:pStyle w:val="Sarakstarindkopa"/>
              <w:numPr>
                <w:ilvl w:val="1"/>
                <w:numId w:val="6"/>
              </w:numPr>
              <w:jc w:val="both"/>
              <w:rPr>
                <w:rFonts w:ascii="Times New Roman" w:hAnsi="Times New Roman" w:cs="Times New Roman"/>
                <w:b/>
                <w:bCs/>
              </w:rPr>
            </w:pPr>
            <w:r w:rsidRPr="00022E7F">
              <w:rPr>
                <w:rFonts w:ascii="Times New Roman" w:hAnsi="Times New Roman" w:cs="Times New Roman"/>
                <w:b/>
              </w:rPr>
              <w:t>Piedāvājumu iesniegšanas termiņš</w:t>
            </w:r>
          </w:p>
        </w:tc>
      </w:tr>
      <w:tr w:rsidR="00281E2D" w14:paraId="14C4D79B" w14:textId="77777777" w:rsidTr="0062559F">
        <w:tc>
          <w:tcPr>
            <w:tcW w:w="9638" w:type="dxa"/>
          </w:tcPr>
          <w:p w14:paraId="14C4D797" w14:textId="2A837751" w:rsidR="00281E2D" w:rsidRPr="006021D2" w:rsidRDefault="00281E2D" w:rsidP="009B73FE">
            <w:pPr>
              <w:pStyle w:val="Sarakstarindkopa"/>
              <w:numPr>
                <w:ilvl w:val="2"/>
                <w:numId w:val="6"/>
              </w:numPr>
              <w:ind w:left="0" w:firstLine="0"/>
              <w:jc w:val="both"/>
              <w:rPr>
                <w:rFonts w:ascii="Times New Roman" w:hAnsi="Times New Roman" w:cs="Times New Roman"/>
                <w:b/>
              </w:rPr>
            </w:pPr>
            <w:r w:rsidRPr="006021D2">
              <w:rPr>
                <w:rFonts w:ascii="Times New Roman" w:hAnsi="Times New Roman" w:cs="Times New Roman"/>
              </w:rPr>
              <w:t>Piedāvājumi iesniedzami Elektronisko iepirkumu sistēmas (turpmāk tekstā – EIS) e-konkursu apakšsistēmā (</w:t>
            </w:r>
            <w:hyperlink r:id="rId10" w:history="1">
              <w:r w:rsidR="005163CB" w:rsidRPr="001C0A1A">
                <w:rPr>
                  <w:rStyle w:val="Hipersaite"/>
                  <w:rFonts w:ascii="Times New Roman" w:hAnsi="Times New Roman" w:cs="Times New Roman"/>
                </w:rPr>
                <w:t>https://www.eis.gov.lv/EKEIS/Supplier/</w:t>
              </w:r>
            </w:hyperlink>
            <w:r w:rsidRPr="006021D2">
              <w:rPr>
                <w:rFonts w:ascii="Times New Roman" w:hAnsi="Times New Roman" w:cs="Times New Roman"/>
              </w:rPr>
              <w:t>)</w:t>
            </w:r>
            <w:r w:rsidRPr="006021D2">
              <w:rPr>
                <w:rFonts w:ascii="Times New Roman" w:hAnsi="Times New Roman" w:cs="Times New Roman"/>
                <w:b/>
              </w:rPr>
              <w:t xml:space="preserve"> </w:t>
            </w:r>
            <w:r w:rsidRPr="006C00FF">
              <w:rPr>
                <w:rFonts w:ascii="Times New Roman" w:hAnsi="Times New Roman" w:cs="Times New Roman"/>
                <w:b/>
              </w:rPr>
              <w:t>līdz 202</w:t>
            </w:r>
            <w:r w:rsidR="00E31699" w:rsidRPr="006C00FF">
              <w:rPr>
                <w:rFonts w:ascii="Times New Roman" w:hAnsi="Times New Roman" w:cs="Times New Roman"/>
                <w:b/>
              </w:rPr>
              <w:t>4</w:t>
            </w:r>
            <w:r w:rsidRPr="006C00FF">
              <w:rPr>
                <w:rFonts w:ascii="Times New Roman" w:hAnsi="Times New Roman" w:cs="Times New Roman"/>
                <w:b/>
              </w:rPr>
              <w:t xml:space="preserve">.gada </w:t>
            </w:r>
            <w:r w:rsidR="006C00FF" w:rsidRPr="006C00FF">
              <w:rPr>
                <w:rFonts w:ascii="Times New Roman" w:hAnsi="Times New Roman" w:cs="Times New Roman"/>
                <w:b/>
              </w:rPr>
              <w:t>14.februārim</w:t>
            </w:r>
            <w:r w:rsidR="003270DE" w:rsidRPr="006C00FF">
              <w:rPr>
                <w:rFonts w:ascii="Times New Roman" w:hAnsi="Times New Roman" w:cs="Times New Roman"/>
                <w:b/>
              </w:rPr>
              <w:t xml:space="preserve"> </w:t>
            </w:r>
            <w:r w:rsidRPr="006C00FF">
              <w:rPr>
                <w:rFonts w:ascii="Times New Roman" w:hAnsi="Times New Roman" w:cs="Times New Roman"/>
                <w:b/>
              </w:rPr>
              <w:t>plkst.1</w:t>
            </w:r>
            <w:r w:rsidR="00E31699" w:rsidRPr="006C00FF">
              <w:rPr>
                <w:rFonts w:ascii="Times New Roman" w:hAnsi="Times New Roman" w:cs="Times New Roman"/>
                <w:b/>
              </w:rPr>
              <w:t>0</w:t>
            </w:r>
            <w:r w:rsidRPr="006C00FF">
              <w:rPr>
                <w:rFonts w:ascii="Times New Roman" w:hAnsi="Times New Roman" w:cs="Times New Roman"/>
                <w:b/>
              </w:rPr>
              <w:t>:00</w:t>
            </w:r>
            <w:r w:rsidRPr="006C00FF">
              <w:rPr>
                <w:rFonts w:ascii="Times New Roman" w:hAnsi="Times New Roman" w:cs="Times New Roman"/>
              </w:rPr>
              <w:t>.</w:t>
            </w:r>
          </w:p>
          <w:p w14:paraId="14C4D798" w14:textId="77777777" w:rsidR="00281E2D" w:rsidRPr="00281E2D" w:rsidRDefault="009A35E2" w:rsidP="009B73FE">
            <w:pPr>
              <w:pStyle w:val="Sarakstarindkopa"/>
              <w:numPr>
                <w:ilvl w:val="2"/>
                <w:numId w:val="6"/>
              </w:numPr>
              <w:ind w:left="0" w:firstLine="0"/>
              <w:jc w:val="both"/>
              <w:rPr>
                <w:rFonts w:ascii="Times New Roman" w:hAnsi="Times New Roman" w:cs="Times New Roman"/>
                <w:b/>
              </w:rPr>
            </w:pPr>
            <w:r w:rsidRPr="009A35E2">
              <w:rPr>
                <w:rFonts w:ascii="Times New Roman" w:hAnsi="Times New Roman" w:cs="Times New Roman"/>
                <w:b/>
                <w:u w:val="single"/>
              </w:rPr>
              <w:t>P</w:t>
            </w:r>
            <w:r w:rsidR="00281E2D" w:rsidRPr="006021D2">
              <w:rPr>
                <w:rFonts w:ascii="Times New Roman" w:hAnsi="Times New Roman" w:cs="Times New Roman"/>
                <w:b/>
                <w:u w:val="single"/>
              </w:rPr>
              <w:t>iedāvājumi ir iesniedzami tikai elektroniski</w:t>
            </w:r>
            <w:r w:rsidR="00281E2D" w:rsidRPr="006021D2">
              <w:rPr>
                <w:rFonts w:ascii="Times New Roman" w:hAnsi="Times New Roman" w:cs="Times New Roman"/>
                <w:b/>
              </w:rPr>
              <w:t xml:space="preserve"> </w:t>
            </w:r>
            <w:r w:rsidR="00281E2D" w:rsidRPr="006021D2">
              <w:rPr>
                <w:rFonts w:ascii="Times New Roman" w:hAnsi="Times New Roman" w:cs="Times New Roman"/>
              </w:rPr>
              <w:t>EIS e-konkursu apakšsistēmā.</w:t>
            </w:r>
            <w:r w:rsidR="00281E2D" w:rsidRPr="006021D2">
              <w:rPr>
                <w:rFonts w:ascii="Times New Roman" w:hAnsi="Times New Roman" w:cs="Times New Roman"/>
                <w:b/>
              </w:rPr>
              <w:t xml:space="preserve"> </w:t>
            </w:r>
            <w:r w:rsidR="00281E2D" w:rsidRPr="006021D2">
              <w:rPr>
                <w:rFonts w:ascii="Times New Roman" w:hAnsi="Times New Roman" w:cs="Times New Roman"/>
              </w:rPr>
              <w:t>Pēc noteiktā termiņa vai ārpus EIS e-konkursu apakšsistēmas iesniegtie piedāvājumi tiks atzīti par neatbilstošiem nolikuma prasībām un tiks atgriezti iesniedzējiem.</w:t>
            </w:r>
          </w:p>
          <w:p w14:paraId="14C4D799" w14:textId="248B18FC" w:rsidR="00281E2D" w:rsidRPr="00281E2D" w:rsidRDefault="00281E2D" w:rsidP="009B73FE">
            <w:pPr>
              <w:pStyle w:val="Sarakstarindkopa"/>
              <w:numPr>
                <w:ilvl w:val="2"/>
                <w:numId w:val="6"/>
              </w:numPr>
              <w:ind w:left="0" w:firstLine="0"/>
              <w:jc w:val="both"/>
              <w:rPr>
                <w:rFonts w:ascii="Times New Roman" w:hAnsi="Times New Roman" w:cs="Times New Roman"/>
                <w:b/>
              </w:rPr>
            </w:pPr>
            <w:r w:rsidRPr="00281E2D">
              <w:rPr>
                <w:rFonts w:ascii="Times New Roman" w:hAnsi="Times New Roman" w:cs="Times New Roman"/>
              </w:rPr>
              <w:t xml:space="preserve">Piedāvājumu noformē atbilstoši nolikuma </w:t>
            </w:r>
            <w:r w:rsidR="003B6111">
              <w:rPr>
                <w:rFonts w:ascii="Times New Roman" w:hAnsi="Times New Roman" w:cs="Times New Roman"/>
              </w:rPr>
              <w:t>6</w:t>
            </w:r>
            <w:r w:rsidRPr="00281E2D">
              <w:rPr>
                <w:rFonts w:ascii="Times New Roman" w:hAnsi="Times New Roman" w:cs="Times New Roman"/>
              </w:rPr>
              <w:t>.pielikuma “Prasības piedāvājumu noformēšanai” noteikumiem</w:t>
            </w:r>
            <w:r w:rsidRPr="00281E2D">
              <w:rPr>
                <w:rFonts w:ascii="Times New Roman" w:hAnsi="Times New Roman" w:cs="Times New Roman"/>
                <w:bCs/>
              </w:rPr>
              <w:t>.</w:t>
            </w:r>
          </w:p>
          <w:p w14:paraId="14C4D79A" w14:textId="77777777" w:rsidR="00281E2D" w:rsidRDefault="00281E2D" w:rsidP="00281E2D">
            <w:pPr>
              <w:jc w:val="both"/>
              <w:rPr>
                <w:rFonts w:ascii="Times New Roman" w:hAnsi="Times New Roman" w:cs="Times New Roman"/>
                <w:bCs/>
              </w:rPr>
            </w:pPr>
          </w:p>
        </w:tc>
      </w:tr>
      <w:tr w:rsidR="003237D2" w14:paraId="2B0374F1" w14:textId="77777777" w:rsidTr="0062559F">
        <w:tc>
          <w:tcPr>
            <w:tcW w:w="9638" w:type="dxa"/>
          </w:tcPr>
          <w:p w14:paraId="209B7B3A" w14:textId="766BA944" w:rsidR="003237D2" w:rsidRPr="004548A5" w:rsidRDefault="003237D2" w:rsidP="009B73FE">
            <w:pPr>
              <w:pStyle w:val="Sarakstarindkopa"/>
              <w:numPr>
                <w:ilvl w:val="1"/>
                <w:numId w:val="6"/>
              </w:numPr>
              <w:jc w:val="both"/>
              <w:rPr>
                <w:rFonts w:ascii="Times New Roman" w:hAnsi="Times New Roman" w:cs="Times New Roman"/>
              </w:rPr>
            </w:pPr>
            <w:r w:rsidRPr="004548A5">
              <w:rPr>
                <w:rFonts w:ascii="Times New Roman" w:hAnsi="Times New Roman" w:cs="Times New Roman"/>
                <w:b/>
              </w:rPr>
              <w:t>Piedāvājumu atvēršanas vieta un laiks</w:t>
            </w:r>
          </w:p>
          <w:p w14:paraId="14021E29" w14:textId="4A643910" w:rsidR="004E1474" w:rsidRPr="004E1474" w:rsidRDefault="004E1474" w:rsidP="004E1474">
            <w:pPr>
              <w:pStyle w:val="Sarakstarindkopa"/>
              <w:numPr>
                <w:ilvl w:val="2"/>
                <w:numId w:val="6"/>
              </w:numPr>
              <w:spacing w:after="0" w:line="240" w:lineRule="auto"/>
              <w:jc w:val="both"/>
              <w:rPr>
                <w:rFonts w:ascii="Times New Roman" w:hAnsi="Times New Roman" w:cs="Times New Roman"/>
                <w:b/>
                <w:bCs/>
              </w:rPr>
            </w:pPr>
            <w:r w:rsidRPr="004E1474">
              <w:rPr>
                <w:rFonts w:ascii="Times New Roman" w:hAnsi="Times New Roman" w:cs="Times New Roman"/>
              </w:rPr>
              <w:lastRenderedPageBreak/>
              <w:t xml:space="preserve">Piedāvājumu atvēršana notiek EIS e-konkursu apakšsistēmā </w:t>
            </w:r>
            <w:r w:rsidRPr="004E1474">
              <w:rPr>
                <w:rFonts w:ascii="Times New Roman" w:hAnsi="Times New Roman" w:cs="Times New Roman"/>
                <w:b/>
                <w:bCs/>
              </w:rPr>
              <w:t>202</w:t>
            </w:r>
            <w:r w:rsidRPr="004E1474">
              <w:rPr>
                <w:rFonts w:ascii="Times New Roman" w:hAnsi="Times New Roman" w:cs="Times New Roman"/>
                <w:b/>
                <w:bCs/>
              </w:rPr>
              <w:t>4</w:t>
            </w:r>
            <w:r w:rsidRPr="004E1474">
              <w:rPr>
                <w:rFonts w:ascii="Times New Roman" w:hAnsi="Times New Roman" w:cs="Times New Roman"/>
                <w:b/>
                <w:bCs/>
              </w:rPr>
              <w:t xml:space="preserve">.gada </w:t>
            </w:r>
            <w:r w:rsidRPr="004E1474">
              <w:rPr>
                <w:rFonts w:ascii="Times New Roman" w:hAnsi="Times New Roman" w:cs="Times New Roman"/>
                <w:b/>
                <w:bCs/>
              </w:rPr>
              <w:t>1</w:t>
            </w:r>
            <w:r w:rsidR="002C5781">
              <w:rPr>
                <w:rFonts w:ascii="Times New Roman" w:hAnsi="Times New Roman" w:cs="Times New Roman"/>
                <w:b/>
                <w:bCs/>
              </w:rPr>
              <w:t>4</w:t>
            </w:r>
            <w:r w:rsidRPr="004E1474">
              <w:rPr>
                <w:rFonts w:ascii="Times New Roman" w:hAnsi="Times New Roman" w:cs="Times New Roman"/>
                <w:b/>
                <w:bCs/>
              </w:rPr>
              <w:t>.</w:t>
            </w:r>
            <w:r w:rsidRPr="004E1474">
              <w:rPr>
                <w:rFonts w:ascii="Times New Roman" w:hAnsi="Times New Roman" w:cs="Times New Roman"/>
                <w:b/>
                <w:bCs/>
              </w:rPr>
              <w:t>feb</w:t>
            </w:r>
            <w:r>
              <w:rPr>
                <w:rFonts w:ascii="Times New Roman" w:hAnsi="Times New Roman" w:cs="Times New Roman"/>
                <w:b/>
                <w:bCs/>
              </w:rPr>
              <w:t>ruārī</w:t>
            </w:r>
            <w:r w:rsidRPr="004E1474">
              <w:rPr>
                <w:rFonts w:ascii="Times New Roman" w:hAnsi="Times New Roman" w:cs="Times New Roman"/>
              </w:rPr>
              <w:t xml:space="preserve"> </w:t>
            </w:r>
            <w:r w:rsidRPr="004E1474">
              <w:rPr>
                <w:rFonts w:ascii="Times New Roman" w:hAnsi="Times New Roman" w:cs="Times New Roman"/>
                <w:b/>
                <w:bCs/>
              </w:rPr>
              <w:t>pulksten 15.00.</w:t>
            </w:r>
          </w:p>
          <w:p w14:paraId="304BB980" w14:textId="77777777" w:rsidR="004E1474" w:rsidRPr="004E1474" w:rsidRDefault="004E1474" w:rsidP="004E1474">
            <w:pPr>
              <w:pStyle w:val="Sarakstarindkopa"/>
              <w:numPr>
                <w:ilvl w:val="2"/>
                <w:numId w:val="6"/>
              </w:numPr>
              <w:spacing w:after="0" w:line="240" w:lineRule="auto"/>
              <w:jc w:val="both"/>
              <w:rPr>
                <w:rFonts w:ascii="Times New Roman" w:hAnsi="Times New Roman" w:cs="Times New Roman"/>
              </w:rPr>
            </w:pPr>
            <w:r w:rsidRPr="004E1474">
              <w:rPr>
                <w:rFonts w:ascii="Times New Roman" w:hAnsi="Times New Roman" w:cs="Times New Roman"/>
              </w:rPr>
              <w:t>Pasūtītājs publicē Pretendentu iesniegto Finanšu piedāvājumu apkopojumu EIS e-konkursu apakšsistēmā pēc Piedāvājumu atvēršanas līdz attiecīgās darba dienas beigām.</w:t>
            </w:r>
          </w:p>
          <w:p w14:paraId="64183C96" w14:textId="77777777" w:rsidR="004E1474" w:rsidRPr="004E1474" w:rsidRDefault="004E1474" w:rsidP="004E1474">
            <w:pPr>
              <w:pStyle w:val="Sarakstarindkopa"/>
              <w:numPr>
                <w:ilvl w:val="2"/>
                <w:numId w:val="6"/>
              </w:numPr>
              <w:spacing w:after="0" w:line="240" w:lineRule="auto"/>
              <w:jc w:val="both"/>
              <w:rPr>
                <w:rFonts w:ascii="Times New Roman" w:hAnsi="Times New Roman" w:cs="Times New Roman"/>
              </w:rPr>
            </w:pPr>
            <w:r w:rsidRPr="004E1474">
              <w:rPr>
                <w:rFonts w:ascii="Times New Roman" w:hAnsi="Times New Roman" w:cs="Times New Roman"/>
              </w:rPr>
              <w:t>Ja ir iesniegts iesniegums Iepirkumu uzraudzības birojā attiecībā uz prasībām, kas noteiktas atklāta konkursa nolikumā vai paziņojumā par līgumu, tad Pasūtītājs rīkojas Ministru kabineta 2017.gada 28.februāra noteikumu Nr.107 “Iepirkumu procedūru un metu konkursu norises kārtība”  14.punktā noteiktajā kārtībā.</w:t>
            </w:r>
          </w:p>
          <w:p w14:paraId="4C8CBAE3" w14:textId="10D94593" w:rsidR="003237D2" w:rsidRPr="00CA562E" w:rsidRDefault="003237D2" w:rsidP="004E1474">
            <w:pPr>
              <w:pStyle w:val="Sarakstarindkopa"/>
              <w:jc w:val="both"/>
              <w:rPr>
                <w:rFonts w:ascii="Times New Roman" w:hAnsi="Times New Roman" w:cs="Times New Roman"/>
              </w:rPr>
            </w:pPr>
          </w:p>
          <w:p w14:paraId="6EEA3BC2" w14:textId="77777777" w:rsidR="003237D2" w:rsidRPr="006021D2" w:rsidRDefault="003237D2" w:rsidP="003237D2">
            <w:pPr>
              <w:pStyle w:val="Sarakstarindkopa"/>
              <w:ind w:left="0"/>
              <w:jc w:val="both"/>
              <w:rPr>
                <w:rFonts w:ascii="Times New Roman" w:hAnsi="Times New Roman" w:cs="Times New Roman"/>
              </w:rPr>
            </w:pPr>
          </w:p>
        </w:tc>
      </w:tr>
      <w:tr w:rsidR="003237D2" w14:paraId="0A4E15E8" w14:textId="77777777" w:rsidTr="0062559F">
        <w:tc>
          <w:tcPr>
            <w:tcW w:w="9638" w:type="dxa"/>
          </w:tcPr>
          <w:p w14:paraId="3C8E7492" w14:textId="77777777" w:rsidR="003237D2" w:rsidRPr="00CA562E" w:rsidRDefault="003237D2" w:rsidP="009B73FE">
            <w:pPr>
              <w:pStyle w:val="Bezatstarpm"/>
              <w:numPr>
                <w:ilvl w:val="1"/>
                <w:numId w:val="6"/>
              </w:numPr>
              <w:rPr>
                <w:rFonts w:eastAsia="Helvetica"/>
                <w:b/>
                <w:sz w:val="22"/>
                <w:szCs w:val="22"/>
              </w:rPr>
            </w:pPr>
            <w:r w:rsidRPr="00CA562E">
              <w:rPr>
                <w:b/>
                <w:sz w:val="22"/>
                <w:szCs w:val="22"/>
              </w:rPr>
              <w:lastRenderedPageBreak/>
              <w:t>Pretendenta piedāvājuma nodrošinājums</w:t>
            </w:r>
          </w:p>
          <w:p w14:paraId="401AD836" w14:textId="25E65046" w:rsidR="003237D2" w:rsidRPr="00CA562E" w:rsidRDefault="003237D2" w:rsidP="009B73FE">
            <w:pPr>
              <w:pStyle w:val="Bezatstarpm"/>
              <w:numPr>
                <w:ilvl w:val="2"/>
                <w:numId w:val="6"/>
              </w:numPr>
              <w:jc w:val="both"/>
              <w:rPr>
                <w:rFonts w:eastAsia="Helvetica"/>
                <w:sz w:val="22"/>
                <w:szCs w:val="22"/>
              </w:rPr>
            </w:pPr>
            <w:r w:rsidRPr="00CA562E">
              <w:rPr>
                <w:rFonts w:eastAsia="Helvetica"/>
                <w:sz w:val="22"/>
                <w:szCs w:val="22"/>
              </w:rPr>
              <w:t xml:space="preserve">Piedāvājuma nodrošinājums ir noteikts </w:t>
            </w:r>
            <w:r w:rsidR="00876887" w:rsidRPr="00876887">
              <w:rPr>
                <w:rFonts w:eastAsia="Helvetica"/>
                <w:b/>
                <w:sz w:val="22"/>
                <w:szCs w:val="22"/>
              </w:rPr>
              <w:t>1</w:t>
            </w:r>
            <w:r w:rsidR="00876887" w:rsidRPr="00876887">
              <w:rPr>
                <w:rFonts w:eastAsia="Helvetica"/>
                <w:b/>
                <w:bCs/>
                <w:sz w:val="22"/>
                <w:szCs w:val="22"/>
              </w:rPr>
              <w:t>5</w:t>
            </w:r>
            <w:r w:rsidRPr="00CA562E">
              <w:rPr>
                <w:rFonts w:eastAsia="Helvetica"/>
                <w:b/>
                <w:bCs/>
                <w:sz w:val="22"/>
                <w:szCs w:val="22"/>
              </w:rPr>
              <w:t>00,</w:t>
            </w:r>
            <w:r>
              <w:rPr>
                <w:rFonts w:eastAsia="Helvetica"/>
                <w:b/>
                <w:bCs/>
                <w:sz w:val="22"/>
                <w:szCs w:val="22"/>
              </w:rPr>
              <w:t>00</w:t>
            </w:r>
            <w:r w:rsidRPr="00CA562E">
              <w:rPr>
                <w:rFonts w:eastAsia="Helvetica"/>
                <w:b/>
                <w:bCs/>
                <w:sz w:val="22"/>
                <w:szCs w:val="22"/>
              </w:rPr>
              <w:t xml:space="preserve"> EUR</w:t>
            </w:r>
            <w:r w:rsidRPr="00CA562E">
              <w:rPr>
                <w:rFonts w:eastAsia="Helvetica"/>
                <w:sz w:val="22"/>
                <w:szCs w:val="22"/>
              </w:rPr>
              <w:t xml:space="preserve"> (</w:t>
            </w:r>
            <w:r w:rsidR="00876887">
              <w:rPr>
                <w:rFonts w:eastAsia="Helvetica"/>
                <w:i/>
                <w:sz w:val="22"/>
                <w:szCs w:val="22"/>
              </w:rPr>
              <w:t>viens tūkstotis pieci simti</w:t>
            </w:r>
            <w:r w:rsidRPr="00CA562E">
              <w:rPr>
                <w:rFonts w:eastAsia="Helvetica"/>
                <w:i/>
                <w:sz w:val="22"/>
                <w:szCs w:val="22"/>
              </w:rPr>
              <w:t xml:space="preserve"> euro</w:t>
            </w:r>
            <w:r w:rsidRPr="00CA562E">
              <w:rPr>
                <w:rFonts w:eastAsia="Helvetica"/>
                <w:sz w:val="22"/>
                <w:szCs w:val="22"/>
              </w:rPr>
              <w:t xml:space="preserve">) apmērā un termiņš </w:t>
            </w:r>
            <w:r w:rsidR="00B3002B">
              <w:rPr>
                <w:rFonts w:eastAsia="Helvetica"/>
                <w:b/>
                <w:bCs/>
                <w:sz w:val="22"/>
                <w:szCs w:val="22"/>
              </w:rPr>
              <w:t>3</w:t>
            </w:r>
            <w:r w:rsidRPr="00CA562E">
              <w:rPr>
                <w:rFonts w:eastAsia="Helvetica"/>
                <w:b/>
                <w:bCs/>
                <w:sz w:val="22"/>
                <w:szCs w:val="22"/>
              </w:rPr>
              <w:t xml:space="preserve"> (</w:t>
            </w:r>
            <w:r w:rsidR="00B3002B">
              <w:rPr>
                <w:rFonts w:eastAsia="Helvetica"/>
                <w:b/>
                <w:bCs/>
                <w:i/>
                <w:sz w:val="22"/>
                <w:szCs w:val="22"/>
              </w:rPr>
              <w:t>trīs</w:t>
            </w:r>
            <w:r w:rsidRPr="00CA562E">
              <w:rPr>
                <w:rFonts w:eastAsia="Helvetica"/>
                <w:b/>
                <w:bCs/>
                <w:sz w:val="22"/>
                <w:szCs w:val="22"/>
              </w:rPr>
              <w:t>) mēneši</w:t>
            </w:r>
            <w:r w:rsidRPr="00CA562E">
              <w:rPr>
                <w:rFonts w:eastAsia="Helvetica"/>
                <w:sz w:val="22"/>
                <w:szCs w:val="22"/>
              </w:rPr>
              <w:t xml:space="preserve"> no piedāvājuma atvēršanas dienas. </w:t>
            </w:r>
          </w:p>
          <w:p w14:paraId="60E55AEB" w14:textId="77777777" w:rsidR="003237D2" w:rsidRPr="00CA562E" w:rsidRDefault="003237D2" w:rsidP="009B73FE">
            <w:pPr>
              <w:pStyle w:val="Bezatstarpm"/>
              <w:numPr>
                <w:ilvl w:val="2"/>
                <w:numId w:val="6"/>
              </w:numPr>
              <w:jc w:val="both"/>
              <w:rPr>
                <w:rFonts w:eastAsia="Helvetica"/>
                <w:sz w:val="22"/>
                <w:szCs w:val="22"/>
              </w:rPr>
            </w:pPr>
            <w:r w:rsidRPr="00CA562E">
              <w:rPr>
                <w:rFonts w:eastAsia="Helvetica"/>
                <w:sz w:val="22"/>
                <w:szCs w:val="22"/>
              </w:rPr>
              <w:t xml:space="preserve">Piedāvājuma nodrošinājums ir noteiktās naudas </w:t>
            </w:r>
            <w:r w:rsidRPr="00CA562E">
              <w:rPr>
                <w:rFonts w:eastAsia="Helvetica"/>
                <w:i/>
                <w:sz w:val="22"/>
                <w:szCs w:val="22"/>
              </w:rPr>
              <w:t>summas iemaksa pasūtītāja norādītajā kontā, bankas garantija vai apdrošināšana</w:t>
            </w:r>
            <w:r w:rsidRPr="00CA562E">
              <w:rPr>
                <w:rFonts w:eastAsia="Helvetica"/>
                <w:sz w:val="22"/>
                <w:szCs w:val="22"/>
              </w:rPr>
              <w:t xml:space="preserve"> par noteikto naudas summu, kuru pretendents kopā ar piedāvājumu iesniedz kā nodrošinājumu piedāvājuma spēkā esamībai.</w:t>
            </w:r>
          </w:p>
          <w:p w14:paraId="59DDD844" w14:textId="43F7EAFB" w:rsidR="003237D2" w:rsidRDefault="003237D2" w:rsidP="009B73FE">
            <w:pPr>
              <w:pStyle w:val="Bezatstarpm"/>
              <w:numPr>
                <w:ilvl w:val="2"/>
                <w:numId w:val="6"/>
              </w:numPr>
              <w:jc w:val="both"/>
              <w:rPr>
                <w:bCs/>
                <w:sz w:val="22"/>
                <w:szCs w:val="22"/>
              </w:rPr>
            </w:pPr>
            <w:r w:rsidRPr="00CA562E">
              <w:rPr>
                <w:rFonts w:eastAsia="Helvetica"/>
                <w:sz w:val="22"/>
                <w:szCs w:val="22"/>
              </w:rPr>
              <w:t xml:space="preserve">Piedāvājuma nodrošinājums atbilst nolikuma </w:t>
            </w:r>
            <w:r w:rsidR="003B6111">
              <w:rPr>
                <w:rFonts w:eastAsia="Helvetica"/>
                <w:sz w:val="22"/>
                <w:szCs w:val="22"/>
              </w:rPr>
              <w:t>8</w:t>
            </w:r>
            <w:r w:rsidRPr="00CA562E">
              <w:rPr>
                <w:rFonts w:eastAsia="Helvetica"/>
                <w:sz w:val="22"/>
                <w:szCs w:val="22"/>
              </w:rPr>
              <w:t>.pielikumā “Piedāvājuma nodrošinājuma noteikumi” ietvertajiem noteikumiem</w:t>
            </w:r>
            <w:r w:rsidRPr="00CA562E">
              <w:rPr>
                <w:bCs/>
                <w:sz w:val="22"/>
                <w:szCs w:val="22"/>
              </w:rPr>
              <w:t xml:space="preserve">. </w:t>
            </w:r>
          </w:p>
          <w:p w14:paraId="26B1B3DE" w14:textId="77777777" w:rsidR="003237D2" w:rsidRPr="006021D2" w:rsidRDefault="003237D2" w:rsidP="003237D2">
            <w:pPr>
              <w:pStyle w:val="Sarakstarindkopa"/>
              <w:ind w:left="0"/>
              <w:jc w:val="both"/>
              <w:rPr>
                <w:rFonts w:ascii="Times New Roman" w:hAnsi="Times New Roman" w:cs="Times New Roman"/>
              </w:rPr>
            </w:pPr>
          </w:p>
        </w:tc>
      </w:tr>
      <w:tr w:rsidR="00281E2D" w:rsidRPr="00022E7F" w14:paraId="14C4D79D" w14:textId="77777777" w:rsidTr="0062559F">
        <w:tc>
          <w:tcPr>
            <w:tcW w:w="9638" w:type="dxa"/>
          </w:tcPr>
          <w:p w14:paraId="14C4D79C" w14:textId="77777777" w:rsidR="00281E2D" w:rsidRPr="00022E7F" w:rsidRDefault="00281E2D" w:rsidP="009B73FE">
            <w:pPr>
              <w:pStyle w:val="Sarakstarindkopa"/>
              <w:numPr>
                <w:ilvl w:val="1"/>
                <w:numId w:val="6"/>
              </w:numPr>
              <w:jc w:val="both"/>
              <w:rPr>
                <w:rFonts w:ascii="Times New Roman" w:hAnsi="Times New Roman" w:cs="Times New Roman"/>
                <w:b/>
                <w:bCs/>
              </w:rPr>
            </w:pPr>
            <w:r w:rsidRPr="00022E7F">
              <w:rPr>
                <w:rFonts w:ascii="Times New Roman" w:hAnsi="Times New Roman" w:cs="Times New Roman"/>
                <w:b/>
              </w:rPr>
              <w:t>Iepirkuma procedūras dokumenti</w:t>
            </w:r>
          </w:p>
        </w:tc>
      </w:tr>
      <w:tr w:rsidR="00281E2D" w14:paraId="14C4D7A1" w14:textId="77777777" w:rsidTr="0062559F">
        <w:tc>
          <w:tcPr>
            <w:tcW w:w="9638" w:type="dxa"/>
          </w:tcPr>
          <w:p w14:paraId="14C4D79E" w14:textId="77777777" w:rsidR="00281E2D" w:rsidRPr="006021D2" w:rsidRDefault="00281E2D" w:rsidP="009B73FE">
            <w:pPr>
              <w:pStyle w:val="Sarakstarindkopa"/>
              <w:numPr>
                <w:ilvl w:val="2"/>
                <w:numId w:val="6"/>
              </w:numPr>
              <w:jc w:val="both"/>
              <w:rPr>
                <w:rFonts w:ascii="Times New Roman" w:hAnsi="Times New Roman" w:cs="Times New Roman"/>
              </w:rPr>
            </w:pPr>
            <w:r w:rsidRPr="006021D2">
              <w:rPr>
                <w:rFonts w:ascii="Times New Roman" w:hAnsi="Times New Roman" w:cs="Times New Roman"/>
                <w:u w:val="single"/>
              </w:rPr>
              <w:t xml:space="preserve">Nolikumam ar pielikumiem ir nodrošināta </w:t>
            </w:r>
            <w:r w:rsidRPr="006021D2">
              <w:rPr>
                <w:rFonts w:ascii="Times New Roman" w:hAnsi="Times New Roman" w:cs="Times New Roman"/>
                <w:b/>
                <w:bCs/>
                <w:u w:val="single"/>
              </w:rPr>
              <w:t>tieša un brīva elektroniskā pieeja</w:t>
            </w:r>
            <w:r w:rsidRPr="006021D2">
              <w:rPr>
                <w:rFonts w:ascii="Times New Roman" w:hAnsi="Times New Roman" w:cs="Times New Roman"/>
                <w:b/>
                <w:bCs/>
              </w:rPr>
              <w:t xml:space="preserve"> </w:t>
            </w:r>
            <w:r w:rsidRPr="006021D2">
              <w:rPr>
                <w:rFonts w:ascii="Times New Roman" w:hAnsi="Times New Roman" w:cs="Times New Roman"/>
              </w:rPr>
              <w:t>EIS e-konkursu apakšsistēmā (</w:t>
            </w:r>
            <w:hyperlink r:id="rId11" w:history="1">
              <w:r w:rsidRPr="006021D2">
                <w:rPr>
                  <w:rStyle w:val="Hipersaite"/>
                  <w:rFonts w:ascii="Times New Roman" w:hAnsi="Times New Roman" w:cs="Times New Roman"/>
                </w:rPr>
                <w:t>https://www.eis.gov.lv/EKEIS/Supplier/</w:t>
              </w:r>
            </w:hyperlink>
            <w:r w:rsidRPr="006021D2">
              <w:rPr>
                <w:rFonts w:ascii="Times New Roman" w:hAnsi="Times New Roman" w:cs="Times New Roman"/>
              </w:rPr>
              <w:t>).</w:t>
            </w:r>
          </w:p>
          <w:p w14:paraId="14C4D79F" w14:textId="77777777" w:rsidR="00281E2D" w:rsidRPr="006021D2" w:rsidRDefault="00281E2D" w:rsidP="009B73FE">
            <w:pPr>
              <w:pStyle w:val="Sarakstarindkopa"/>
              <w:numPr>
                <w:ilvl w:val="2"/>
                <w:numId w:val="6"/>
              </w:numPr>
              <w:jc w:val="both"/>
              <w:rPr>
                <w:rFonts w:ascii="Times New Roman" w:hAnsi="Times New Roman" w:cs="Times New Roman"/>
              </w:rPr>
            </w:pPr>
            <w:r w:rsidRPr="006021D2">
              <w:rPr>
                <w:rFonts w:ascii="Times New Roman" w:hAnsi="Times New Roman" w:cs="Times New Roman"/>
              </w:rPr>
              <w:t>Elektronisko iepirkumu sistēmā reģistrēta ieinteresētā persona var reģistrēties kā Nolikuma saņēmējs; skaidrojumu sk. vietnē: </w:t>
            </w:r>
            <w:hyperlink r:id="rId12" w:history="1">
              <w:r w:rsidRPr="006021D2">
                <w:rPr>
                  <w:rStyle w:val="Hipersaite"/>
                  <w:rFonts w:ascii="Times New Roman" w:hAnsi="Times New Roman" w:cs="Times New Roman"/>
                </w:rPr>
                <w:t>https://www.eis.gov.lv/EIS/Publications/PublicationView.aspx?PublicationId=883</w:t>
              </w:r>
            </w:hyperlink>
          </w:p>
          <w:p w14:paraId="14C4D7A0" w14:textId="77777777" w:rsidR="00281E2D" w:rsidRPr="006021D2" w:rsidRDefault="00281E2D" w:rsidP="00281E2D">
            <w:pPr>
              <w:jc w:val="both"/>
              <w:rPr>
                <w:rFonts w:ascii="Times New Roman" w:hAnsi="Times New Roman" w:cs="Times New Roman"/>
                <w:b/>
              </w:rPr>
            </w:pPr>
          </w:p>
        </w:tc>
      </w:tr>
      <w:tr w:rsidR="00281E2D" w:rsidRPr="00022E7F" w14:paraId="14C4D7A3" w14:textId="77777777" w:rsidTr="0062559F">
        <w:tc>
          <w:tcPr>
            <w:tcW w:w="9638" w:type="dxa"/>
          </w:tcPr>
          <w:p w14:paraId="14C4D7A2" w14:textId="77777777" w:rsidR="00281E2D" w:rsidRPr="00022E7F" w:rsidRDefault="00281E2D" w:rsidP="009B73FE">
            <w:pPr>
              <w:pStyle w:val="Sarakstarindkopa"/>
              <w:numPr>
                <w:ilvl w:val="1"/>
                <w:numId w:val="6"/>
              </w:numPr>
              <w:jc w:val="both"/>
              <w:rPr>
                <w:rFonts w:ascii="Times New Roman" w:hAnsi="Times New Roman" w:cs="Times New Roman"/>
                <w:b/>
                <w:u w:val="single"/>
              </w:rPr>
            </w:pPr>
            <w:r w:rsidRPr="00022E7F">
              <w:rPr>
                <w:rFonts w:ascii="Times New Roman" w:hAnsi="Times New Roman" w:cs="Times New Roman"/>
                <w:b/>
              </w:rPr>
              <w:t>Papildu informācija</w:t>
            </w:r>
          </w:p>
        </w:tc>
      </w:tr>
      <w:tr w:rsidR="00281E2D" w14:paraId="14C4D7A7" w14:textId="77777777" w:rsidTr="0062559F">
        <w:tc>
          <w:tcPr>
            <w:tcW w:w="9638" w:type="dxa"/>
          </w:tcPr>
          <w:p w14:paraId="666895A2" w14:textId="77777777" w:rsidR="0004332B" w:rsidRPr="0004332B" w:rsidRDefault="0004332B" w:rsidP="0004332B">
            <w:pPr>
              <w:pStyle w:val="Sarakstarindkopa"/>
              <w:numPr>
                <w:ilvl w:val="2"/>
                <w:numId w:val="6"/>
              </w:numPr>
              <w:spacing w:after="0" w:line="240" w:lineRule="auto"/>
              <w:jc w:val="both"/>
              <w:rPr>
                <w:rFonts w:ascii="Times New Roman" w:eastAsia="Helvetica" w:hAnsi="Times New Roman" w:cs="Times New Roman"/>
              </w:rPr>
            </w:pPr>
            <w:r w:rsidRPr="0004332B">
              <w:rPr>
                <w:rFonts w:ascii="Times New Roman" w:eastAsia="Helvetica" w:hAnsi="Times New Roman" w:cs="Times New Roman"/>
              </w:rPr>
              <w:t>Jebkura papildu informācija, kas tiks sniegta saistībā ar šo iepirkuma procedūru, tiks publicēta Pasūtītāja pircēja profilā Elektronisko iepirkumu sistēmā https://www.gov.eis.lv/EKEIS/Supplier/Organizer/3290. Ieinteresētajam Pretendentam ir pienākums sekot līdzi publicētajai informācijai. Komisija nav atbildīga par to, ja kāda ieinteresētā persona nav iepazinusies ar informāciju, kam ir nodrošināta brīva un tieša elektroniskā pieeja.</w:t>
            </w:r>
          </w:p>
          <w:p w14:paraId="554149B5" w14:textId="77777777" w:rsidR="0004332B" w:rsidRPr="0004332B" w:rsidRDefault="0004332B" w:rsidP="0004332B">
            <w:pPr>
              <w:pStyle w:val="Sarakstarindkopa"/>
              <w:numPr>
                <w:ilvl w:val="2"/>
                <w:numId w:val="6"/>
              </w:numPr>
              <w:spacing w:after="0" w:line="240" w:lineRule="auto"/>
              <w:jc w:val="both"/>
              <w:rPr>
                <w:rFonts w:ascii="Times New Roman" w:eastAsia="Helvetica" w:hAnsi="Times New Roman" w:cs="Times New Roman"/>
              </w:rPr>
            </w:pPr>
            <w:r w:rsidRPr="0004332B">
              <w:rPr>
                <w:rFonts w:ascii="Times New Roman" w:eastAsia="Helvetica" w:hAnsi="Times New Roman" w:cs="Times New Roman"/>
              </w:rPr>
              <w:t>Ja ieinteresētais Piegādātājs ir laikus pieprasījis papildu informāciju par iepirkuma procedūras dokumentos iekļautajām prasībām, Komisija to sniedz piecu darbdienu laikā, bet ne vēlāk kā sešas dienas pirms pieteikumu un Piedāvājumu iesniegšanas termiņa beigām:</w:t>
            </w:r>
          </w:p>
          <w:p w14:paraId="44B58723" w14:textId="77777777" w:rsidR="0004332B" w:rsidRPr="0004332B" w:rsidRDefault="0004332B" w:rsidP="0004332B">
            <w:pPr>
              <w:pStyle w:val="Sarakstarindkopa"/>
              <w:numPr>
                <w:ilvl w:val="2"/>
                <w:numId w:val="6"/>
              </w:numPr>
              <w:spacing w:after="0" w:line="240" w:lineRule="auto"/>
              <w:jc w:val="both"/>
              <w:rPr>
                <w:rFonts w:ascii="Times New Roman" w:eastAsia="Helvetica" w:hAnsi="Times New Roman" w:cs="Times New Roman"/>
              </w:rPr>
            </w:pPr>
            <w:r w:rsidRPr="0004332B">
              <w:rPr>
                <w:rFonts w:ascii="Times New Roman" w:eastAsia="Helvetica" w:hAnsi="Times New Roman" w:cs="Times New Roman"/>
              </w:rPr>
              <w:t>ja ieinteresētais Piegādātājs papildu informāciju ir pieprasījis, izmantojot EIS – Komisija papildu informāciju Pretendentam sniedz, ievietojot šo informāciju EIS, pie iepirkuma dokumentiem, norādot arī uzdoto jautājumu, kā arī, izmantojot EIS pieejamos rīkus, nosūta ieinteresētajam Piegādātājam;</w:t>
            </w:r>
          </w:p>
          <w:p w14:paraId="030E1027" w14:textId="77777777" w:rsidR="0004332B" w:rsidRPr="0004332B" w:rsidRDefault="0004332B" w:rsidP="0004332B">
            <w:pPr>
              <w:pStyle w:val="Sarakstarindkopa"/>
              <w:numPr>
                <w:ilvl w:val="2"/>
                <w:numId w:val="6"/>
              </w:numPr>
              <w:spacing w:after="0" w:line="240" w:lineRule="auto"/>
              <w:jc w:val="both"/>
              <w:rPr>
                <w:rFonts w:ascii="Times New Roman" w:eastAsia="Helvetica" w:hAnsi="Times New Roman" w:cs="Times New Roman"/>
              </w:rPr>
            </w:pPr>
            <w:r w:rsidRPr="0004332B">
              <w:rPr>
                <w:rFonts w:ascii="Times New Roman" w:eastAsia="Helvetica" w:hAnsi="Times New Roman" w:cs="Times New Roman"/>
              </w:rPr>
              <w:t>ja ieinteresētais Piegādātājs papildu informāciju pieprasījis, nosūtot papildu informācijas pieprasījumu uz iepirkuma dokumentos norādīto e-pastu, nosūtot pa pastu, vai iesniedzot personīgi, Komisija papildu informāciju sniedz, to nosūtot ieinteresētajam Piegādātājam uz tā norādīto e-pasta adresi, vienlaikus ievietojot šo informāciju EIS, pie iepirkuma dokumentiem, norādot arī uzdoto jautājumu.</w:t>
            </w:r>
          </w:p>
          <w:p w14:paraId="4D8E51C1" w14:textId="77777777" w:rsidR="0004332B" w:rsidRPr="0004332B" w:rsidRDefault="0004332B" w:rsidP="0004332B">
            <w:pPr>
              <w:pStyle w:val="Sarakstarindkopa"/>
              <w:numPr>
                <w:ilvl w:val="2"/>
                <w:numId w:val="6"/>
              </w:numPr>
              <w:spacing w:after="0" w:line="240" w:lineRule="auto"/>
              <w:jc w:val="both"/>
              <w:rPr>
                <w:rFonts w:ascii="Times New Roman" w:eastAsia="Helvetica" w:hAnsi="Times New Roman" w:cs="Times New Roman"/>
              </w:rPr>
            </w:pPr>
            <w:r w:rsidRPr="0004332B">
              <w:rPr>
                <w:rFonts w:ascii="Times New Roman" w:eastAsia="Helvetica" w:hAnsi="Times New Roman" w:cs="Times New Roman"/>
              </w:rPr>
              <w:t>Par jautājuma saņemšanas dienu tiek uzskatīts saņemšanas datums līdz Pasūtītāja darba dienas beigām –  darba dienās līdz 16:30. Pirmssvētku dienās darba laiks ir saīsināts par 1 (vienu) stundu. Pēc darba laika iesniegtais jautājums tiek uzskatīts par saņemtu nākošajā darba dienā.</w:t>
            </w:r>
          </w:p>
          <w:p w14:paraId="14C4D7A6" w14:textId="67E32BAF" w:rsidR="00281E2D" w:rsidRPr="00022E7F" w:rsidRDefault="00281E2D" w:rsidP="0004332B">
            <w:pPr>
              <w:pStyle w:val="Sarakstarindkopa"/>
              <w:ind w:left="29"/>
              <w:jc w:val="both"/>
              <w:rPr>
                <w:rFonts w:ascii="Times New Roman" w:hAnsi="Times New Roman" w:cs="Times New Roman"/>
              </w:rPr>
            </w:pPr>
          </w:p>
        </w:tc>
      </w:tr>
    </w:tbl>
    <w:p w14:paraId="14C4D7A9" w14:textId="77777777" w:rsidR="0080187E" w:rsidRPr="006021D2" w:rsidRDefault="00A937F6" w:rsidP="0004332B">
      <w:pPr>
        <w:spacing w:after="0" w:line="240" w:lineRule="auto"/>
        <w:jc w:val="center"/>
        <w:rPr>
          <w:rFonts w:ascii="Times New Roman" w:hAnsi="Times New Roman" w:cs="Times New Roman"/>
          <w:b/>
        </w:rPr>
      </w:pPr>
      <w:r w:rsidRPr="006021D2">
        <w:rPr>
          <w:rFonts w:ascii="Times New Roman" w:hAnsi="Times New Roman" w:cs="Times New Roman"/>
          <w:b/>
        </w:rPr>
        <w:t>II</w:t>
      </w:r>
      <w:r w:rsidR="0080187E" w:rsidRPr="006021D2">
        <w:rPr>
          <w:rFonts w:ascii="Times New Roman" w:hAnsi="Times New Roman" w:cs="Times New Roman"/>
          <w:b/>
        </w:rPr>
        <w:t xml:space="preserve"> SADAĻA</w:t>
      </w:r>
    </w:p>
    <w:p w14:paraId="14C4D7AA" w14:textId="77777777" w:rsidR="0080187E" w:rsidRPr="006021D2" w:rsidRDefault="0080187E" w:rsidP="0080187E">
      <w:pPr>
        <w:spacing w:after="0" w:line="240" w:lineRule="auto"/>
        <w:jc w:val="center"/>
        <w:rPr>
          <w:rFonts w:ascii="Times New Roman" w:hAnsi="Times New Roman" w:cs="Times New Roman"/>
          <w:b/>
        </w:rPr>
      </w:pPr>
      <w:r w:rsidRPr="006021D2">
        <w:rPr>
          <w:rFonts w:ascii="Times New Roman" w:hAnsi="Times New Roman" w:cs="Times New Roman"/>
          <w:b/>
        </w:rPr>
        <w:t>PRASĪBAS PRETENDENTIEM UN IESNIEDZAMIE DOKUMENTI</w:t>
      </w:r>
    </w:p>
    <w:p w14:paraId="14C4D7AB" w14:textId="77777777" w:rsidR="00C33ACF" w:rsidRPr="006021D2" w:rsidRDefault="00C33ACF" w:rsidP="00C33ACF">
      <w:pPr>
        <w:pStyle w:val="Pamatteksts"/>
        <w:tabs>
          <w:tab w:val="left" w:pos="567"/>
          <w:tab w:val="left" w:pos="851"/>
        </w:tabs>
        <w:rPr>
          <w:sz w:val="22"/>
          <w:szCs w:val="22"/>
        </w:rPr>
      </w:pPr>
    </w:p>
    <w:tbl>
      <w:tblPr>
        <w:tblW w:w="97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6"/>
        <w:gridCol w:w="4547"/>
      </w:tblGrid>
      <w:tr w:rsidR="0080187E" w:rsidRPr="006021D2" w14:paraId="14C4D7AE" w14:textId="77777777" w:rsidTr="005D572A">
        <w:tc>
          <w:tcPr>
            <w:tcW w:w="5216" w:type="dxa"/>
            <w:shd w:val="clear" w:color="auto" w:fill="auto"/>
          </w:tcPr>
          <w:p w14:paraId="14C4D7AC" w14:textId="77777777" w:rsidR="0080187E" w:rsidRPr="006021D2" w:rsidRDefault="0080187E" w:rsidP="002C0345">
            <w:pPr>
              <w:spacing w:after="0" w:line="240" w:lineRule="auto"/>
              <w:rPr>
                <w:rFonts w:ascii="Times New Roman" w:hAnsi="Times New Roman" w:cs="Times New Roman"/>
                <w:b/>
                <w:bCs/>
              </w:rPr>
            </w:pPr>
            <w:r w:rsidRPr="006021D2">
              <w:rPr>
                <w:rFonts w:ascii="Times New Roman" w:hAnsi="Times New Roman" w:cs="Times New Roman"/>
                <w:b/>
                <w:bCs/>
              </w:rPr>
              <w:t>Prasība:</w:t>
            </w:r>
          </w:p>
        </w:tc>
        <w:tc>
          <w:tcPr>
            <w:tcW w:w="4547" w:type="dxa"/>
            <w:shd w:val="clear" w:color="auto" w:fill="auto"/>
          </w:tcPr>
          <w:p w14:paraId="14C4D7AD" w14:textId="77777777" w:rsidR="0080187E" w:rsidRPr="006021D2" w:rsidRDefault="0080187E" w:rsidP="002C0345">
            <w:pPr>
              <w:spacing w:after="0" w:line="240" w:lineRule="auto"/>
              <w:rPr>
                <w:rFonts w:ascii="Times New Roman" w:hAnsi="Times New Roman" w:cs="Times New Roman"/>
                <w:b/>
                <w:bCs/>
              </w:rPr>
            </w:pPr>
            <w:r w:rsidRPr="006021D2">
              <w:rPr>
                <w:rFonts w:ascii="Times New Roman" w:hAnsi="Times New Roman" w:cs="Times New Roman"/>
                <w:b/>
                <w:bCs/>
              </w:rPr>
              <w:t>Iesniedzamais dokuments:</w:t>
            </w:r>
          </w:p>
        </w:tc>
      </w:tr>
      <w:tr w:rsidR="0080187E" w:rsidRPr="006021D2" w14:paraId="14C4D7B2" w14:textId="77777777" w:rsidTr="005D572A">
        <w:tc>
          <w:tcPr>
            <w:tcW w:w="5216" w:type="dxa"/>
            <w:shd w:val="clear" w:color="auto" w:fill="auto"/>
          </w:tcPr>
          <w:p w14:paraId="14C4D7AF" w14:textId="26D894E7" w:rsidR="0080187E" w:rsidRPr="006021D2" w:rsidRDefault="00E50FF4" w:rsidP="002C0345">
            <w:pPr>
              <w:pStyle w:val="Bezatstarpm"/>
              <w:jc w:val="both"/>
              <w:rPr>
                <w:rFonts w:eastAsia="Helvetica"/>
                <w:b/>
                <w:sz w:val="22"/>
                <w:szCs w:val="22"/>
                <w:highlight w:val="yellow"/>
              </w:rPr>
            </w:pPr>
            <w:r>
              <w:rPr>
                <w:rFonts w:eastAsia="Helvetica"/>
                <w:b/>
                <w:sz w:val="22"/>
                <w:szCs w:val="22"/>
              </w:rPr>
              <w:t>2</w:t>
            </w:r>
            <w:r w:rsidR="00A248A7" w:rsidRPr="006021D2">
              <w:rPr>
                <w:rFonts w:eastAsia="Helvetica"/>
                <w:b/>
                <w:sz w:val="22"/>
                <w:szCs w:val="22"/>
              </w:rPr>
              <w:t>.1.</w:t>
            </w:r>
            <w:r w:rsidR="0080187E" w:rsidRPr="006021D2">
              <w:rPr>
                <w:rFonts w:eastAsia="Helvetica"/>
                <w:sz w:val="22"/>
                <w:szCs w:val="22"/>
              </w:rPr>
              <w:t xml:space="preserve"> </w:t>
            </w:r>
            <w:r w:rsidR="00215295" w:rsidRPr="006021D2">
              <w:rPr>
                <w:rFonts w:eastAsia="Helvetica"/>
                <w:sz w:val="22"/>
                <w:szCs w:val="22"/>
              </w:rPr>
              <w:t>Pretendents ir piegādātājs, kurš ir iesniedzis piedāvājumu.</w:t>
            </w:r>
            <w:r w:rsidR="00215295" w:rsidRPr="006021D2">
              <w:rPr>
                <w:rFonts w:eastAsia="Helvetica"/>
                <w:b/>
                <w:sz w:val="22"/>
                <w:szCs w:val="22"/>
              </w:rPr>
              <w:t xml:space="preserve"> </w:t>
            </w:r>
            <w:r w:rsidR="00215295" w:rsidRPr="006021D2">
              <w:rPr>
                <w:rFonts w:eastAsia="Helvetica"/>
                <w:sz w:val="22"/>
                <w:szCs w:val="22"/>
              </w:rPr>
              <w:t xml:space="preserve">Piegādātājs var būt fiziskā vai juridiskā persona vai pasūtītājs, šādu personu apvienība jebkurā to kombinācijā, kas attiecīgi piedāvā tirgū </w:t>
            </w:r>
            <w:r w:rsidR="0035454E" w:rsidRPr="006021D2">
              <w:rPr>
                <w:rFonts w:eastAsia="Helvetica"/>
                <w:sz w:val="22"/>
                <w:szCs w:val="22"/>
              </w:rPr>
              <w:t>Pasūtītājam nepieciešam</w:t>
            </w:r>
            <w:r w:rsidR="008A7FF3" w:rsidRPr="006021D2">
              <w:rPr>
                <w:rFonts w:eastAsia="Helvetica"/>
                <w:sz w:val="22"/>
                <w:szCs w:val="22"/>
              </w:rPr>
              <w:t>o</w:t>
            </w:r>
            <w:r w:rsidR="002C6218">
              <w:rPr>
                <w:rFonts w:eastAsia="Helvetica"/>
                <w:sz w:val="22"/>
                <w:szCs w:val="22"/>
              </w:rPr>
              <w:t xml:space="preserve"> darbu veikšanu</w:t>
            </w:r>
            <w:r w:rsidR="00215295" w:rsidRPr="006021D2">
              <w:rPr>
                <w:rFonts w:eastAsia="Helvetica"/>
                <w:sz w:val="22"/>
                <w:szCs w:val="22"/>
              </w:rPr>
              <w:t>.</w:t>
            </w:r>
          </w:p>
        </w:tc>
        <w:tc>
          <w:tcPr>
            <w:tcW w:w="4547" w:type="dxa"/>
            <w:shd w:val="clear" w:color="auto" w:fill="auto"/>
            <w:vAlign w:val="center"/>
          </w:tcPr>
          <w:p w14:paraId="14C4D7B0" w14:textId="77777777" w:rsidR="0080187E" w:rsidRPr="006021D2" w:rsidRDefault="0080187E" w:rsidP="002C0345">
            <w:pPr>
              <w:pStyle w:val="Bezatstarpm"/>
              <w:tabs>
                <w:tab w:val="left" w:pos="317"/>
              </w:tabs>
              <w:jc w:val="both"/>
              <w:rPr>
                <w:sz w:val="22"/>
                <w:szCs w:val="22"/>
              </w:rPr>
            </w:pPr>
            <w:r w:rsidRPr="006021D2">
              <w:rPr>
                <w:sz w:val="22"/>
                <w:szCs w:val="22"/>
              </w:rPr>
              <w:t xml:space="preserve">Pieteikums dalībai iepirkumā (pēc formas –nolikuma </w:t>
            </w:r>
            <w:r w:rsidR="00F87ABD">
              <w:rPr>
                <w:sz w:val="22"/>
                <w:szCs w:val="22"/>
              </w:rPr>
              <w:t>2</w:t>
            </w:r>
            <w:r w:rsidRPr="006021D2">
              <w:rPr>
                <w:sz w:val="22"/>
                <w:szCs w:val="22"/>
              </w:rPr>
              <w:t>.pielikums).</w:t>
            </w:r>
          </w:p>
          <w:p w14:paraId="14C4D7B1" w14:textId="77777777" w:rsidR="0080187E" w:rsidRPr="006021D2" w:rsidRDefault="0080187E" w:rsidP="002C0345">
            <w:pPr>
              <w:pStyle w:val="Bezatstarpm"/>
              <w:tabs>
                <w:tab w:val="left" w:pos="317"/>
              </w:tabs>
              <w:ind w:left="34"/>
              <w:jc w:val="both"/>
              <w:rPr>
                <w:sz w:val="22"/>
                <w:szCs w:val="22"/>
              </w:rPr>
            </w:pPr>
          </w:p>
        </w:tc>
      </w:tr>
      <w:tr w:rsidR="00E210C0" w:rsidRPr="006021D2" w14:paraId="14C4D7B7" w14:textId="77777777" w:rsidTr="005D572A">
        <w:tc>
          <w:tcPr>
            <w:tcW w:w="5216" w:type="dxa"/>
            <w:shd w:val="clear" w:color="auto" w:fill="auto"/>
          </w:tcPr>
          <w:p w14:paraId="14C4D7B3" w14:textId="77777777" w:rsidR="00E210C0" w:rsidRPr="006021D2" w:rsidRDefault="00E50FF4" w:rsidP="002C0345">
            <w:pPr>
              <w:pStyle w:val="Bezatstarpm"/>
              <w:jc w:val="both"/>
              <w:rPr>
                <w:rFonts w:eastAsia="Helvetica"/>
                <w:sz w:val="22"/>
                <w:szCs w:val="22"/>
              </w:rPr>
            </w:pPr>
            <w:r>
              <w:rPr>
                <w:rFonts w:eastAsia="Helvetica"/>
                <w:b/>
                <w:sz w:val="22"/>
                <w:szCs w:val="22"/>
              </w:rPr>
              <w:lastRenderedPageBreak/>
              <w:t>2</w:t>
            </w:r>
            <w:r w:rsidR="00A248A7" w:rsidRPr="006021D2">
              <w:rPr>
                <w:rFonts w:eastAsia="Helvetica"/>
                <w:b/>
                <w:sz w:val="22"/>
                <w:szCs w:val="22"/>
              </w:rPr>
              <w:t>.2.</w:t>
            </w:r>
            <w:r w:rsidR="00A248A7" w:rsidRPr="006021D2">
              <w:rPr>
                <w:rFonts w:eastAsia="Helvetica"/>
                <w:sz w:val="22"/>
                <w:szCs w:val="22"/>
              </w:rPr>
              <w:t xml:space="preserve"> </w:t>
            </w:r>
            <w:r w:rsidR="00E210C0" w:rsidRPr="006021D2">
              <w:rPr>
                <w:rFonts w:eastAsia="Helvetica"/>
                <w:sz w:val="22"/>
                <w:szCs w:val="22"/>
              </w:rPr>
              <w:t>Piegādātājs var balstīties uz citu personu saimnieciskajām un finansiālajām iespējām, ja tas ir nepieciešams konkrētā līguma izpildei, neatkarīgi no savstarpējo attiecību tiesiskā rakstura.</w:t>
            </w:r>
          </w:p>
          <w:p w14:paraId="14C4D7B4" w14:textId="77777777" w:rsidR="00E210C0" w:rsidRPr="006021D2" w:rsidRDefault="00E210C0" w:rsidP="002C0345">
            <w:pPr>
              <w:pStyle w:val="Bezatstarpm"/>
              <w:jc w:val="both"/>
              <w:rPr>
                <w:rFonts w:eastAsia="Helvetica"/>
                <w:sz w:val="22"/>
                <w:szCs w:val="22"/>
                <w:u w:val="single"/>
              </w:rPr>
            </w:pPr>
            <w:r w:rsidRPr="006021D2">
              <w:rPr>
                <w:rFonts w:eastAsia="Helvetica"/>
                <w:sz w:val="22"/>
                <w:szCs w:val="22"/>
                <w:u w:val="single"/>
              </w:rPr>
              <w:t>Šajā gadījumā piegādātājs un persona, uz kuras saimnieciskajām un finansiālajām iespējām tas balstās, ir solidāri atbildīgi par iepirkuma līguma izpildi.</w:t>
            </w:r>
          </w:p>
        </w:tc>
        <w:tc>
          <w:tcPr>
            <w:tcW w:w="4547" w:type="dxa"/>
            <w:shd w:val="clear" w:color="auto" w:fill="auto"/>
            <w:vAlign w:val="center"/>
          </w:tcPr>
          <w:p w14:paraId="14C4D7B5" w14:textId="77777777" w:rsidR="00E210C0" w:rsidRPr="006021D2" w:rsidRDefault="00E210C0" w:rsidP="002C0345">
            <w:pPr>
              <w:pStyle w:val="Bezatstarpm"/>
              <w:numPr>
                <w:ilvl w:val="0"/>
                <w:numId w:val="2"/>
              </w:numPr>
              <w:tabs>
                <w:tab w:val="left" w:pos="317"/>
              </w:tabs>
              <w:ind w:left="0" w:firstLine="34"/>
              <w:jc w:val="both"/>
              <w:rPr>
                <w:sz w:val="22"/>
                <w:szCs w:val="22"/>
              </w:rPr>
            </w:pPr>
            <w:r w:rsidRPr="006021D2">
              <w:rPr>
                <w:rFonts w:eastAsia="Helvetica"/>
                <w:sz w:val="22"/>
                <w:szCs w:val="22"/>
              </w:rPr>
              <w:t xml:space="preserve">Pretendents pierāda </w:t>
            </w:r>
            <w:r w:rsidR="001F29C3" w:rsidRPr="006021D2">
              <w:rPr>
                <w:rFonts w:eastAsia="Helvetica"/>
                <w:sz w:val="22"/>
                <w:szCs w:val="22"/>
              </w:rPr>
              <w:t>Iepirkumu komisijai</w:t>
            </w:r>
            <w:r w:rsidRPr="006021D2">
              <w:rPr>
                <w:rFonts w:eastAsia="Helvetica"/>
                <w:sz w:val="22"/>
                <w:szCs w:val="22"/>
              </w:rPr>
              <w:t>, ka viņa rīcībā būs nepieciešamie resursi, iesniedzot, piemēram, šo personu apliecinājumu vai vienošanos par sadarbību konkrētā līguma izpildē.</w:t>
            </w:r>
          </w:p>
          <w:p w14:paraId="14C4D7B6" w14:textId="77777777" w:rsidR="00E210C0" w:rsidRPr="006021D2" w:rsidRDefault="005545A5" w:rsidP="002C0345">
            <w:pPr>
              <w:pStyle w:val="Bezatstarpm"/>
              <w:numPr>
                <w:ilvl w:val="0"/>
                <w:numId w:val="2"/>
              </w:numPr>
              <w:tabs>
                <w:tab w:val="left" w:pos="317"/>
              </w:tabs>
              <w:ind w:left="0" w:firstLine="34"/>
              <w:jc w:val="both"/>
              <w:rPr>
                <w:sz w:val="22"/>
                <w:szCs w:val="22"/>
              </w:rPr>
            </w:pPr>
            <w:r w:rsidRPr="006021D2">
              <w:rPr>
                <w:sz w:val="22"/>
                <w:szCs w:val="22"/>
              </w:rPr>
              <w:t>Pretendenta un personas, uz kuras saimnieciskajām un finansiālajām iespējām pretendents balstās, savstarpēji parakstīts apliecinājums vai noslēgta vienošanās, kurā  norādīts, ka persona, uz kuras saimnieciskajām un finansiālajām iespējām pretendents balstās, uzņemas solidāro atbildību par iepirkuma līguma izpildi, kā arī norādīts, kādā veidā un/vai formā šī persona ir paredzējusi uzņemties solidāro atbildību par iepirkuma līguma izpildi.</w:t>
            </w:r>
          </w:p>
        </w:tc>
      </w:tr>
      <w:tr w:rsidR="00E210C0" w:rsidRPr="006021D2" w14:paraId="14C4D7BB" w14:textId="77777777" w:rsidTr="005D572A">
        <w:tc>
          <w:tcPr>
            <w:tcW w:w="5216" w:type="dxa"/>
            <w:shd w:val="clear" w:color="auto" w:fill="auto"/>
          </w:tcPr>
          <w:p w14:paraId="14C4D7B8" w14:textId="77777777" w:rsidR="003D585B" w:rsidRPr="006021D2" w:rsidRDefault="00E50FF4" w:rsidP="002C0345">
            <w:pPr>
              <w:pStyle w:val="Bezatstarpm"/>
              <w:jc w:val="both"/>
              <w:rPr>
                <w:rFonts w:eastAsia="Helvetica"/>
                <w:sz w:val="22"/>
                <w:szCs w:val="22"/>
              </w:rPr>
            </w:pPr>
            <w:r>
              <w:rPr>
                <w:rFonts w:eastAsia="Helvetica"/>
                <w:b/>
                <w:sz w:val="22"/>
                <w:szCs w:val="22"/>
              </w:rPr>
              <w:t>2</w:t>
            </w:r>
            <w:r w:rsidR="00A248A7" w:rsidRPr="006021D2">
              <w:rPr>
                <w:rFonts w:eastAsia="Helvetica"/>
                <w:b/>
                <w:sz w:val="22"/>
                <w:szCs w:val="22"/>
              </w:rPr>
              <w:t>.3.</w:t>
            </w:r>
            <w:r w:rsidR="00A248A7" w:rsidRPr="006021D2">
              <w:rPr>
                <w:rFonts w:eastAsia="Helvetica"/>
                <w:sz w:val="22"/>
                <w:szCs w:val="22"/>
              </w:rPr>
              <w:t xml:space="preserve"> </w:t>
            </w:r>
            <w:r w:rsidR="003D585B" w:rsidRPr="006021D2">
              <w:rPr>
                <w:rFonts w:eastAsia="Helvetica"/>
                <w:sz w:val="22"/>
                <w:szCs w:val="22"/>
              </w:rPr>
              <w:t xml:space="preserve">Piegādātājs var balstīties uz citu personu tehniskajām un profesionālajām iespējām, ja tas ir nepieciešams konkrētā iepirkuma līguma izpildei, neatkarīgi no savstarpējo attiecību tiesiskā rakstura. </w:t>
            </w:r>
          </w:p>
          <w:p w14:paraId="14C4D7B9" w14:textId="77777777" w:rsidR="00E210C0" w:rsidRPr="006021D2" w:rsidRDefault="003D585B" w:rsidP="002C0345">
            <w:pPr>
              <w:pStyle w:val="Bezatstarpm"/>
              <w:jc w:val="both"/>
              <w:rPr>
                <w:b/>
                <w:sz w:val="22"/>
                <w:szCs w:val="22"/>
              </w:rPr>
            </w:pPr>
            <w:r w:rsidRPr="006021D2">
              <w:rPr>
                <w:rFonts w:eastAsia="Helvetica"/>
                <w:sz w:val="22"/>
                <w:szCs w:val="22"/>
                <w:u w:val="single"/>
              </w:rPr>
              <w:t>Piegādātājs, lai apliecinātu profesionālo pieredzi vai pasūtītāja prasībām atbilstoša personāla pieejamību, var balstīties uz citu personu iespējām tikai tad, ja šīs personas sniegs pakalpojumus, kuru izpildei attiecīgās spējas ir nepieciešamas.</w:t>
            </w:r>
          </w:p>
        </w:tc>
        <w:tc>
          <w:tcPr>
            <w:tcW w:w="4547" w:type="dxa"/>
            <w:shd w:val="clear" w:color="auto" w:fill="auto"/>
            <w:vAlign w:val="center"/>
          </w:tcPr>
          <w:p w14:paraId="14C4D7BA" w14:textId="77777777" w:rsidR="00E210C0" w:rsidRPr="006021D2" w:rsidRDefault="00DF6371" w:rsidP="002C0345">
            <w:pPr>
              <w:pStyle w:val="Bezatstarpm"/>
              <w:tabs>
                <w:tab w:val="left" w:pos="317"/>
              </w:tabs>
              <w:jc w:val="both"/>
              <w:rPr>
                <w:sz w:val="22"/>
                <w:szCs w:val="22"/>
              </w:rPr>
            </w:pPr>
            <w:r w:rsidRPr="006021D2">
              <w:rPr>
                <w:rFonts w:eastAsia="Helvetica"/>
                <w:sz w:val="22"/>
                <w:szCs w:val="22"/>
              </w:rPr>
              <w:t>Pretendents pierāda Komisijai, ka tā rīcībā būs nepieciešamie resursi, iesniedzot šo personu apliecinājumu vai vienošanos par nepieciešamo resursu nodošanu piegādātāja rīcībā, norādot, kādi resursi pretendenta rīcībā tiks nodoti.</w:t>
            </w:r>
          </w:p>
        </w:tc>
      </w:tr>
      <w:tr w:rsidR="00E210C0" w:rsidRPr="006021D2" w14:paraId="14C4D7BE" w14:textId="77777777" w:rsidTr="005D572A">
        <w:tc>
          <w:tcPr>
            <w:tcW w:w="5216" w:type="dxa"/>
            <w:shd w:val="clear" w:color="auto" w:fill="auto"/>
          </w:tcPr>
          <w:p w14:paraId="14C4D7BC" w14:textId="77777777" w:rsidR="00E210C0" w:rsidRPr="006021D2" w:rsidRDefault="00E50FF4" w:rsidP="002C0345">
            <w:pPr>
              <w:pStyle w:val="Bezatstarpm"/>
              <w:jc w:val="both"/>
              <w:rPr>
                <w:b/>
                <w:sz w:val="22"/>
                <w:szCs w:val="22"/>
              </w:rPr>
            </w:pPr>
            <w:r>
              <w:rPr>
                <w:b/>
                <w:sz w:val="22"/>
                <w:szCs w:val="22"/>
              </w:rPr>
              <w:t>2</w:t>
            </w:r>
            <w:r w:rsidR="00A248A7" w:rsidRPr="006021D2">
              <w:rPr>
                <w:b/>
                <w:sz w:val="22"/>
                <w:szCs w:val="22"/>
              </w:rPr>
              <w:t>.4</w:t>
            </w:r>
            <w:r w:rsidR="00E210C0" w:rsidRPr="006021D2">
              <w:rPr>
                <w:b/>
                <w:sz w:val="22"/>
                <w:szCs w:val="22"/>
              </w:rPr>
              <w:t xml:space="preserve">. </w:t>
            </w:r>
            <w:r w:rsidR="00E210C0" w:rsidRPr="006021D2">
              <w:rPr>
                <w:sz w:val="22"/>
                <w:szCs w:val="22"/>
              </w:rPr>
              <w:t>Ja piedāvājumu iesniedz piegādātāju apvienība, piedāvājuma dokumentus paraksta atbilstoši piegādātāju savstarpējās vienošanās nosacījumiem.</w:t>
            </w:r>
            <w:r w:rsidR="00E210C0" w:rsidRPr="006021D2">
              <w:rPr>
                <w:b/>
                <w:sz w:val="22"/>
                <w:szCs w:val="22"/>
              </w:rPr>
              <w:t xml:space="preserve"> </w:t>
            </w:r>
          </w:p>
        </w:tc>
        <w:tc>
          <w:tcPr>
            <w:tcW w:w="4547" w:type="dxa"/>
            <w:vMerge w:val="restart"/>
            <w:shd w:val="clear" w:color="auto" w:fill="auto"/>
            <w:vAlign w:val="center"/>
          </w:tcPr>
          <w:p w14:paraId="14C4D7BD" w14:textId="77777777" w:rsidR="00E210C0" w:rsidRPr="006021D2" w:rsidRDefault="005545A5" w:rsidP="002C0345">
            <w:pPr>
              <w:pStyle w:val="Bezatstarpm"/>
              <w:jc w:val="both"/>
              <w:rPr>
                <w:sz w:val="22"/>
                <w:szCs w:val="22"/>
              </w:rPr>
            </w:pPr>
            <w:r w:rsidRPr="006021D2">
              <w:rPr>
                <w:sz w:val="22"/>
                <w:szCs w:val="22"/>
              </w:rPr>
              <w:t>Piedāvājumam pievieno visu apvienības dalībnieku parakstītu vienošanos par kopīga piedāvājuma iesniegšanu. Vienošanās dokumentā jānorāda katra apvienības dalībnieka līguma daļa, atbildības sadalījums starp apvienības dalībniekiem, tiesības un pienākumi iesniedzot piedāvājumu, kā arī attiecībā uz iespējamo līguma slēgšanu.</w:t>
            </w:r>
          </w:p>
        </w:tc>
      </w:tr>
      <w:tr w:rsidR="00E210C0" w:rsidRPr="006021D2" w14:paraId="14C4D7C1" w14:textId="77777777" w:rsidTr="005D572A">
        <w:tc>
          <w:tcPr>
            <w:tcW w:w="5216" w:type="dxa"/>
            <w:shd w:val="clear" w:color="auto" w:fill="auto"/>
          </w:tcPr>
          <w:p w14:paraId="14C4D7BF" w14:textId="77777777" w:rsidR="00E210C0" w:rsidRPr="006021D2" w:rsidRDefault="00E50FF4" w:rsidP="002C0345">
            <w:pPr>
              <w:pStyle w:val="Bezatstarpm"/>
              <w:jc w:val="both"/>
              <w:rPr>
                <w:rFonts w:eastAsia="Helvetica"/>
                <w:sz w:val="22"/>
                <w:szCs w:val="22"/>
              </w:rPr>
            </w:pPr>
            <w:r>
              <w:rPr>
                <w:b/>
                <w:sz w:val="22"/>
                <w:szCs w:val="22"/>
              </w:rPr>
              <w:t>2</w:t>
            </w:r>
            <w:r w:rsidR="00A248A7" w:rsidRPr="006021D2">
              <w:rPr>
                <w:b/>
                <w:sz w:val="22"/>
                <w:szCs w:val="22"/>
              </w:rPr>
              <w:t>.5</w:t>
            </w:r>
            <w:r w:rsidR="00E210C0" w:rsidRPr="006021D2">
              <w:rPr>
                <w:b/>
                <w:sz w:val="22"/>
                <w:szCs w:val="22"/>
              </w:rPr>
              <w:t>.</w:t>
            </w:r>
            <w:r w:rsidR="00E210C0" w:rsidRPr="006021D2">
              <w:rPr>
                <w:sz w:val="22"/>
                <w:szCs w:val="22"/>
              </w:rPr>
              <w:t xml:space="preserve"> Pretendentam jāiesniedz atlases dokumenti par katru apvienības dalībnieku. Uz katru apvienības </w:t>
            </w:r>
            <w:r w:rsidR="00A248A7" w:rsidRPr="006021D2">
              <w:rPr>
                <w:sz w:val="22"/>
                <w:szCs w:val="22"/>
              </w:rPr>
              <w:t xml:space="preserve">dalībnieku attiecas nolikuma </w:t>
            </w:r>
            <w:r>
              <w:rPr>
                <w:sz w:val="22"/>
                <w:szCs w:val="22"/>
              </w:rPr>
              <w:t>2</w:t>
            </w:r>
            <w:r w:rsidR="00A248A7" w:rsidRPr="006021D2">
              <w:rPr>
                <w:sz w:val="22"/>
                <w:szCs w:val="22"/>
              </w:rPr>
              <w:t>.6</w:t>
            </w:r>
            <w:r w:rsidR="00E210C0" w:rsidRPr="006021D2">
              <w:rPr>
                <w:sz w:val="22"/>
                <w:szCs w:val="22"/>
              </w:rPr>
              <w:t xml:space="preserve">.punkts un </w:t>
            </w:r>
            <w:r>
              <w:rPr>
                <w:sz w:val="22"/>
                <w:szCs w:val="22"/>
              </w:rPr>
              <w:t>2</w:t>
            </w:r>
            <w:r w:rsidR="00A248A7" w:rsidRPr="006021D2">
              <w:rPr>
                <w:sz w:val="22"/>
                <w:szCs w:val="22"/>
              </w:rPr>
              <w:t>.7</w:t>
            </w:r>
            <w:r w:rsidR="00E210C0" w:rsidRPr="006021D2">
              <w:rPr>
                <w:sz w:val="22"/>
                <w:szCs w:val="22"/>
              </w:rPr>
              <w:t>.punkts, bet pārējos nolikuma punktos izvirzītās prasības jāizpilda piegādātāju apvienībai kopumā, ņemot vērā tās pienākumus iespējamā līguma izpildē.</w:t>
            </w:r>
          </w:p>
        </w:tc>
        <w:tc>
          <w:tcPr>
            <w:tcW w:w="4547" w:type="dxa"/>
            <w:vMerge/>
            <w:shd w:val="clear" w:color="auto" w:fill="auto"/>
            <w:vAlign w:val="center"/>
          </w:tcPr>
          <w:p w14:paraId="14C4D7C0" w14:textId="77777777" w:rsidR="00E210C0" w:rsidRPr="006021D2" w:rsidRDefault="00E210C0" w:rsidP="002C0345">
            <w:pPr>
              <w:pStyle w:val="Bezatstarpm"/>
              <w:rPr>
                <w:sz w:val="22"/>
                <w:szCs w:val="22"/>
              </w:rPr>
            </w:pPr>
          </w:p>
        </w:tc>
      </w:tr>
      <w:tr w:rsidR="00DF7078" w:rsidRPr="00DF7078" w14:paraId="14C4D7C7" w14:textId="77777777" w:rsidTr="005D572A">
        <w:tc>
          <w:tcPr>
            <w:tcW w:w="5216" w:type="dxa"/>
            <w:shd w:val="clear" w:color="auto" w:fill="auto"/>
          </w:tcPr>
          <w:p w14:paraId="4765F7C0" w14:textId="4D77281D" w:rsidR="00F73171" w:rsidRPr="00F73171" w:rsidRDefault="00E50FF4" w:rsidP="00F73171">
            <w:pPr>
              <w:pStyle w:val="Bezatstarpm"/>
              <w:jc w:val="both"/>
              <w:rPr>
                <w:rFonts w:eastAsia="Arial"/>
                <w:kern w:val="1"/>
                <w:sz w:val="22"/>
                <w:szCs w:val="22"/>
              </w:rPr>
            </w:pPr>
            <w:r>
              <w:rPr>
                <w:rFonts w:eastAsia="TimesNewRomanPSMT"/>
                <w:b/>
                <w:sz w:val="22"/>
                <w:szCs w:val="22"/>
              </w:rPr>
              <w:t>2</w:t>
            </w:r>
            <w:r w:rsidR="00A248A7" w:rsidRPr="00E54D9D">
              <w:rPr>
                <w:rFonts w:eastAsia="TimesNewRomanPSMT"/>
                <w:b/>
                <w:sz w:val="22"/>
                <w:szCs w:val="22"/>
              </w:rPr>
              <w:t>.6</w:t>
            </w:r>
            <w:r w:rsidR="00E210C0" w:rsidRPr="00E54D9D">
              <w:rPr>
                <w:rFonts w:eastAsia="TimesNewRomanPSMT"/>
                <w:b/>
                <w:sz w:val="22"/>
                <w:szCs w:val="22"/>
              </w:rPr>
              <w:t>.</w:t>
            </w:r>
            <w:r w:rsidR="005D572A">
              <w:rPr>
                <w:rFonts w:eastAsia="TimesNewRomanPSMT"/>
                <w:b/>
                <w:sz w:val="22"/>
                <w:szCs w:val="22"/>
                <w:vertAlign w:val="superscript"/>
              </w:rPr>
              <w:t>*</w:t>
            </w:r>
            <w:r w:rsidR="00E210C0" w:rsidRPr="00E54D9D">
              <w:rPr>
                <w:rFonts w:eastAsia="TimesNewRomanPSMT"/>
                <w:sz w:val="22"/>
                <w:szCs w:val="22"/>
              </w:rPr>
              <w:t xml:space="preserve"> </w:t>
            </w:r>
            <w:r w:rsidR="00F73171" w:rsidRPr="00F73171">
              <w:rPr>
                <w:rFonts w:eastAsia="Arial"/>
                <w:kern w:val="1"/>
                <w:sz w:val="22"/>
                <w:szCs w:val="22"/>
              </w:rPr>
              <w:t xml:space="preserve">Pretendentu, kuram būtu piešķiramas līguma slēgšanas tiesības, izslēdz no dalības iepirkuma procedūrā, ja uz to attiecināms kāds no </w:t>
            </w:r>
            <w:r w:rsidR="00FB7878">
              <w:rPr>
                <w:rFonts w:eastAsia="Arial"/>
                <w:kern w:val="1"/>
                <w:sz w:val="22"/>
                <w:szCs w:val="22"/>
              </w:rPr>
              <w:t>SPSIL</w:t>
            </w:r>
            <w:r w:rsidR="00F73171" w:rsidRPr="00F73171">
              <w:rPr>
                <w:rFonts w:eastAsia="Arial"/>
                <w:kern w:val="1"/>
                <w:sz w:val="22"/>
                <w:szCs w:val="22"/>
              </w:rPr>
              <w:t xml:space="preserve"> </w:t>
            </w:r>
            <w:r w:rsidR="00FB7878">
              <w:rPr>
                <w:rFonts w:eastAsia="Arial"/>
                <w:kern w:val="1"/>
                <w:sz w:val="22"/>
                <w:szCs w:val="22"/>
              </w:rPr>
              <w:t>48</w:t>
            </w:r>
            <w:r w:rsidR="00F73171" w:rsidRPr="00F73171">
              <w:rPr>
                <w:rFonts w:eastAsia="Arial"/>
                <w:kern w:val="1"/>
                <w:sz w:val="22"/>
                <w:szCs w:val="22"/>
              </w:rPr>
              <w:t xml:space="preserve">.panta otrās daļas 1., 2., 3., 4., 5., 6., 7., 10., 11., 12., 13., 14. punktā noteiktajiem izslēgšanas iemesliem. </w:t>
            </w:r>
          </w:p>
          <w:p w14:paraId="14C4D7C4" w14:textId="10496A30" w:rsidR="00603438" w:rsidRPr="00DF7078" w:rsidRDefault="00F73171" w:rsidP="00F73171">
            <w:pPr>
              <w:pStyle w:val="Bezatstarpm"/>
              <w:jc w:val="both"/>
              <w:rPr>
                <w:sz w:val="22"/>
                <w:szCs w:val="22"/>
              </w:rPr>
            </w:pPr>
            <w:r w:rsidRPr="00F73171">
              <w:rPr>
                <w:rFonts w:eastAsia="Arial"/>
                <w:kern w:val="1"/>
                <w:sz w:val="22"/>
                <w:szCs w:val="22"/>
              </w:rPr>
              <w:t xml:space="preserve">Pasūtītājs pārbaudi veiks attiecībā uz </w:t>
            </w:r>
            <w:r w:rsidR="00FB7878">
              <w:rPr>
                <w:rFonts w:eastAsia="Arial"/>
                <w:kern w:val="1"/>
                <w:sz w:val="22"/>
                <w:szCs w:val="22"/>
              </w:rPr>
              <w:t>SPSIL</w:t>
            </w:r>
            <w:r w:rsidRPr="00F73171">
              <w:rPr>
                <w:rFonts w:eastAsia="Arial"/>
                <w:kern w:val="1"/>
                <w:sz w:val="22"/>
                <w:szCs w:val="22"/>
              </w:rPr>
              <w:t xml:space="preserve"> 4</w:t>
            </w:r>
            <w:r w:rsidR="00FB7878">
              <w:rPr>
                <w:rFonts w:eastAsia="Arial"/>
                <w:kern w:val="1"/>
                <w:sz w:val="22"/>
                <w:szCs w:val="22"/>
              </w:rPr>
              <w:t>8</w:t>
            </w:r>
            <w:r w:rsidRPr="00F73171">
              <w:rPr>
                <w:rFonts w:eastAsia="Arial"/>
                <w:kern w:val="1"/>
                <w:sz w:val="22"/>
                <w:szCs w:val="22"/>
              </w:rPr>
              <w:t>. panta trešajā daļā minētajām personām.</w:t>
            </w:r>
          </w:p>
        </w:tc>
        <w:tc>
          <w:tcPr>
            <w:tcW w:w="4547" w:type="dxa"/>
            <w:shd w:val="clear" w:color="auto" w:fill="auto"/>
          </w:tcPr>
          <w:p w14:paraId="7AD2A08F" w14:textId="4BA981EE" w:rsidR="00F73171" w:rsidRPr="00F73171" w:rsidRDefault="00F73171" w:rsidP="00F73171">
            <w:pPr>
              <w:pStyle w:val="Bezatstarpm"/>
              <w:jc w:val="both"/>
              <w:rPr>
                <w:sz w:val="20"/>
                <w:szCs w:val="20"/>
              </w:rPr>
            </w:pPr>
            <w:r w:rsidRPr="00F73171">
              <w:rPr>
                <w:sz w:val="20"/>
                <w:szCs w:val="20"/>
              </w:rPr>
              <w:t xml:space="preserve">Komisija pretendentu izslēgšanas gadījumus pārbauda </w:t>
            </w:r>
            <w:r w:rsidR="00FB7878">
              <w:rPr>
                <w:sz w:val="20"/>
                <w:szCs w:val="20"/>
              </w:rPr>
              <w:t>SPSIL</w:t>
            </w:r>
            <w:r w:rsidRPr="00F73171">
              <w:rPr>
                <w:sz w:val="20"/>
                <w:szCs w:val="20"/>
              </w:rPr>
              <w:t xml:space="preserve"> 4</w:t>
            </w:r>
            <w:r w:rsidR="00FB7878">
              <w:rPr>
                <w:sz w:val="20"/>
                <w:szCs w:val="20"/>
              </w:rPr>
              <w:t>8</w:t>
            </w:r>
            <w:r w:rsidRPr="00F73171">
              <w:rPr>
                <w:sz w:val="20"/>
                <w:szCs w:val="20"/>
              </w:rPr>
              <w:t>.pantā noteiktajā kārtībā.</w:t>
            </w:r>
          </w:p>
          <w:p w14:paraId="14C4D7C6" w14:textId="258CB715" w:rsidR="00E210C0" w:rsidRPr="00DF7078" w:rsidRDefault="00F73171" w:rsidP="00F73171">
            <w:pPr>
              <w:pStyle w:val="Bezatstarpm"/>
              <w:jc w:val="both"/>
              <w:rPr>
                <w:sz w:val="22"/>
                <w:szCs w:val="22"/>
              </w:rPr>
            </w:pPr>
            <w:r w:rsidRPr="00F73171">
              <w:rPr>
                <w:bCs/>
                <w:sz w:val="20"/>
                <w:szCs w:val="20"/>
                <w:shd w:val="clear" w:color="auto" w:fill="FFFFFF"/>
              </w:rPr>
              <w:t xml:space="preserve">Ja Komisija konstatē, ka pretendents būtu izslēdzams no dalības iepirkuma procedūrā, pamatojoties uz šajā punktā norādītajiem iemesliem, tas </w:t>
            </w:r>
            <w:r w:rsidRPr="00F73171">
              <w:rPr>
                <w:bCs/>
                <w:sz w:val="20"/>
                <w:szCs w:val="20"/>
              </w:rPr>
              <w:t xml:space="preserve">(atbilstoši attiecīgajam izslēgšanas gadījuma veidam) rīkojas saskaņā ar </w:t>
            </w:r>
            <w:r w:rsidR="00FB7878">
              <w:rPr>
                <w:bCs/>
                <w:sz w:val="20"/>
                <w:szCs w:val="20"/>
              </w:rPr>
              <w:t>SPSIL</w:t>
            </w:r>
            <w:r w:rsidRPr="00F73171">
              <w:rPr>
                <w:bCs/>
                <w:sz w:val="20"/>
                <w:szCs w:val="20"/>
              </w:rPr>
              <w:t xml:space="preserve"> 4</w:t>
            </w:r>
            <w:r w:rsidR="00FB7878">
              <w:rPr>
                <w:bCs/>
                <w:sz w:val="20"/>
                <w:szCs w:val="20"/>
              </w:rPr>
              <w:t>8</w:t>
            </w:r>
            <w:r w:rsidRPr="00F73171">
              <w:rPr>
                <w:bCs/>
                <w:sz w:val="20"/>
                <w:szCs w:val="20"/>
              </w:rPr>
              <w:t>. pantā un/vai 4</w:t>
            </w:r>
            <w:r w:rsidR="00FB7878">
              <w:rPr>
                <w:bCs/>
                <w:sz w:val="20"/>
                <w:szCs w:val="20"/>
              </w:rPr>
              <w:t>9</w:t>
            </w:r>
            <w:r w:rsidRPr="00F73171">
              <w:rPr>
                <w:bCs/>
                <w:sz w:val="20"/>
                <w:szCs w:val="20"/>
              </w:rPr>
              <w:t>.pantā paredzētajiem risinājumiem un noteikto kārtību.</w:t>
            </w:r>
          </w:p>
        </w:tc>
      </w:tr>
      <w:tr w:rsidR="005D572A" w:rsidRPr="00DF7078" w14:paraId="69957B4A" w14:textId="77777777" w:rsidTr="00AA4A71">
        <w:tc>
          <w:tcPr>
            <w:tcW w:w="9763" w:type="dxa"/>
            <w:gridSpan w:val="2"/>
            <w:shd w:val="clear" w:color="auto" w:fill="auto"/>
          </w:tcPr>
          <w:p w14:paraId="57AED7B1" w14:textId="6F4ABF2B" w:rsidR="005D572A" w:rsidRPr="00F73171" w:rsidRDefault="005D572A" w:rsidP="00F73171">
            <w:pPr>
              <w:pStyle w:val="Bezatstarpm"/>
              <w:jc w:val="both"/>
              <w:rPr>
                <w:sz w:val="20"/>
                <w:szCs w:val="20"/>
              </w:rPr>
            </w:pPr>
            <w:r w:rsidRPr="005D572A">
              <w:rPr>
                <w:color w:val="FF0000"/>
                <w:sz w:val="20"/>
                <w:szCs w:val="20"/>
              </w:rPr>
              <w:t>*</w:t>
            </w:r>
            <w:r w:rsidRPr="005D572A">
              <w:rPr>
                <w:i/>
                <w:iCs/>
                <w:sz w:val="20"/>
                <w:szCs w:val="20"/>
              </w:rPr>
              <w:t>Nolikumā noteiktos izslēgšanas nosacījumus attiecina arī uz piesaistītajiem apakšuzņēmējiem, uz kuru iespējām pretendents balstās, kā arī tādiem apakšuzņēmējiem, kuriem paredzēts nodot vairāk kā 10% no līguma apjoma.</w:t>
            </w:r>
          </w:p>
        </w:tc>
      </w:tr>
      <w:tr w:rsidR="00E210C0" w:rsidRPr="006021D2" w14:paraId="14C4D7CC" w14:textId="77777777" w:rsidTr="005D572A">
        <w:tc>
          <w:tcPr>
            <w:tcW w:w="5216" w:type="dxa"/>
            <w:shd w:val="clear" w:color="auto" w:fill="auto"/>
          </w:tcPr>
          <w:p w14:paraId="14C4D7C8" w14:textId="41FE6A25" w:rsidR="00E210C0" w:rsidRPr="006021D2" w:rsidRDefault="00E50FF4" w:rsidP="002C0345">
            <w:pPr>
              <w:pStyle w:val="Bezatstarpm"/>
              <w:jc w:val="both"/>
              <w:rPr>
                <w:sz w:val="22"/>
                <w:szCs w:val="22"/>
              </w:rPr>
            </w:pPr>
            <w:r>
              <w:rPr>
                <w:b/>
                <w:sz w:val="22"/>
                <w:szCs w:val="22"/>
              </w:rPr>
              <w:t>2</w:t>
            </w:r>
            <w:r w:rsidR="00DC612B" w:rsidRPr="006021D2">
              <w:rPr>
                <w:b/>
                <w:sz w:val="22"/>
                <w:szCs w:val="22"/>
              </w:rPr>
              <w:t>.7.</w:t>
            </w:r>
            <w:r w:rsidR="00DC612B" w:rsidRPr="006021D2">
              <w:rPr>
                <w:sz w:val="22"/>
                <w:szCs w:val="22"/>
              </w:rPr>
              <w:t xml:space="preserve"> Pretendents ir reģistrēts, licencēts un/vai sertificēts atbilstoši attiecīgās valsts normatīvo aktu prasībām, tiesīgs </w:t>
            </w:r>
            <w:r w:rsidR="0032341A">
              <w:rPr>
                <w:sz w:val="22"/>
                <w:szCs w:val="22"/>
              </w:rPr>
              <w:t>veikt</w:t>
            </w:r>
            <w:r w:rsidR="00DC612B" w:rsidRPr="006021D2">
              <w:rPr>
                <w:sz w:val="22"/>
                <w:szCs w:val="22"/>
              </w:rPr>
              <w:t xml:space="preserve"> Pasūtītājam nepieciešam</w:t>
            </w:r>
            <w:r>
              <w:rPr>
                <w:sz w:val="22"/>
                <w:szCs w:val="22"/>
              </w:rPr>
              <w:t>o</w:t>
            </w:r>
            <w:r w:rsidR="00DC612B" w:rsidRPr="006021D2">
              <w:rPr>
                <w:sz w:val="22"/>
                <w:szCs w:val="22"/>
              </w:rPr>
              <w:t xml:space="preserve">s </w:t>
            </w:r>
            <w:r w:rsidR="00A50D48">
              <w:rPr>
                <w:sz w:val="22"/>
                <w:szCs w:val="22"/>
              </w:rPr>
              <w:t>darbus</w:t>
            </w:r>
            <w:r w:rsidR="00DC612B" w:rsidRPr="006021D2">
              <w:rPr>
                <w:sz w:val="22"/>
                <w:szCs w:val="22"/>
              </w:rPr>
              <w:t>.</w:t>
            </w:r>
          </w:p>
        </w:tc>
        <w:tc>
          <w:tcPr>
            <w:tcW w:w="4547" w:type="dxa"/>
            <w:shd w:val="clear" w:color="auto" w:fill="auto"/>
          </w:tcPr>
          <w:p w14:paraId="46805A2F" w14:textId="77777777" w:rsidR="00833AB5" w:rsidRPr="001C61C3" w:rsidRDefault="00833AB5" w:rsidP="00833AB5">
            <w:pPr>
              <w:pStyle w:val="Bezatstarpm"/>
              <w:jc w:val="both"/>
              <w:rPr>
                <w:sz w:val="22"/>
                <w:szCs w:val="22"/>
              </w:rPr>
            </w:pPr>
            <w:r w:rsidRPr="001C61C3">
              <w:rPr>
                <w:b/>
                <w:sz w:val="22"/>
                <w:szCs w:val="22"/>
              </w:rPr>
              <w:t>a)</w:t>
            </w:r>
            <w:r w:rsidRPr="001C61C3">
              <w:rPr>
                <w:sz w:val="22"/>
                <w:szCs w:val="22"/>
              </w:rPr>
              <w:t xml:space="preserve"> Komisija pārliecinās par pretendenta reģistrācijas faktu pēc Uzņēmumu reģistra datiem, kas pieejami Elektronisko iepirkumu sistēmā (</w:t>
            </w:r>
            <w:hyperlink r:id="rId13" w:history="1">
              <w:r w:rsidRPr="001C61C3">
                <w:rPr>
                  <w:rStyle w:val="Hipersaite"/>
                  <w:sz w:val="22"/>
                  <w:szCs w:val="22"/>
                </w:rPr>
                <w:t>https://www.eis.gov.lv/</w:t>
              </w:r>
            </w:hyperlink>
            <w:r w:rsidRPr="001C61C3">
              <w:rPr>
                <w:sz w:val="22"/>
                <w:szCs w:val="22"/>
              </w:rPr>
              <w:t>).</w:t>
            </w:r>
          </w:p>
          <w:p w14:paraId="4510A214" w14:textId="583ADD77" w:rsidR="00833AB5" w:rsidRPr="001C61C3" w:rsidRDefault="00833AB5" w:rsidP="00833AB5">
            <w:pPr>
              <w:pStyle w:val="Bezatstarpm"/>
              <w:jc w:val="both"/>
              <w:rPr>
                <w:sz w:val="22"/>
                <w:szCs w:val="22"/>
              </w:rPr>
            </w:pPr>
            <w:r w:rsidRPr="001C61C3">
              <w:rPr>
                <w:b/>
                <w:sz w:val="22"/>
                <w:szCs w:val="22"/>
              </w:rPr>
              <w:t xml:space="preserve">b) </w:t>
            </w:r>
            <w:r w:rsidRPr="001C61C3">
              <w:rPr>
                <w:sz w:val="22"/>
                <w:szCs w:val="22"/>
              </w:rPr>
              <w:t>Komisija pārbauda pretendenta tiesības veikt būvdarbus Būvniecības informācijas sistēmā (</w:t>
            </w:r>
            <w:hyperlink r:id="rId14" w:history="1">
              <w:r w:rsidRPr="001C61C3">
                <w:rPr>
                  <w:rStyle w:val="Hipersaite"/>
                  <w:sz w:val="22"/>
                  <w:szCs w:val="22"/>
                </w:rPr>
                <w:t>https://bis.gov.lv/</w:t>
              </w:r>
            </w:hyperlink>
            <w:r w:rsidRPr="001C61C3">
              <w:rPr>
                <w:sz w:val="22"/>
                <w:szCs w:val="22"/>
              </w:rPr>
              <w:t>)</w:t>
            </w:r>
            <w:r>
              <w:rPr>
                <w:sz w:val="22"/>
                <w:szCs w:val="22"/>
              </w:rPr>
              <w:t xml:space="preserve"> </w:t>
            </w:r>
            <w:r w:rsidRPr="003A6D4B">
              <w:rPr>
                <w:color w:val="FF0000"/>
                <w:sz w:val="22"/>
                <w:szCs w:val="22"/>
              </w:rPr>
              <w:t>**</w:t>
            </w:r>
            <w:r w:rsidRPr="001C61C3">
              <w:rPr>
                <w:sz w:val="22"/>
                <w:szCs w:val="22"/>
              </w:rPr>
              <w:t>.</w:t>
            </w:r>
          </w:p>
          <w:p w14:paraId="14C4D7CB" w14:textId="2A26AD69" w:rsidR="00124A75" w:rsidRPr="006021D2" w:rsidRDefault="00833AB5" w:rsidP="00833AB5">
            <w:pPr>
              <w:pStyle w:val="Bezatstarpm"/>
              <w:tabs>
                <w:tab w:val="left" w:pos="205"/>
              </w:tabs>
              <w:jc w:val="both"/>
              <w:rPr>
                <w:sz w:val="22"/>
                <w:szCs w:val="22"/>
                <w:highlight w:val="green"/>
              </w:rPr>
            </w:pPr>
            <w:r w:rsidRPr="001C61C3">
              <w:rPr>
                <w:b/>
                <w:sz w:val="22"/>
                <w:szCs w:val="22"/>
              </w:rPr>
              <w:t>c)</w:t>
            </w:r>
            <w:r w:rsidRPr="001C61C3">
              <w:rPr>
                <w:sz w:val="22"/>
                <w:szCs w:val="22"/>
              </w:rPr>
              <w:t xml:space="preserve"> Ārvalstī reģistrētam pretendentam, kas nav reģistrēts Uzņēmumu reģistrā un/vai Būvkomersantu reģistrā, reģistrācija ir jāapliecina atbilstoši attiecīgās valsts nosacījumiem (piemēram, norādot publiski pieejamu reģistru, kur pasūtītājs varētu pārliecināties par pretendenta reģistrācijas faktu).</w:t>
            </w:r>
          </w:p>
        </w:tc>
      </w:tr>
      <w:tr w:rsidR="003E789B" w:rsidRPr="006021D2" w14:paraId="14C4D7D0" w14:textId="77777777" w:rsidTr="005D572A">
        <w:tc>
          <w:tcPr>
            <w:tcW w:w="5216" w:type="dxa"/>
            <w:shd w:val="clear" w:color="auto" w:fill="auto"/>
          </w:tcPr>
          <w:p w14:paraId="14C4D7CD" w14:textId="769DC14C" w:rsidR="003E789B" w:rsidRPr="00C52309" w:rsidRDefault="00585993" w:rsidP="00C52309">
            <w:pPr>
              <w:pStyle w:val="Bezatstarpm"/>
              <w:jc w:val="both"/>
              <w:rPr>
                <w:rFonts w:eastAsia="Helvetica"/>
                <w:b/>
                <w:sz w:val="22"/>
                <w:szCs w:val="22"/>
                <w:highlight w:val="yellow"/>
              </w:rPr>
            </w:pPr>
            <w:r w:rsidRPr="00C52309">
              <w:rPr>
                <w:rFonts w:eastAsia="Helvetica"/>
                <w:b/>
                <w:sz w:val="22"/>
                <w:szCs w:val="22"/>
              </w:rPr>
              <w:lastRenderedPageBreak/>
              <w:t>2</w:t>
            </w:r>
            <w:r w:rsidR="003E789B" w:rsidRPr="00C52309">
              <w:rPr>
                <w:rFonts w:eastAsia="Helvetica"/>
                <w:b/>
                <w:sz w:val="22"/>
                <w:szCs w:val="22"/>
              </w:rPr>
              <w:t>.8.</w:t>
            </w:r>
            <w:r w:rsidR="003E789B" w:rsidRPr="00C52309">
              <w:rPr>
                <w:rFonts w:eastAsia="Helvetica"/>
                <w:sz w:val="22"/>
                <w:szCs w:val="22"/>
              </w:rPr>
              <w:t xml:space="preserve"> Pretendenta rīcībā ir visi savlaicīgai un </w:t>
            </w:r>
            <w:r w:rsidR="00AD795D" w:rsidRPr="00C52309">
              <w:rPr>
                <w:rFonts w:eastAsia="Helvetica"/>
                <w:sz w:val="22"/>
                <w:szCs w:val="22"/>
              </w:rPr>
              <w:t>kvalitatīvai</w:t>
            </w:r>
            <w:r w:rsidR="003E789B" w:rsidRPr="00C52309">
              <w:rPr>
                <w:rFonts w:eastAsia="Helvetica"/>
                <w:sz w:val="22"/>
                <w:szCs w:val="22"/>
              </w:rPr>
              <w:t xml:space="preserve"> līguma izpildei nepieciešamie tehniskie un personāla resursi.</w:t>
            </w:r>
          </w:p>
        </w:tc>
        <w:tc>
          <w:tcPr>
            <w:tcW w:w="4547" w:type="dxa"/>
            <w:shd w:val="clear" w:color="auto" w:fill="auto"/>
            <w:vAlign w:val="center"/>
          </w:tcPr>
          <w:p w14:paraId="14C4D7CE" w14:textId="2AA41312" w:rsidR="003E789B" w:rsidRDefault="00C7217E" w:rsidP="00C52309">
            <w:pPr>
              <w:pStyle w:val="Bezatstarpm"/>
              <w:tabs>
                <w:tab w:val="left" w:pos="317"/>
              </w:tabs>
              <w:jc w:val="both"/>
              <w:rPr>
                <w:sz w:val="22"/>
                <w:szCs w:val="22"/>
              </w:rPr>
            </w:pPr>
            <w:r w:rsidRPr="00C11E2A">
              <w:rPr>
                <w:b/>
                <w:sz w:val="22"/>
                <w:szCs w:val="22"/>
              </w:rPr>
              <w:t>a)</w:t>
            </w:r>
            <w:r>
              <w:rPr>
                <w:b/>
                <w:sz w:val="22"/>
                <w:szCs w:val="22"/>
              </w:rPr>
              <w:t xml:space="preserve"> </w:t>
            </w:r>
            <w:r w:rsidR="003E789B" w:rsidRPr="00C52309">
              <w:rPr>
                <w:sz w:val="22"/>
                <w:szCs w:val="22"/>
              </w:rPr>
              <w:t xml:space="preserve">Pieteikums dalībai iepirkumā (pēc formas –nolikuma </w:t>
            </w:r>
            <w:r w:rsidR="00F87ABD">
              <w:rPr>
                <w:sz w:val="22"/>
                <w:szCs w:val="22"/>
              </w:rPr>
              <w:t>2</w:t>
            </w:r>
            <w:r w:rsidR="003E789B" w:rsidRPr="00C52309">
              <w:rPr>
                <w:sz w:val="22"/>
                <w:szCs w:val="22"/>
              </w:rPr>
              <w:t>.pielikums).</w:t>
            </w:r>
          </w:p>
          <w:p w14:paraId="1151DDFB" w14:textId="1AF8FE38" w:rsidR="00C7217E" w:rsidRPr="00C52309" w:rsidRDefault="00C7217E" w:rsidP="00C52309">
            <w:pPr>
              <w:pStyle w:val="Bezatstarpm"/>
              <w:tabs>
                <w:tab w:val="left" w:pos="317"/>
              </w:tabs>
              <w:jc w:val="both"/>
              <w:rPr>
                <w:sz w:val="22"/>
                <w:szCs w:val="22"/>
              </w:rPr>
            </w:pPr>
            <w:r>
              <w:rPr>
                <w:b/>
                <w:sz w:val="22"/>
                <w:szCs w:val="22"/>
              </w:rPr>
              <w:t>b</w:t>
            </w:r>
            <w:r w:rsidRPr="00C11E2A">
              <w:rPr>
                <w:b/>
                <w:sz w:val="22"/>
                <w:szCs w:val="22"/>
              </w:rPr>
              <w:t>)</w:t>
            </w:r>
            <w:r>
              <w:rPr>
                <w:sz w:val="22"/>
                <w:szCs w:val="22"/>
              </w:rPr>
              <w:t xml:space="preserve"> </w:t>
            </w:r>
            <w:r w:rsidR="006D2DCE">
              <w:rPr>
                <w:sz w:val="22"/>
                <w:szCs w:val="22"/>
              </w:rPr>
              <w:t>Tehniskais un finanšu piedāvājums</w:t>
            </w:r>
            <w:r w:rsidRPr="0035058A">
              <w:rPr>
                <w:sz w:val="22"/>
                <w:szCs w:val="22"/>
              </w:rPr>
              <w:t xml:space="preserve"> (pēc formas – nolikuma </w:t>
            </w:r>
            <w:r w:rsidR="006D2DCE">
              <w:rPr>
                <w:sz w:val="22"/>
                <w:szCs w:val="22"/>
              </w:rPr>
              <w:t>5</w:t>
            </w:r>
            <w:r w:rsidRPr="0035058A">
              <w:rPr>
                <w:sz w:val="22"/>
                <w:szCs w:val="22"/>
              </w:rPr>
              <w:t>.pielikums)</w:t>
            </w:r>
            <w:r>
              <w:rPr>
                <w:sz w:val="22"/>
                <w:szCs w:val="22"/>
              </w:rPr>
              <w:t>,</w:t>
            </w:r>
            <w:r w:rsidRPr="0035058A">
              <w:rPr>
                <w:sz w:val="22"/>
                <w:szCs w:val="22"/>
              </w:rPr>
              <w:t xml:space="preserve"> kur pretendents no</w:t>
            </w:r>
            <w:r w:rsidRPr="00493CB7">
              <w:rPr>
                <w:sz w:val="22"/>
                <w:szCs w:val="22"/>
              </w:rPr>
              <w:t>rāda informāciju par</w:t>
            </w:r>
            <w:r>
              <w:rPr>
                <w:sz w:val="22"/>
                <w:szCs w:val="22"/>
              </w:rPr>
              <w:t xml:space="preserve"> līguma izpildei pieejamo tehnisko aprīkojumu.</w:t>
            </w:r>
          </w:p>
          <w:p w14:paraId="14C4D7CF" w14:textId="77777777" w:rsidR="003E789B" w:rsidRPr="00C52309" w:rsidRDefault="003E789B" w:rsidP="00C52309">
            <w:pPr>
              <w:pStyle w:val="Bezatstarpm"/>
              <w:tabs>
                <w:tab w:val="left" w:pos="317"/>
              </w:tabs>
              <w:ind w:left="34"/>
              <w:jc w:val="both"/>
              <w:rPr>
                <w:sz w:val="22"/>
                <w:szCs w:val="22"/>
              </w:rPr>
            </w:pPr>
          </w:p>
        </w:tc>
      </w:tr>
      <w:tr w:rsidR="00EE7908" w:rsidRPr="006021D2" w14:paraId="14C4D7D3" w14:textId="77777777" w:rsidTr="005D572A">
        <w:tc>
          <w:tcPr>
            <w:tcW w:w="5216" w:type="dxa"/>
            <w:shd w:val="clear" w:color="auto" w:fill="auto"/>
          </w:tcPr>
          <w:p w14:paraId="14C4D7D1" w14:textId="77777777" w:rsidR="00EE7908" w:rsidRPr="00C52309" w:rsidRDefault="00EE7908" w:rsidP="00C52309">
            <w:pPr>
              <w:pStyle w:val="Bezatstarpm"/>
              <w:jc w:val="both"/>
              <w:rPr>
                <w:rFonts w:eastAsia="Helvetica"/>
                <w:b/>
                <w:sz w:val="22"/>
                <w:szCs w:val="22"/>
              </w:rPr>
            </w:pPr>
            <w:r w:rsidRPr="00C52309">
              <w:rPr>
                <w:b/>
                <w:sz w:val="22"/>
                <w:szCs w:val="22"/>
              </w:rPr>
              <w:t>2.9.</w:t>
            </w:r>
            <w:r w:rsidRPr="00C52309">
              <w:rPr>
                <w:sz w:val="22"/>
                <w:szCs w:val="22"/>
              </w:rPr>
              <w:t xml:space="preserve"> Pretendenta gada vidējais finanšu apgrozījums </w:t>
            </w:r>
            <w:r w:rsidRPr="00C52309">
              <w:rPr>
                <w:iCs/>
                <w:sz w:val="22"/>
                <w:szCs w:val="22"/>
              </w:rPr>
              <w:t xml:space="preserve">par iepriekšējiem trīs noslēgtajiem finanšu gadiem ir vismaz </w:t>
            </w:r>
            <w:r w:rsidRPr="00C52309">
              <w:rPr>
                <w:b/>
                <w:iCs/>
                <w:sz w:val="22"/>
                <w:szCs w:val="22"/>
              </w:rPr>
              <w:t>100 000,00</w:t>
            </w:r>
            <w:r w:rsidRPr="00C52309">
              <w:rPr>
                <w:sz w:val="22"/>
                <w:szCs w:val="22"/>
              </w:rPr>
              <w:t xml:space="preserve"> </w:t>
            </w:r>
            <w:r w:rsidRPr="00C52309">
              <w:rPr>
                <w:b/>
                <w:sz w:val="22"/>
                <w:szCs w:val="22"/>
              </w:rPr>
              <w:t>EUR</w:t>
            </w:r>
            <w:r w:rsidRPr="00C52309">
              <w:rPr>
                <w:sz w:val="22"/>
                <w:szCs w:val="22"/>
              </w:rPr>
              <w:t xml:space="preserve"> </w:t>
            </w:r>
            <w:r w:rsidRPr="00C52309">
              <w:rPr>
                <w:i/>
                <w:sz w:val="22"/>
                <w:szCs w:val="22"/>
              </w:rPr>
              <w:t>(viens simts tūkstoši euro)</w:t>
            </w:r>
            <w:r w:rsidRPr="00C52309">
              <w:rPr>
                <w:iCs/>
                <w:color w:val="FF0000"/>
                <w:sz w:val="22"/>
                <w:szCs w:val="22"/>
              </w:rPr>
              <w:t>*</w:t>
            </w:r>
          </w:p>
        </w:tc>
        <w:tc>
          <w:tcPr>
            <w:tcW w:w="4547" w:type="dxa"/>
            <w:shd w:val="clear" w:color="auto" w:fill="auto"/>
            <w:vAlign w:val="center"/>
          </w:tcPr>
          <w:p w14:paraId="6F067537" w14:textId="77777777" w:rsidR="00833AB5" w:rsidRPr="00C7217E" w:rsidRDefault="00833AB5" w:rsidP="00833AB5">
            <w:pPr>
              <w:tabs>
                <w:tab w:val="left" w:pos="205"/>
              </w:tabs>
              <w:spacing w:after="0" w:line="240" w:lineRule="auto"/>
              <w:jc w:val="both"/>
              <w:rPr>
                <w:rFonts w:ascii="Times New Roman" w:hAnsi="Times New Roman" w:cs="Times New Roman"/>
                <w:color w:val="FF0000"/>
              </w:rPr>
            </w:pPr>
            <w:r w:rsidRPr="00C7217E">
              <w:rPr>
                <w:rFonts w:ascii="Times New Roman" w:hAnsi="Times New Roman" w:cs="Times New Roman"/>
                <w:b/>
              </w:rPr>
              <w:t>a)</w:t>
            </w:r>
            <w:r w:rsidRPr="00C7217E">
              <w:rPr>
                <w:rFonts w:ascii="Times New Roman" w:hAnsi="Times New Roman" w:cs="Times New Roman"/>
              </w:rPr>
              <w:t xml:space="preserve"> Komisija pārbauda Būvniecības informācijas sistēmā pieejamo informāciju (</w:t>
            </w:r>
            <w:hyperlink r:id="rId15" w:history="1">
              <w:r w:rsidRPr="00C7217E">
                <w:rPr>
                  <w:rStyle w:val="Hipersaite"/>
                  <w:rFonts w:ascii="Times New Roman" w:hAnsi="Times New Roman" w:cs="Times New Roman"/>
                </w:rPr>
                <w:t>https://bis.gov.lv/</w:t>
              </w:r>
              <w:r w:rsidRPr="00C7217E">
                <w:rPr>
                  <w:rStyle w:val="Hipersaite"/>
                  <w:rFonts w:ascii="Times New Roman" w:hAnsi="Times New Roman" w:cs="Times New Roman"/>
                  <w:color w:val="000000" w:themeColor="text1"/>
                </w:rPr>
                <w:t>)</w:t>
              </w:r>
              <w:r w:rsidRPr="00C7217E">
                <w:rPr>
                  <w:rStyle w:val="Hipersaite"/>
                  <w:rFonts w:ascii="Times New Roman" w:hAnsi="Times New Roman" w:cs="Times New Roman"/>
                  <w:color w:val="auto"/>
                  <w:u w:val="none"/>
                </w:rPr>
                <w:t>.</w:t>
              </w:r>
              <w:r w:rsidRPr="00C7217E">
                <w:rPr>
                  <w:rStyle w:val="Hipersaite"/>
                  <w:rFonts w:ascii="Times New Roman" w:hAnsi="Times New Roman" w:cs="Times New Roman"/>
                  <w:color w:val="FF0000"/>
                  <w:u w:val="none"/>
                </w:rPr>
                <w:t>**</w:t>
              </w:r>
            </w:hyperlink>
            <w:r w:rsidRPr="00C7217E">
              <w:rPr>
                <w:rFonts w:ascii="Times New Roman" w:hAnsi="Times New Roman" w:cs="Times New Roman"/>
                <w:color w:val="FF0000"/>
              </w:rPr>
              <w:t xml:space="preserve"> </w:t>
            </w:r>
          </w:p>
          <w:p w14:paraId="14C4D7D2" w14:textId="6CC77AFA" w:rsidR="00EE7908" w:rsidRPr="00C52309" w:rsidRDefault="00833AB5" w:rsidP="006A62C8">
            <w:pPr>
              <w:tabs>
                <w:tab w:val="left" w:pos="205"/>
              </w:tabs>
              <w:spacing w:after="0" w:line="240" w:lineRule="auto"/>
              <w:jc w:val="both"/>
            </w:pPr>
            <w:r w:rsidRPr="00C7217E">
              <w:rPr>
                <w:rFonts w:ascii="Times New Roman" w:hAnsi="Times New Roman" w:cs="Times New Roman"/>
                <w:b/>
              </w:rPr>
              <w:t>b)</w:t>
            </w:r>
            <w:r w:rsidRPr="00C7217E">
              <w:rPr>
                <w:rFonts w:ascii="Times New Roman" w:hAnsi="Times New Roman" w:cs="Times New Roman"/>
              </w:rPr>
              <w:t xml:space="preserve"> </w:t>
            </w:r>
            <w:r w:rsidRPr="00C7217E">
              <w:rPr>
                <w:rFonts w:ascii="Times New Roman" w:hAnsi="Times New Roman" w:cs="Times New Roman"/>
                <w:i/>
                <w:iCs/>
              </w:rPr>
              <w:t>Lai pārliecinātos par Pretendenta uzrādīto apgrozījumu</w:t>
            </w:r>
            <w:r w:rsidR="006A62C8">
              <w:rPr>
                <w:rFonts w:ascii="Times New Roman" w:hAnsi="Times New Roman" w:cs="Times New Roman"/>
                <w:i/>
                <w:iCs/>
              </w:rPr>
              <w:t>,</w:t>
            </w:r>
            <w:r w:rsidRPr="00C7217E">
              <w:rPr>
                <w:rFonts w:ascii="Times New Roman" w:hAnsi="Times New Roman" w:cs="Times New Roman"/>
                <w:i/>
                <w:iCs/>
              </w:rPr>
              <w:t xml:space="preserve"> Komisijai ir tiesības pieprasīt dokumentus, kas pamato uzrādīto apgrozījumu.</w:t>
            </w:r>
          </w:p>
        </w:tc>
      </w:tr>
      <w:tr w:rsidR="00C52309" w:rsidRPr="006021D2" w14:paraId="14C4D7D5" w14:textId="77777777" w:rsidTr="00BD51C5">
        <w:tc>
          <w:tcPr>
            <w:tcW w:w="9763" w:type="dxa"/>
            <w:gridSpan w:val="2"/>
            <w:shd w:val="clear" w:color="auto" w:fill="auto"/>
          </w:tcPr>
          <w:p w14:paraId="14C4D7D4" w14:textId="0263AEAA" w:rsidR="00C57C30" w:rsidRPr="00B514B8" w:rsidRDefault="00C52309" w:rsidP="00EE7908">
            <w:pPr>
              <w:pStyle w:val="Bezatstarpm"/>
              <w:tabs>
                <w:tab w:val="left" w:pos="317"/>
              </w:tabs>
              <w:jc w:val="both"/>
              <w:rPr>
                <w:i/>
                <w:sz w:val="22"/>
                <w:szCs w:val="22"/>
              </w:rPr>
            </w:pPr>
            <w:r w:rsidRPr="006021D2">
              <w:rPr>
                <w:rFonts w:eastAsia="Calibri"/>
                <w:color w:val="FF0000"/>
                <w:sz w:val="22"/>
                <w:szCs w:val="22"/>
              </w:rPr>
              <w:t>*</w:t>
            </w:r>
            <w:r w:rsidRPr="006021D2">
              <w:rPr>
                <w:i/>
                <w:sz w:val="22"/>
                <w:szCs w:val="22"/>
              </w:rPr>
              <w:t>Komisija pretendentam prasīto apgrozījumu atzīs par atbilstošu arī tad, ja pretendents veicis uzņēmējdarbību īsāku laiku par 3 (trīs) gadiem un sasniedzis prasīto apgrozījumu. Ja pretendents darbojas tirgū mazāk kā 1 (vienu) gadu, tam nostrādātajā laikā jābūt vismaz prasītajam apgrozījumam.</w:t>
            </w:r>
          </w:p>
        </w:tc>
      </w:tr>
      <w:tr w:rsidR="00C57C30" w:rsidRPr="006021D2" w14:paraId="7AE09BDF" w14:textId="77777777" w:rsidTr="005D572A">
        <w:tc>
          <w:tcPr>
            <w:tcW w:w="5216" w:type="dxa"/>
            <w:shd w:val="clear" w:color="auto" w:fill="auto"/>
          </w:tcPr>
          <w:p w14:paraId="74B13335" w14:textId="403F97B4" w:rsidR="00C57C30" w:rsidRPr="006021D2" w:rsidRDefault="00C57C30" w:rsidP="001066A3">
            <w:pPr>
              <w:pStyle w:val="Bezatstarpm"/>
              <w:jc w:val="both"/>
              <w:rPr>
                <w:sz w:val="22"/>
                <w:szCs w:val="22"/>
                <w:lang w:eastAsia="ru-RU"/>
              </w:rPr>
            </w:pPr>
            <w:r>
              <w:rPr>
                <w:b/>
                <w:sz w:val="22"/>
                <w:szCs w:val="22"/>
              </w:rPr>
              <w:t>2</w:t>
            </w:r>
            <w:r w:rsidRPr="006021D2">
              <w:rPr>
                <w:b/>
                <w:sz w:val="22"/>
                <w:szCs w:val="22"/>
              </w:rPr>
              <w:t>.</w:t>
            </w:r>
            <w:r>
              <w:rPr>
                <w:b/>
                <w:sz w:val="22"/>
                <w:szCs w:val="22"/>
              </w:rPr>
              <w:t>10</w:t>
            </w:r>
            <w:r w:rsidRPr="006021D2">
              <w:rPr>
                <w:b/>
                <w:sz w:val="22"/>
                <w:szCs w:val="22"/>
              </w:rPr>
              <w:t>.</w:t>
            </w:r>
            <w:r w:rsidR="00B909DC">
              <w:rPr>
                <w:b/>
                <w:sz w:val="22"/>
                <w:szCs w:val="22"/>
              </w:rPr>
              <w:t xml:space="preserve"> </w:t>
            </w:r>
            <w:r w:rsidR="00620807" w:rsidRPr="00620807">
              <w:rPr>
                <w:rFonts w:eastAsia="Helvetica"/>
                <w:sz w:val="22"/>
                <w:szCs w:val="22"/>
              </w:rPr>
              <w:t xml:space="preserve">Pretendentam </w:t>
            </w:r>
            <w:r w:rsidR="00B909DC">
              <w:rPr>
                <w:rFonts w:eastAsia="Helvetica"/>
                <w:sz w:val="22"/>
                <w:szCs w:val="22"/>
              </w:rPr>
              <w:t>ir</w:t>
            </w:r>
            <w:r w:rsidR="00620807" w:rsidRPr="00620807">
              <w:rPr>
                <w:rFonts w:eastAsia="Helvetica"/>
                <w:sz w:val="22"/>
                <w:szCs w:val="22"/>
              </w:rPr>
              <w:t xml:space="preserve"> atbilstoša pieredze ostas padziļināšanas darbos ar pašizvedošo zemessūcēju</w:t>
            </w:r>
            <w:r w:rsidR="00B909DC">
              <w:rPr>
                <w:rFonts w:eastAsia="Helvetica"/>
                <w:sz w:val="22"/>
                <w:szCs w:val="22"/>
              </w:rPr>
              <w:t>, tas ir, iepriekšējo</w:t>
            </w:r>
            <w:r w:rsidR="00620807" w:rsidRPr="00620807">
              <w:rPr>
                <w:rFonts w:eastAsia="Helvetica"/>
                <w:sz w:val="22"/>
                <w:szCs w:val="22"/>
              </w:rPr>
              <w:t xml:space="preserve"> 5 (</w:t>
            </w:r>
            <w:r w:rsidR="00620807" w:rsidRPr="00D3777D">
              <w:rPr>
                <w:rFonts w:eastAsia="Helvetica"/>
                <w:i/>
                <w:sz w:val="22"/>
                <w:szCs w:val="22"/>
              </w:rPr>
              <w:t>piecu</w:t>
            </w:r>
            <w:r w:rsidR="00620807" w:rsidRPr="00620807">
              <w:rPr>
                <w:rFonts w:eastAsia="Helvetica"/>
                <w:sz w:val="22"/>
                <w:szCs w:val="22"/>
              </w:rPr>
              <w:t xml:space="preserve">) gadu </w:t>
            </w:r>
            <w:r w:rsidR="00B909DC">
              <w:rPr>
                <w:rFonts w:eastAsia="Helvetica"/>
                <w:sz w:val="22"/>
                <w:szCs w:val="22"/>
              </w:rPr>
              <w:t xml:space="preserve">laikā </w:t>
            </w:r>
            <w:r w:rsidR="00620807" w:rsidRPr="00620807">
              <w:rPr>
                <w:rFonts w:eastAsia="Helvetica"/>
                <w:sz w:val="22"/>
                <w:szCs w:val="22"/>
              </w:rPr>
              <w:t>(201</w:t>
            </w:r>
            <w:r w:rsidR="001F7007">
              <w:rPr>
                <w:rFonts w:eastAsia="Helvetica"/>
                <w:sz w:val="22"/>
                <w:szCs w:val="22"/>
              </w:rPr>
              <w:t>8</w:t>
            </w:r>
            <w:r w:rsidR="00620807" w:rsidRPr="00620807">
              <w:rPr>
                <w:rFonts w:eastAsia="Helvetica"/>
                <w:sz w:val="22"/>
                <w:szCs w:val="22"/>
              </w:rPr>
              <w:t>., 201</w:t>
            </w:r>
            <w:r w:rsidR="001F7007">
              <w:rPr>
                <w:rFonts w:eastAsia="Helvetica"/>
                <w:sz w:val="22"/>
                <w:szCs w:val="22"/>
              </w:rPr>
              <w:t>9</w:t>
            </w:r>
            <w:r w:rsidR="00620807" w:rsidRPr="00620807">
              <w:rPr>
                <w:rFonts w:eastAsia="Helvetica"/>
                <w:sz w:val="22"/>
                <w:szCs w:val="22"/>
              </w:rPr>
              <w:t>., 20</w:t>
            </w:r>
            <w:r w:rsidR="001F7007">
              <w:rPr>
                <w:rFonts w:eastAsia="Helvetica"/>
                <w:sz w:val="22"/>
                <w:szCs w:val="22"/>
              </w:rPr>
              <w:t>20</w:t>
            </w:r>
            <w:r w:rsidR="00620807" w:rsidRPr="00620807">
              <w:rPr>
                <w:rFonts w:eastAsia="Helvetica"/>
                <w:sz w:val="22"/>
                <w:szCs w:val="22"/>
              </w:rPr>
              <w:t>., 202</w:t>
            </w:r>
            <w:r w:rsidR="001F7007">
              <w:rPr>
                <w:rFonts w:eastAsia="Helvetica"/>
                <w:sz w:val="22"/>
                <w:szCs w:val="22"/>
              </w:rPr>
              <w:t>1</w:t>
            </w:r>
            <w:r w:rsidR="00620807" w:rsidRPr="00620807">
              <w:rPr>
                <w:rFonts w:eastAsia="Helvetica"/>
                <w:sz w:val="22"/>
                <w:szCs w:val="22"/>
              </w:rPr>
              <w:t>.</w:t>
            </w:r>
            <w:r w:rsidR="00B909DC">
              <w:rPr>
                <w:rFonts w:eastAsia="Helvetica"/>
                <w:sz w:val="22"/>
                <w:szCs w:val="22"/>
              </w:rPr>
              <w:t xml:space="preserve"> un 202</w:t>
            </w:r>
            <w:r w:rsidR="001F7007">
              <w:rPr>
                <w:rFonts w:eastAsia="Helvetica"/>
                <w:sz w:val="22"/>
                <w:szCs w:val="22"/>
              </w:rPr>
              <w:t>2</w:t>
            </w:r>
            <w:r w:rsidR="00B909DC">
              <w:rPr>
                <w:rFonts w:eastAsia="Helvetica"/>
                <w:sz w:val="22"/>
                <w:szCs w:val="22"/>
              </w:rPr>
              <w:t>.</w:t>
            </w:r>
            <w:r w:rsidR="00620807" w:rsidRPr="00620807">
              <w:rPr>
                <w:rFonts w:eastAsia="Helvetica"/>
                <w:sz w:val="22"/>
                <w:szCs w:val="22"/>
              </w:rPr>
              <w:t xml:space="preserve">gads un ieskaitot laiku </w:t>
            </w:r>
            <w:r w:rsidR="00B909DC">
              <w:rPr>
                <w:rFonts w:eastAsia="Helvetica"/>
                <w:sz w:val="22"/>
                <w:szCs w:val="22"/>
              </w:rPr>
              <w:t>202</w:t>
            </w:r>
            <w:r w:rsidR="001F7007">
              <w:rPr>
                <w:rFonts w:eastAsia="Helvetica"/>
                <w:sz w:val="22"/>
                <w:szCs w:val="22"/>
              </w:rPr>
              <w:t>3</w:t>
            </w:r>
            <w:r w:rsidR="00B909DC">
              <w:rPr>
                <w:rFonts w:eastAsia="Helvetica"/>
                <w:sz w:val="22"/>
                <w:szCs w:val="22"/>
              </w:rPr>
              <w:t xml:space="preserve">.gadā </w:t>
            </w:r>
            <w:r w:rsidR="00620807" w:rsidRPr="00620807">
              <w:rPr>
                <w:rFonts w:eastAsia="Helvetica"/>
                <w:sz w:val="22"/>
                <w:szCs w:val="22"/>
              </w:rPr>
              <w:t xml:space="preserve">līdz piedāvājuma iesniegšanas termiņam) jābūt veiktiem ostu padziļināšanas darbiem, kuru kopējais apjoms </w:t>
            </w:r>
            <w:r w:rsidR="00662DD2" w:rsidRPr="00620807">
              <w:rPr>
                <w:rFonts w:eastAsia="Helvetica"/>
                <w:sz w:val="22"/>
                <w:szCs w:val="22"/>
              </w:rPr>
              <w:t xml:space="preserve">gadā </w:t>
            </w:r>
            <w:r w:rsidR="00620807" w:rsidRPr="00620807">
              <w:rPr>
                <w:rFonts w:eastAsia="Helvetica"/>
                <w:sz w:val="22"/>
                <w:szCs w:val="22"/>
              </w:rPr>
              <w:t>ir vismaz 450 000 m3 izstrādātās grunts</w:t>
            </w:r>
            <w:r w:rsidRPr="006021D2">
              <w:rPr>
                <w:sz w:val="22"/>
                <w:szCs w:val="22"/>
              </w:rPr>
              <w:t>.</w:t>
            </w:r>
          </w:p>
        </w:tc>
        <w:tc>
          <w:tcPr>
            <w:tcW w:w="4547" w:type="dxa"/>
            <w:shd w:val="clear" w:color="auto" w:fill="auto"/>
          </w:tcPr>
          <w:p w14:paraId="0CD95CBD" w14:textId="77777777" w:rsidR="00B909DC" w:rsidRPr="0035058A" w:rsidRDefault="00B909DC" w:rsidP="00B909DC">
            <w:pPr>
              <w:pStyle w:val="Bezatstarpm"/>
              <w:jc w:val="both"/>
              <w:rPr>
                <w:sz w:val="22"/>
                <w:szCs w:val="22"/>
              </w:rPr>
            </w:pPr>
            <w:r w:rsidRPr="0035058A">
              <w:rPr>
                <w:b/>
                <w:sz w:val="22"/>
                <w:szCs w:val="22"/>
              </w:rPr>
              <w:t xml:space="preserve">a) </w:t>
            </w:r>
            <w:r w:rsidRPr="0035058A">
              <w:rPr>
                <w:sz w:val="22"/>
                <w:szCs w:val="22"/>
              </w:rPr>
              <w:t>Informācija par iepriekšējo pieredzi (pēc formas – nolikuma 4.pielikums).</w:t>
            </w:r>
            <w:r w:rsidRPr="0035058A">
              <w:rPr>
                <w:b/>
                <w:sz w:val="22"/>
                <w:szCs w:val="22"/>
              </w:rPr>
              <w:t xml:space="preserve"> </w:t>
            </w:r>
          </w:p>
          <w:p w14:paraId="0859DF85" w14:textId="2CC266C2" w:rsidR="00C57C30" w:rsidRPr="006021D2" w:rsidRDefault="00B909DC" w:rsidP="00B909DC">
            <w:pPr>
              <w:pStyle w:val="Bezatstarpm"/>
              <w:jc w:val="both"/>
              <w:rPr>
                <w:sz w:val="22"/>
                <w:szCs w:val="22"/>
              </w:rPr>
            </w:pPr>
            <w:r w:rsidRPr="0035058A">
              <w:rPr>
                <w:b/>
                <w:sz w:val="22"/>
                <w:szCs w:val="22"/>
              </w:rPr>
              <w:t>b)</w:t>
            </w:r>
            <w:r w:rsidRPr="0035058A">
              <w:rPr>
                <w:sz w:val="22"/>
                <w:szCs w:val="22"/>
              </w:rPr>
              <w:t xml:space="preserve"> Par pieredzes objektu</w:t>
            </w:r>
            <w:r w:rsidR="00662DD2">
              <w:rPr>
                <w:sz w:val="22"/>
                <w:szCs w:val="22"/>
              </w:rPr>
              <w:t>/objektiem</w:t>
            </w:r>
            <w:r w:rsidRPr="0035058A">
              <w:rPr>
                <w:sz w:val="22"/>
                <w:szCs w:val="22"/>
              </w:rPr>
              <w:t xml:space="preserve"> pievieno</w:t>
            </w:r>
            <w:r>
              <w:rPr>
                <w:sz w:val="22"/>
                <w:szCs w:val="22"/>
              </w:rPr>
              <w:t xml:space="preserve"> </w:t>
            </w:r>
            <w:r w:rsidRPr="0035058A">
              <w:rPr>
                <w:sz w:val="22"/>
                <w:szCs w:val="22"/>
              </w:rPr>
              <w:t>pasūtītāja atsauksmi</w:t>
            </w:r>
            <w:r>
              <w:rPr>
                <w:sz w:val="22"/>
                <w:szCs w:val="22"/>
              </w:rPr>
              <w:t xml:space="preserve"> un </w:t>
            </w:r>
            <w:r w:rsidRPr="0035058A">
              <w:rPr>
                <w:sz w:val="22"/>
                <w:szCs w:val="22"/>
              </w:rPr>
              <w:t xml:space="preserve">objekta nodošanas – pieņemšanas aktu vai citu dokumentu, kas apstiprina </w:t>
            </w:r>
            <w:r>
              <w:rPr>
                <w:sz w:val="22"/>
                <w:szCs w:val="22"/>
              </w:rPr>
              <w:t xml:space="preserve">veikto darbu apjomu un </w:t>
            </w:r>
            <w:r w:rsidRPr="0035058A">
              <w:rPr>
                <w:sz w:val="22"/>
                <w:szCs w:val="22"/>
              </w:rPr>
              <w:t>darbu pabeigšanas faktu</w:t>
            </w:r>
            <w:r>
              <w:rPr>
                <w:sz w:val="22"/>
                <w:szCs w:val="22"/>
              </w:rPr>
              <w:t>.</w:t>
            </w:r>
          </w:p>
        </w:tc>
      </w:tr>
      <w:tr w:rsidR="00C57C30" w:rsidRPr="006021D2" w14:paraId="346AD269" w14:textId="77777777" w:rsidTr="005D572A">
        <w:tc>
          <w:tcPr>
            <w:tcW w:w="5216" w:type="dxa"/>
            <w:shd w:val="clear" w:color="auto" w:fill="auto"/>
          </w:tcPr>
          <w:p w14:paraId="15C8C0D0" w14:textId="6892DB73" w:rsidR="00C57C30" w:rsidRPr="006021D2" w:rsidRDefault="00CA6207" w:rsidP="00B40147">
            <w:pPr>
              <w:pStyle w:val="Bezatstarpm"/>
              <w:jc w:val="both"/>
              <w:rPr>
                <w:sz w:val="22"/>
                <w:szCs w:val="22"/>
                <w:lang w:eastAsia="ru-RU"/>
              </w:rPr>
            </w:pPr>
            <w:r w:rsidRPr="0035058A">
              <w:rPr>
                <w:b/>
                <w:sz w:val="22"/>
                <w:szCs w:val="22"/>
              </w:rPr>
              <w:t>2.1</w:t>
            </w:r>
            <w:r w:rsidR="00556A02">
              <w:rPr>
                <w:b/>
                <w:sz w:val="22"/>
                <w:szCs w:val="22"/>
              </w:rPr>
              <w:t>1</w:t>
            </w:r>
            <w:r w:rsidRPr="0035058A">
              <w:rPr>
                <w:b/>
                <w:sz w:val="22"/>
                <w:szCs w:val="22"/>
              </w:rPr>
              <w:t>.</w:t>
            </w:r>
            <w:r w:rsidRPr="0035058A">
              <w:rPr>
                <w:sz w:val="22"/>
                <w:szCs w:val="22"/>
              </w:rPr>
              <w:t xml:space="preserve"> Pretendents līguma izpildē nodrošina </w:t>
            </w:r>
            <w:r w:rsidRPr="0035058A">
              <w:rPr>
                <w:b/>
                <w:sz w:val="22"/>
                <w:szCs w:val="22"/>
              </w:rPr>
              <w:t>sertificēt</w:t>
            </w:r>
            <w:r w:rsidR="00B40147">
              <w:rPr>
                <w:b/>
                <w:sz w:val="22"/>
                <w:szCs w:val="22"/>
              </w:rPr>
              <w:t>u</w:t>
            </w:r>
            <w:r w:rsidRPr="0035058A">
              <w:rPr>
                <w:b/>
                <w:sz w:val="22"/>
                <w:szCs w:val="22"/>
              </w:rPr>
              <w:t xml:space="preserve"> speciālist</w:t>
            </w:r>
            <w:r w:rsidR="00B40147">
              <w:rPr>
                <w:b/>
                <w:sz w:val="22"/>
                <w:szCs w:val="22"/>
              </w:rPr>
              <w:t>u</w:t>
            </w:r>
            <w:r w:rsidRPr="0035058A">
              <w:rPr>
                <w:b/>
                <w:sz w:val="22"/>
                <w:szCs w:val="22"/>
              </w:rPr>
              <w:t xml:space="preserve"> </w:t>
            </w:r>
            <w:r w:rsidR="00B40147">
              <w:rPr>
                <w:b/>
                <w:sz w:val="22"/>
                <w:szCs w:val="22"/>
              </w:rPr>
              <w:t xml:space="preserve">ostu un </w:t>
            </w:r>
            <w:r w:rsidRPr="0035058A">
              <w:rPr>
                <w:b/>
                <w:sz w:val="22"/>
                <w:szCs w:val="22"/>
              </w:rPr>
              <w:t xml:space="preserve">jūras hidrotehnisko būvju </w:t>
            </w:r>
            <w:r w:rsidR="00B40147">
              <w:rPr>
                <w:b/>
                <w:sz w:val="22"/>
                <w:szCs w:val="22"/>
              </w:rPr>
              <w:t>būvdarbu vadīšanā</w:t>
            </w:r>
            <w:r w:rsidR="00C11E2A">
              <w:rPr>
                <w:sz w:val="22"/>
                <w:szCs w:val="22"/>
              </w:rPr>
              <w:t>.</w:t>
            </w:r>
          </w:p>
        </w:tc>
        <w:tc>
          <w:tcPr>
            <w:tcW w:w="4547" w:type="dxa"/>
            <w:shd w:val="clear" w:color="auto" w:fill="auto"/>
          </w:tcPr>
          <w:p w14:paraId="1031D58A" w14:textId="76028683" w:rsidR="00C11E2A" w:rsidRPr="0035058A" w:rsidRDefault="00C11E2A" w:rsidP="00C11E2A">
            <w:pPr>
              <w:pStyle w:val="Bezatstarpm"/>
              <w:jc w:val="both"/>
              <w:rPr>
                <w:sz w:val="22"/>
                <w:szCs w:val="22"/>
              </w:rPr>
            </w:pPr>
            <w:r w:rsidRPr="00C11E2A">
              <w:rPr>
                <w:b/>
                <w:sz w:val="22"/>
                <w:szCs w:val="22"/>
              </w:rPr>
              <w:t>a)</w:t>
            </w:r>
            <w:r>
              <w:rPr>
                <w:sz w:val="22"/>
                <w:szCs w:val="22"/>
              </w:rPr>
              <w:t xml:space="preserve"> </w:t>
            </w:r>
            <w:r w:rsidRPr="0035058A">
              <w:rPr>
                <w:sz w:val="22"/>
                <w:szCs w:val="22"/>
              </w:rPr>
              <w:t xml:space="preserve">Informācija par līguma izpildi (pēc formas – nolikuma </w:t>
            </w:r>
            <w:r w:rsidR="003B6111">
              <w:rPr>
                <w:sz w:val="22"/>
                <w:szCs w:val="22"/>
              </w:rPr>
              <w:t>3</w:t>
            </w:r>
            <w:r w:rsidRPr="0035058A">
              <w:rPr>
                <w:sz w:val="22"/>
                <w:szCs w:val="22"/>
              </w:rPr>
              <w:t>.pielikums)</w:t>
            </w:r>
            <w:r w:rsidR="00C7217E">
              <w:rPr>
                <w:sz w:val="22"/>
                <w:szCs w:val="22"/>
              </w:rPr>
              <w:t>,</w:t>
            </w:r>
            <w:r w:rsidRPr="0035058A">
              <w:rPr>
                <w:sz w:val="22"/>
                <w:szCs w:val="22"/>
              </w:rPr>
              <w:t xml:space="preserve"> kur pretendents no</w:t>
            </w:r>
            <w:r w:rsidRPr="00493CB7">
              <w:rPr>
                <w:sz w:val="22"/>
                <w:szCs w:val="22"/>
              </w:rPr>
              <w:t>rāda informāciju par piesaistīto sertificēto speciālistu</w:t>
            </w:r>
            <w:r w:rsidRPr="0035058A">
              <w:rPr>
                <w:sz w:val="22"/>
                <w:szCs w:val="22"/>
                <w:u w:val="single"/>
              </w:rPr>
              <w:t xml:space="preserve"> </w:t>
            </w:r>
            <w:r w:rsidRPr="0035058A">
              <w:rPr>
                <w:sz w:val="22"/>
                <w:szCs w:val="22"/>
              </w:rPr>
              <w:t>un viņu saistību ar pretendentu.</w:t>
            </w:r>
            <w:r w:rsidRPr="0035058A">
              <w:rPr>
                <w:b/>
                <w:i/>
                <w:color w:val="FF0000"/>
                <w:sz w:val="22"/>
                <w:szCs w:val="22"/>
              </w:rPr>
              <w:t xml:space="preserve"> </w:t>
            </w:r>
          </w:p>
          <w:p w14:paraId="0C29A34F" w14:textId="55309497" w:rsidR="00C57C30" w:rsidRPr="006021D2" w:rsidRDefault="00C11E2A" w:rsidP="00C11E2A">
            <w:pPr>
              <w:pStyle w:val="Bezatstarpm"/>
              <w:jc w:val="both"/>
              <w:rPr>
                <w:sz w:val="22"/>
                <w:szCs w:val="22"/>
              </w:rPr>
            </w:pPr>
            <w:r w:rsidRPr="00C11E2A">
              <w:rPr>
                <w:b/>
                <w:sz w:val="22"/>
                <w:szCs w:val="22"/>
              </w:rPr>
              <w:t>b)</w:t>
            </w:r>
            <w:r>
              <w:rPr>
                <w:sz w:val="22"/>
                <w:szCs w:val="22"/>
              </w:rPr>
              <w:t xml:space="preserve"> </w:t>
            </w:r>
            <w:r w:rsidRPr="00493CB7">
              <w:rPr>
                <w:i/>
                <w:sz w:val="22"/>
                <w:szCs w:val="22"/>
              </w:rPr>
              <w:t>Ja speciālists nav pretendenta darbinieks, piedāvājumā iekļauj speciālista pašrocīgi parakstītu apliecinājumu par dalību līguma izpildē konkrētajā pozīcijā</w:t>
            </w:r>
            <w:r>
              <w:rPr>
                <w:sz w:val="22"/>
                <w:szCs w:val="22"/>
              </w:rPr>
              <w:t>.</w:t>
            </w:r>
          </w:p>
        </w:tc>
      </w:tr>
      <w:tr w:rsidR="00556A02" w:rsidRPr="006021D2" w14:paraId="47D6A9C5" w14:textId="77777777" w:rsidTr="005D572A">
        <w:tc>
          <w:tcPr>
            <w:tcW w:w="9763" w:type="dxa"/>
            <w:gridSpan w:val="2"/>
            <w:shd w:val="clear" w:color="auto" w:fill="auto"/>
          </w:tcPr>
          <w:p w14:paraId="0DD5381F" w14:textId="6BF9BC1C" w:rsidR="00556A02" w:rsidRPr="00556A02" w:rsidRDefault="00556A02" w:rsidP="001066A3">
            <w:pPr>
              <w:pStyle w:val="Bezatstarpm"/>
              <w:jc w:val="both"/>
              <w:rPr>
                <w:i/>
                <w:sz w:val="22"/>
                <w:szCs w:val="22"/>
              </w:rPr>
            </w:pPr>
            <w:r w:rsidRPr="00556A02">
              <w:rPr>
                <w:i/>
                <w:sz w:val="22"/>
                <w:szCs w:val="22"/>
              </w:rPr>
              <w:t>Speciālistiem ar ārzemēs iegūtu profesionālo kvalifikāciju līdz iepirkuma līguma noslēgšanai jāsaņem Latvijas Republikas normatīvajos aktos noteiktajā kārtībā pastāvīgas prakses tiesības sertifikātu attiecīgā jomā un sfērā (ja attiecināms) vai atļauja par īslaicīgo pakalpojumu sniegšanu (ja attiecināms), nodrošinot, ka informācija par sertifikāciju vai īslaicīgo pakalpojumu sniegšanu atbilstoši normatīvajos aktos noteiktajā kārtībā būs iekļauta būvspeciālistu reģistrā</w:t>
            </w:r>
            <w:r>
              <w:rPr>
                <w:i/>
                <w:sz w:val="22"/>
                <w:szCs w:val="22"/>
              </w:rPr>
              <w:t>.</w:t>
            </w:r>
          </w:p>
        </w:tc>
      </w:tr>
      <w:tr w:rsidR="00B231D4" w:rsidRPr="006021D2" w14:paraId="10717EAE" w14:textId="77777777" w:rsidTr="005D572A">
        <w:tc>
          <w:tcPr>
            <w:tcW w:w="9763" w:type="dxa"/>
            <w:gridSpan w:val="2"/>
            <w:shd w:val="clear" w:color="auto" w:fill="auto"/>
          </w:tcPr>
          <w:p w14:paraId="1407F5E8" w14:textId="68B2BA6A" w:rsidR="00B231D4" w:rsidRPr="00556A02" w:rsidRDefault="00B231D4" w:rsidP="001066A3">
            <w:pPr>
              <w:pStyle w:val="Bezatstarpm"/>
              <w:jc w:val="both"/>
              <w:rPr>
                <w:i/>
                <w:sz w:val="22"/>
                <w:szCs w:val="22"/>
              </w:rPr>
            </w:pPr>
            <w:r w:rsidRPr="00C17C30">
              <w:rPr>
                <w:i/>
                <w:color w:val="FF0000"/>
                <w:sz w:val="22"/>
                <w:szCs w:val="22"/>
              </w:rPr>
              <w:t xml:space="preserve">** </w:t>
            </w:r>
            <w:r w:rsidRPr="00C17C30">
              <w:rPr>
                <w:i/>
                <w:sz w:val="22"/>
                <w:szCs w:val="22"/>
              </w:rPr>
              <w:t>Ja Būvniecības informācijas sistēmā norādītā informācija neatbilst faktiskajai situācijai (apgrozījums, speciālisti, speciālistu sertifikāti), pretendents atsevišķā dokumentā norāda attiecīgu papildu informāciju.</w:t>
            </w:r>
          </w:p>
        </w:tc>
      </w:tr>
      <w:tr w:rsidR="0076119D" w:rsidRPr="006021D2" w14:paraId="14C4D7D9" w14:textId="77777777" w:rsidTr="005D572A">
        <w:tc>
          <w:tcPr>
            <w:tcW w:w="5216" w:type="dxa"/>
            <w:shd w:val="clear" w:color="auto" w:fill="auto"/>
          </w:tcPr>
          <w:p w14:paraId="14C4D7D6" w14:textId="5C6E820E" w:rsidR="0076119D" w:rsidRPr="006021D2" w:rsidRDefault="00585993" w:rsidP="0076119D">
            <w:pPr>
              <w:pStyle w:val="Bezatstarpm"/>
              <w:jc w:val="both"/>
              <w:rPr>
                <w:sz w:val="22"/>
                <w:szCs w:val="22"/>
                <w:lang w:eastAsia="ru-RU"/>
              </w:rPr>
            </w:pPr>
            <w:r>
              <w:rPr>
                <w:b/>
                <w:sz w:val="22"/>
                <w:szCs w:val="22"/>
              </w:rPr>
              <w:t>2</w:t>
            </w:r>
            <w:r w:rsidR="0076119D" w:rsidRPr="006021D2">
              <w:rPr>
                <w:b/>
                <w:sz w:val="22"/>
                <w:szCs w:val="22"/>
              </w:rPr>
              <w:t>.</w:t>
            </w:r>
            <w:r w:rsidR="00EE7908">
              <w:rPr>
                <w:b/>
                <w:sz w:val="22"/>
                <w:szCs w:val="22"/>
              </w:rPr>
              <w:t>1</w:t>
            </w:r>
            <w:r w:rsidR="00556A02">
              <w:rPr>
                <w:b/>
                <w:sz w:val="22"/>
                <w:szCs w:val="22"/>
              </w:rPr>
              <w:t>2</w:t>
            </w:r>
            <w:r w:rsidR="0076119D" w:rsidRPr="006021D2">
              <w:rPr>
                <w:b/>
                <w:sz w:val="22"/>
                <w:szCs w:val="22"/>
              </w:rPr>
              <w:t xml:space="preserve">. </w:t>
            </w:r>
            <w:r w:rsidR="0076119D" w:rsidRPr="006021D2">
              <w:rPr>
                <w:rFonts w:eastAsia="Helvetica"/>
                <w:sz w:val="22"/>
                <w:szCs w:val="22"/>
              </w:rPr>
              <w:t>Pretendent</w:t>
            </w:r>
            <w:r w:rsidR="0076119D" w:rsidRPr="006021D2">
              <w:rPr>
                <w:sz w:val="22"/>
                <w:szCs w:val="22"/>
              </w:rPr>
              <w:t>a piesaistītajiem apakšuzņēmējiem ir visi nepieciešamie sertifikāti, licences un atļaujas norādīto darba daļu veikšanai.</w:t>
            </w:r>
          </w:p>
        </w:tc>
        <w:tc>
          <w:tcPr>
            <w:tcW w:w="4547" w:type="dxa"/>
            <w:shd w:val="clear" w:color="auto" w:fill="auto"/>
          </w:tcPr>
          <w:p w14:paraId="14C4D7D7" w14:textId="77777777" w:rsidR="00E4434E" w:rsidRDefault="00806F85" w:rsidP="00E4434E">
            <w:pPr>
              <w:pStyle w:val="Bezatstarpm"/>
              <w:jc w:val="both"/>
              <w:rPr>
                <w:sz w:val="22"/>
                <w:szCs w:val="22"/>
              </w:rPr>
            </w:pPr>
            <w:r w:rsidRPr="00C52309">
              <w:rPr>
                <w:b/>
                <w:sz w:val="22"/>
                <w:szCs w:val="22"/>
              </w:rPr>
              <w:t xml:space="preserve">a) </w:t>
            </w:r>
            <w:r w:rsidR="0076119D" w:rsidRPr="006021D2">
              <w:rPr>
                <w:sz w:val="22"/>
                <w:szCs w:val="22"/>
              </w:rPr>
              <w:t xml:space="preserve">Informācija par </w:t>
            </w:r>
            <w:r w:rsidR="001A1CC2">
              <w:rPr>
                <w:sz w:val="22"/>
                <w:szCs w:val="22"/>
              </w:rPr>
              <w:t>līguma izpildi (pēc formas – nolikuma 3.pielikums)</w:t>
            </w:r>
            <w:r w:rsidR="00E4434E">
              <w:rPr>
                <w:sz w:val="22"/>
                <w:szCs w:val="22"/>
              </w:rPr>
              <w:t>.</w:t>
            </w:r>
          </w:p>
          <w:p w14:paraId="14C4D7D8" w14:textId="77777777" w:rsidR="00806F85" w:rsidRPr="006021D2" w:rsidRDefault="00806F85" w:rsidP="00E4434E">
            <w:pPr>
              <w:pStyle w:val="Bezatstarpm"/>
              <w:jc w:val="both"/>
              <w:rPr>
                <w:sz w:val="22"/>
                <w:szCs w:val="22"/>
              </w:rPr>
            </w:pPr>
            <w:r w:rsidRPr="00C52309">
              <w:rPr>
                <w:b/>
                <w:sz w:val="22"/>
                <w:szCs w:val="22"/>
              </w:rPr>
              <w:t>b)</w:t>
            </w:r>
            <w:r>
              <w:rPr>
                <w:sz w:val="22"/>
                <w:szCs w:val="22"/>
              </w:rPr>
              <w:t xml:space="preserve"> Piesaistīto apakšuzņēmēju apliecinājums par dalību iespējamā līguma izpildē.</w:t>
            </w:r>
          </w:p>
        </w:tc>
      </w:tr>
      <w:tr w:rsidR="0076119D" w:rsidRPr="006021D2" w14:paraId="14C4D7DC" w14:textId="77777777" w:rsidTr="005D572A">
        <w:tc>
          <w:tcPr>
            <w:tcW w:w="5216" w:type="dxa"/>
            <w:shd w:val="clear" w:color="auto" w:fill="auto"/>
          </w:tcPr>
          <w:p w14:paraId="14C4D7DA" w14:textId="4FDD9F89" w:rsidR="0076119D" w:rsidRPr="006021D2" w:rsidRDefault="00585993" w:rsidP="0076119D">
            <w:pPr>
              <w:pStyle w:val="NoSpacing1"/>
              <w:spacing w:line="240" w:lineRule="auto"/>
              <w:jc w:val="both"/>
              <w:rPr>
                <w:b/>
                <w:sz w:val="22"/>
                <w:szCs w:val="22"/>
              </w:rPr>
            </w:pPr>
            <w:r>
              <w:rPr>
                <w:b/>
                <w:sz w:val="22"/>
                <w:szCs w:val="22"/>
              </w:rPr>
              <w:t>2</w:t>
            </w:r>
            <w:r w:rsidR="0076119D" w:rsidRPr="006021D2">
              <w:rPr>
                <w:b/>
                <w:sz w:val="22"/>
                <w:szCs w:val="22"/>
              </w:rPr>
              <w:t>.1</w:t>
            </w:r>
            <w:r w:rsidR="00556A02">
              <w:rPr>
                <w:b/>
                <w:sz w:val="22"/>
                <w:szCs w:val="22"/>
              </w:rPr>
              <w:t>3</w:t>
            </w:r>
            <w:r w:rsidR="0076119D" w:rsidRPr="006021D2">
              <w:rPr>
                <w:b/>
                <w:sz w:val="22"/>
                <w:szCs w:val="22"/>
              </w:rPr>
              <w:t xml:space="preserve">. </w:t>
            </w:r>
            <w:r w:rsidR="0076119D" w:rsidRPr="006021D2">
              <w:rPr>
                <w:sz w:val="22"/>
                <w:szCs w:val="22"/>
              </w:rPr>
              <w:t xml:space="preserve">Pretendents ir iesniedzis </w:t>
            </w:r>
            <w:r w:rsidR="00CD628C">
              <w:rPr>
                <w:sz w:val="22"/>
                <w:szCs w:val="22"/>
              </w:rPr>
              <w:t xml:space="preserve">tehnisko un finanšu </w:t>
            </w:r>
            <w:r w:rsidR="0076119D" w:rsidRPr="006021D2">
              <w:rPr>
                <w:sz w:val="22"/>
                <w:szCs w:val="22"/>
              </w:rPr>
              <w:t xml:space="preserve">piedāvājumu </w:t>
            </w:r>
            <w:r w:rsidR="0055304B" w:rsidRPr="006021D2">
              <w:rPr>
                <w:sz w:val="22"/>
                <w:szCs w:val="22"/>
              </w:rPr>
              <w:t>iepirkumam</w:t>
            </w:r>
            <w:r w:rsidR="0076119D" w:rsidRPr="006021D2">
              <w:rPr>
                <w:sz w:val="22"/>
                <w:szCs w:val="22"/>
              </w:rPr>
              <w:t>.</w:t>
            </w:r>
          </w:p>
        </w:tc>
        <w:tc>
          <w:tcPr>
            <w:tcW w:w="4547" w:type="dxa"/>
            <w:shd w:val="clear" w:color="auto" w:fill="auto"/>
          </w:tcPr>
          <w:p w14:paraId="14C4D7DB" w14:textId="0FDD5770" w:rsidR="00CD628C" w:rsidRPr="006021D2" w:rsidRDefault="00CD628C" w:rsidP="00F87ABD">
            <w:pPr>
              <w:pStyle w:val="Bezatstarpm"/>
              <w:rPr>
                <w:sz w:val="22"/>
                <w:szCs w:val="22"/>
              </w:rPr>
            </w:pPr>
            <w:r w:rsidRPr="00CD628C">
              <w:rPr>
                <w:b/>
                <w:sz w:val="22"/>
                <w:szCs w:val="22"/>
              </w:rPr>
              <w:t xml:space="preserve">a) </w:t>
            </w:r>
            <w:r w:rsidR="00F87ABD">
              <w:rPr>
                <w:sz w:val="22"/>
                <w:szCs w:val="22"/>
              </w:rPr>
              <w:t>Tehniskais un f</w:t>
            </w:r>
            <w:r>
              <w:rPr>
                <w:sz w:val="22"/>
                <w:szCs w:val="22"/>
              </w:rPr>
              <w:t xml:space="preserve">inanšu piedāvājums (pēc formas – nolikuma </w:t>
            </w:r>
            <w:r w:rsidR="0028233D">
              <w:rPr>
                <w:sz w:val="22"/>
                <w:szCs w:val="22"/>
              </w:rPr>
              <w:t>5</w:t>
            </w:r>
            <w:r>
              <w:rPr>
                <w:sz w:val="22"/>
                <w:szCs w:val="22"/>
              </w:rPr>
              <w:t>.pieikums).</w:t>
            </w:r>
          </w:p>
        </w:tc>
      </w:tr>
    </w:tbl>
    <w:p w14:paraId="14C4D7DD" w14:textId="77777777" w:rsidR="00AB5498" w:rsidRPr="006021D2" w:rsidRDefault="00AB5498" w:rsidP="004B5171">
      <w:pPr>
        <w:pStyle w:val="Pamatteksts"/>
        <w:tabs>
          <w:tab w:val="left" w:pos="567"/>
          <w:tab w:val="left" w:pos="851"/>
        </w:tabs>
        <w:jc w:val="left"/>
        <w:rPr>
          <w:sz w:val="22"/>
          <w:szCs w:val="22"/>
        </w:rPr>
      </w:pPr>
    </w:p>
    <w:p w14:paraId="14C4D7DE" w14:textId="77777777" w:rsidR="004F1F22" w:rsidRPr="006021D2" w:rsidRDefault="00A842F1" w:rsidP="004F1F22">
      <w:pPr>
        <w:spacing w:after="0" w:line="240" w:lineRule="auto"/>
        <w:jc w:val="center"/>
        <w:rPr>
          <w:rFonts w:ascii="Times New Roman" w:hAnsi="Times New Roman" w:cs="Times New Roman"/>
          <w:b/>
        </w:rPr>
      </w:pPr>
      <w:r>
        <w:rPr>
          <w:rFonts w:ascii="Times New Roman" w:hAnsi="Times New Roman" w:cs="Times New Roman"/>
          <w:b/>
        </w:rPr>
        <w:t>III</w:t>
      </w:r>
      <w:r w:rsidR="004F1F22" w:rsidRPr="006021D2">
        <w:rPr>
          <w:rFonts w:ascii="Times New Roman" w:hAnsi="Times New Roman" w:cs="Times New Roman"/>
          <w:b/>
        </w:rPr>
        <w:t xml:space="preserve"> SADAĻA</w:t>
      </w:r>
    </w:p>
    <w:p w14:paraId="14C4D7DF" w14:textId="77777777" w:rsidR="00D20EB0" w:rsidRPr="006021D2" w:rsidRDefault="00D20EB0" w:rsidP="004F1F22">
      <w:pPr>
        <w:spacing w:after="0" w:line="240" w:lineRule="auto"/>
        <w:jc w:val="center"/>
        <w:rPr>
          <w:rFonts w:ascii="Times New Roman" w:hAnsi="Times New Roman" w:cs="Times New Roman"/>
          <w:b/>
        </w:rPr>
      </w:pPr>
      <w:r w:rsidRPr="006021D2">
        <w:rPr>
          <w:rFonts w:ascii="Times New Roman" w:hAnsi="Times New Roman" w:cs="Times New Roman"/>
          <w:b/>
        </w:rPr>
        <w:t>PIEDĀVĀJUMA IZVĒRTĒŠANAS KRITĒRIJS</w:t>
      </w:r>
    </w:p>
    <w:p w14:paraId="14C4D7E0" w14:textId="77777777" w:rsidR="00D20EB0" w:rsidRPr="003E30B5" w:rsidRDefault="00D20EB0" w:rsidP="004F1F22">
      <w:pPr>
        <w:spacing w:after="0" w:line="240" w:lineRule="auto"/>
        <w:jc w:val="center"/>
        <w:rPr>
          <w:rFonts w:ascii="Times New Roman" w:hAnsi="Times New Roman" w:cs="Times New Roman"/>
          <w:b/>
          <w:sz w:val="18"/>
          <w:szCs w:val="18"/>
        </w:rPr>
      </w:pPr>
    </w:p>
    <w:tbl>
      <w:tblPr>
        <w:tblStyle w:val="Reatabulagaia1"/>
        <w:tblW w:w="9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tblGrid>
      <w:tr w:rsidR="00CE23ED" w:rsidRPr="00CE23ED" w14:paraId="14C4D7E3" w14:textId="77777777" w:rsidTr="00603438">
        <w:tc>
          <w:tcPr>
            <w:tcW w:w="9425" w:type="dxa"/>
          </w:tcPr>
          <w:p w14:paraId="14C4D7E1" w14:textId="1740992E" w:rsidR="00215295" w:rsidRPr="00CE23ED" w:rsidRDefault="00A842F1" w:rsidP="00215295">
            <w:pPr>
              <w:jc w:val="both"/>
              <w:rPr>
                <w:rFonts w:ascii="Times New Roman" w:eastAsia="ArialMT" w:hAnsi="Times New Roman" w:cs="Times New Roman"/>
                <w:iCs/>
              </w:rPr>
            </w:pPr>
            <w:r w:rsidRPr="00CE23ED">
              <w:rPr>
                <w:rFonts w:ascii="Times New Roman" w:eastAsia="ArialMT" w:hAnsi="Times New Roman" w:cs="Times New Roman"/>
                <w:iCs/>
              </w:rPr>
              <w:t>3</w:t>
            </w:r>
            <w:r w:rsidR="00215295" w:rsidRPr="00CE23ED">
              <w:rPr>
                <w:rFonts w:ascii="Times New Roman" w:eastAsia="ArialMT" w:hAnsi="Times New Roman" w:cs="Times New Roman"/>
                <w:iCs/>
              </w:rPr>
              <w:t xml:space="preserve">.1. </w:t>
            </w:r>
            <w:r w:rsidR="008A66C8" w:rsidRPr="00CE23ED">
              <w:rPr>
                <w:rFonts w:ascii="Times New Roman" w:eastAsia="ArialMT" w:hAnsi="Times New Roman" w:cs="Times New Roman"/>
                <w:iCs/>
              </w:rPr>
              <w:t xml:space="preserve">Komisija piešķir līguma slēgšanas tiesības saimnieciski visizdevīgākajam piedāvājumam, kuru nosaka, ņemot vērā </w:t>
            </w:r>
            <w:r w:rsidR="008A66C8" w:rsidRPr="00CE23ED">
              <w:rPr>
                <w:rFonts w:ascii="Times New Roman" w:eastAsia="ArialMT" w:hAnsi="Times New Roman" w:cs="Times New Roman"/>
                <w:b/>
                <w:iCs/>
              </w:rPr>
              <w:t>piedāvāto cenu</w:t>
            </w:r>
            <w:r w:rsidR="00766AA0" w:rsidRPr="00CE23ED">
              <w:rPr>
                <w:rFonts w:ascii="Times New Roman" w:eastAsia="ArialMT" w:hAnsi="Times New Roman" w:cs="Times New Roman"/>
                <w:iCs/>
              </w:rPr>
              <w:t xml:space="preserve"> un darbu izpildes termiņu</w:t>
            </w:r>
            <w:r w:rsidR="00A06906" w:rsidRPr="00CE23ED">
              <w:rPr>
                <w:rFonts w:ascii="Times New Roman" w:eastAsia="ArialMT" w:hAnsi="Times New Roman" w:cs="Times New Roman"/>
                <w:iCs/>
              </w:rPr>
              <w:t>.</w:t>
            </w:r>
          </w:p>
          <w:p w14:paraId="14C4D7E2" w14:textId="77777777" w:rsidR="00EA40F2" w:rsidRPr="003E30B5" w:rsidRDefault="00EA40F2" w:rsidP="00215295">
            <w:pPr>
              <w:jc w:val="both"/>
              <w:rPr>
                <w:rFonts w:ascii="Times New Roman" w:hAnsi="Times New Roman" w:cs="Times New Roman"/>
                <w:sz w:val="18"/>
                <w:szCs w:val="18"/>
              </w:rPr>
            </w:pPr>
          </w:p>
        </w:tc>
      </w:tr>
      <w:tr w:rsidR="00CE23ED" w:rsidRPr="00CE23ED" w14:paraId="14C4D7E6" w14:textId="77777777" w:rsidTr="00603438">
        <w:tc>
          <w:tcPr>
            <w:tcW w:w="9425" w:type="dxa"/>
          </w:tcPr>
          <w:p w14:paraId="29EF98EB" w14:textId="77777777" w:rsidR="00387E59" w:rsidRPr="00387E59" w:rsidRDefault="00A842F1" w:rsidP="008A66C8">
            <w:pPr>
              <w:ind w:left="-5" w:right="126"/>
              <w:jc w:val="both"/>
              <w:rPr>
                <w:rFonts w:ascii="Times New Roman" w:eastAsia="Calibri" w:hAnsi="Times New Roman" w:cs="Times New Roman"/>
              </w:rPr>
            </w:pPr>
            <w:r w:rsidRPr="00387E59">
              <w:rPr>
                <w:rFonts w:ascii="Times New Roman" w:eastAsia="ArialMT" w:hAnsi="Times New Roman" w:cs="Times New Roman"/>
                <w:iCs/>
              </w:rPr>
              <w:t>3</w:t>
            </w:r>
            <w:r w:rsidR="00215295" w:rsidRPr="00387E59">
              <w:rPr>
                <w:rFonts w:ascii="Times New Roman" w:eastAsia="ArialMT" w:hAnsi="Times New Roman" w:cs="Times New Roman"/>
                <w:iCs/>
              </w:rPr>
              <w:t xml:space="preserve">.2. </w:t>
            </w:r>
            <w:bookmarkStart w:id="5" w:name="_Hlk103680258"/>
            <w:r w:rsidR="00EA40F2" w:rsidRPr="00387E59">
              <w:rPr>
                <w:rFonts w:ascii="Times New Roman" w:eastAsia="ArialMT" w:hAnsi="Times New Roman" w:cs="Times New Roman"/>
                <w:iCs/>
              </w:rPr>
              <w:t xml:space="preserve">Komisija izvēlas piedāvājumu </w:t>
            </w:r>
            <w:r w:rsidR="00EA40F2" w:rsidRPr="00387E59">
              <w:rPr>
                <w:rFonts w:ascii="Times New Roman" w:eastAsia="ArialMT" w:hAnsi="Times New Roman" w:cs="Times New Roman"/>
                <w:b/>
                <w:iCs/>
              </w:rPr>
              <w:t>ar zemāko cenu</w:t>
            </w:r>
            <w:r w:rsidR="00EA40F2" w:rsidRPr="00387E59">
              <w:rPr>
                <w:rFonts w:ascii="Times New Roman" w:eastAsia="ArialMT" w:hAnsi="Times New Roman" w:cs="Times New Roman"/>
                <w:iCs/>
              </w:rPr>
              <w:t>, kas atbilst nolikuma un tā pielikumu prasībām, nav atzīts par nepamatoti lētu</w:t>
            </w:r>
            <w:bookmarkEnd w:id="5"/>
            <w:r w:rsidR="00EA40F2" w:rsidRPr="00387E59">
              <w:rPr>
                <w:rFonts w:ascii="Times New Roman" w:eastAsia="Calibri" w:hAnsi="Times New Roman" w:cs="Times New Roman"/>
              </w:rPr>
              <w:t>.</w:t>
            </w:r>
            <w:r w:rsidR="00387E59" w:rsidRPr="00387E59">
              <w:rPr>
                <w:rFonts w:ascii="Times New Roman" w:eastAsia="Calibri" w:hAnsi="Times New Roman" w:cs="Times New Roman"/>
              </w:rPr>
              <w:t xml:space="preserve"> </w:t>
            </w:r>
          </w:p>
          <w:p w14:paraId="56956C38" w14:textId="77777777" w:rsidR="00387E59" w:rsidRPr="003E30B5" w:rsidRDefault="00387E59" w:rsidP="008A66C8">
            <w:pPr>
              <w:ind w:left="-5" w:right="126"/>
              <w:jc w:val="both"/>
              <w:rPr>
                <w:rFonts w:ascii="Times New Roman" w:eastAsia="Calibri" w:hAnsi="Times New Roman" w:cs="Times New Roman"/>
                <w:sz w:val="18"/>
                <w:szCs w:val="18"/>
              </w:rPr>
            </w:pPr>
          </w:p>
          <w:p w14:paraId="14C4D7E4" w14:textId="6C6CF0EF" w:rsidR="00E27E69" w:rsidRPr="00387E59" w:rsidRDefault="00387E59" w:rsidP="008A66C8">
            <w:pPr>
              <w:ind w:left="-5" w:right="126"/>
              <w:jc w:val="both"/>
              <w:rPr>
                <w:rFonts w:ascii="Times New Roman" w:eastAsia="Calibri" w:hAnsi="Times New Roman" w:cs="Times New Roman"/>
              </w:rPr>
            </w:pPr>
            <w:r w:rsidRPr="00387E59">
              <w:rPr>
                <w:rFonts w:ascii="Times New Roman" w:eastAsia="Calibri" w:hAnsi="Times New Roman" w:cs="Times New Roman"/>
              </w:rPr>
              <w:t xml:space="preserve">3.3. Vērtējamā cena tiek noteikta šādi: </w:t>
            </w:r>
            <w:r w:rsidRPr="00387E59">
              <w:rPr>
                <w:rFonts w:ascii="Times New Roman" w:hAnsi="Times New Roman"/>
                <w:bCs/>
              </w:rPr>
              <w:t>1m</w:t>
            </w:r>
            <w:r w:rsidRPr="00387E59">
              <w:rPr>
                <w:rFonts w:ascii="Times New Roman" w:hAnsi="Times New Roman"/>
                <w:bCs/>
                <w:vertAlign w:val="superscript"/>
              </w:rPr>
              <w:t>3</w:t>
            </w:r>
            <w:r w:rsidRPr="00387E59">
              <w:rPr>
                <w:rFonts w:ascii="Times New Roman" w:hAnsi="Times New Roman"/>
                <w:bCs/>
              </w:rPr>
              <w:t xml:space="preserve"> izsūknētās un uz jūras grunts izgāztuvi izvestās grunts cenu reizinās ar izsūknējamo 100 000 m</w:t>
            </w:r>
            <w:r w:rsidRPr="00387E59">
              <w:rPr>
                <w:rFonts w:ascii="Times New Roman" w:hAnsi="Times New Roman"/>
                <w:bCs/>
                <w:vertAlign w:val="superscript"/>
              </w:rPr>
              <w:t>3</w:t>
            </w:r>
            <w:r w:rsidRPr="00387E59">
              <w:rPr>
                <w:rFonts w:ascii="Times New Roman" w:hAnsi="Times New Roman"/>
                <w:bCs/>
              </w:rPr>
              <w:t xml:space="preserve"> skaitu (apjoma robežas noteiktas Tehniskajā specifikācijā  – nolikuma pielikums Nr.1), un pie iegūtā rezultāta pieskaitot kopējo mobilizācijas/demobilizācijas cenu</w:t>
            </w:r>
          </w:p>
          <w:p w14:paraId="14C4D7E5" w14:textId="77777777" w:rsidR="008A7AF6" w:rsidRPr="003E30B5" w:rsidRDefault="008A7AF6" w:rsidP="00AD2306">
            <w:pPr>
              <w:ind w:left="-5" w:right="126"/>
              <w:jc w:val="both"/>
              <w:rPr>
                <w:rFonts w:ascii="Times New Roman" w:eastAsia="ArialMT" w:hAnsi="Times New Roman" w:cs="Times New Roman"/>
                <w:iCs/>
                <w:sz w:val="18"/>
                <w:szCs w:val="18"/>
              </w:rPr>
            </w:pPr>
          </w:p>
        </w:tc>
      </w:tr>
      <w:tr w:rsidR="00CE23ED" w:rsidRPr="00387E59" w14:paraId="14C4D7E8" w14:textId="77777777" w:rsidTr="00603438">
        <w:tc>
          <w:tcPr>
            <w:tcW w:w="9425" w:type="dxa"/>
          </w:tcPr>
          <w:p w14:paraId="14C4D7E7" w14:textId="6E48231F" w:rsidR="008A7AF6" w:rsidRPr="00387E59" w:rsidRDefault="00A842F1" w:rsidP="008A7AF6">
            <w:pPr>
              <w:ind w:left="-5" w:right="126"/>
              <w:jc w:val="both"/>
              <w:rPr>
                <w:rFonts w:ascii="Times New Roman" w:eastAsia="Calibri" w:hAnsi="Times New Roman" w:cs="Times New Roman"/>
              </w:rPr>
            </w:pPr>
            <w:r w:rsidRPr="00387E59">
              <w:rPr>
                <w:rFonts w:ascii="Times New Roman" w:eastAsia="Calibri" w:hAnsi="Times New Roman" w:cs="Times New Roman"/>
              </w:rPr>
              <w:lastRenderedPageBreak/>
              <w:t>3</w:t>
            </w:r>
            <w:r w:rsidR="008A7AF6" w:rsidRPr="00387E59">
              <w:rPr>
                <w:rFonts w:ascii="Times New Roman" w:eastAsia="Calibri" w:hAnsi="Times New Roman" w:cs="Times New Roman"/>
              </w:rPr>
              <w:t>.</w:t>
            </w:r>
            <w:r w:rsidR="00387E59" w:rsidRPr="00387E59">
              <w:rPr>
                <w:rFonts w:ascii="Times New Roman" w:eastAsia="Calibri" w:hAnsi="Times New Roman" w:cs="Times New Roman"/>
              </w:rPr>
              <w:t>4</w:t>
            </w:r>
            <w:r w:rsidR="008A7AF6" w:rsidRPr="00387E59">
              <w:rPr>
                <w:rFonts w:ascii="Times New Roman" w:eastAsia="Calibri" w:hAnsi="Times New Roman" w:cs="Times New Roman"/>
              </w:rPr>
              <w:t>. Ja atbilstoši noteiktajam piedāvājuma izvērtēšanas kritērijam novērtējums ir vienāds, par uzvarētāju tiek atzīts pretendents, kur</w:t>
            </w:r>
            <w:r w:rsidR="00541189">
              <w:rPr>
                <w:rFonts w:ascii="Times New Roman" w:eastAsia="Calibri" w:hAnsi="Times New Roman" w:cs="Times New Roman"/>
              </w:rPr>
              <w:t>š piedāvā zemākas izmaksas pozīcijā “</w:t>
            </w:r>
            <w:r w:rsidR="00541189" w:rsidRPr="005D1B6B">
              <w:rPr>
                <w:rFonts w:ascii="Times New Roman" w:hAnsi="Times New Roman" w:cs="Times New Roman"/>
              </w:rPr>
              <w:t>Kopējā zemessūcēja mobilizācijas/demobilizācijas izmaksa par vienu izsaukumu</w:t>
            </w:r>
            <w:r w:rsidR="00541189">
              <w:rPr>
                <w:rFonts w:ascii="Times New Roman" w:eastAsia="Calibri" w:hAnsi="Times New Roman" w:cs="Times New Roman"/>
              </w:rPr>
              <w:t>”</w:t>
            </w:r>
            <w:r w:rsidR="00895456" w:rsidRPr="00387E59">
              <w:rPr>
                <w:rFonts w:ascii="Times New Roman" w:eastAsia="Helvetica" w:hAnsi="Times New Roman" w:cs="Times New Roman"/>
              </w:rPr>
              <w:t>.</w:t>
            </w:r>
          </w:p>
        </w:tc>
      </w:tr>
    </w:tbl>
    <w:p w14:paraId="14C4D7E9" w14:textId="77777777" w:rsidR="008A7AF6" w:rsidRPr="003E30B5" w:rsidRDefault="008A7AF6" w:rsidP="00025F9E">
      <w:pPr>
        <w:spacing w:after="0" w:line="240" w:lineRule="auto"/>
        <w:jc w:val="center"/>
        <w:rPr>
          <w:rFonts w:ascii="Times New Roman" w:hAnsi="Times New Roman" w:cs="Times New Roman"/>
          <w:b/>
          <w:sz w:val="18"/>
          <w:szCs w:val="18"/>
        </w:rPr>
      </w:pPr>
    </w:p>
    <w:p w14:paraId="14C4D7EA" w14:textId="77777777" w:rsidR="00025F9E" w:rsidRPr="006021D2" w:rsidRDefault="00DA1F7C" w:rsidP="00025F9E">
      <w:pPr>
        <w:spacing w:after="0" w:line="240" w:lineRule="auto"/>
        <w:jc w:val="center"/>
        <w:rPr>
          <w:rFonts w:ascii="Times New Roman" w:hAnsi="Times New Roman" w:cs="Times New Roman"/>
          <w:b/>
        </w:rPr>
      </w:pPr>
      <w:r>
        <w:rPr>
          <w:rFonts w:ascii="Times New Roman" w:hAnsi="Times New Roman" w:cs="Times New Roman"/>
          <w:b/>
        </w:rPr>
        <w:t>I</w:t>
      </w:r>
      <w:r w:rsidR="00025F9E" w:rsidRPr="006021D2">
        <w:rPr>
          <w:rFonts w:ascii="Times New Roman" w:hAnsi="Times New Roman" w:cs="Times New Roman"/>
          <w:b/>
        </w:rPr>
        <w:t>V SADAĻA</w:t>
      </w:r>
    </w:p>
    <w:p w14:paraId="14C4D7EB" w14:textId="77777777" w:rsidR="00025F9E" w:rsidRPr="006021D2" w:rsidRDefault="00025F9E" w:rsidP="00025F9E">
      <w:pPr>
        <w:spacing w:after="0" w:line="240" w:lineRule="auto"/>
        <w:jc w:val="center"/>
        <w:rPr>
          <w:rFonts w:ascii="Times New Roman" w:hAnsi="Times New Roman" w:cs="Times New Roman"/>
          <w:b/>
        </w:rPr>
      </w:pPr>
      <w:r w:rsidRPr="006021D2">
        <w:rPr>
          <w:rFonts w:ascii="Times New Roman" w:hAnsi="Times New Roman" w:cs="Times New Roman"/>
          <w:b/>
        </w:rPr>
        <w:t>PIELIKUMI</w:t>
      </w:r>
    </w:p>
    <w:p w14:paraId="14C4D7EC" w14:textId="77777777" w:rsidR="00025F9E" w:rsidRPr="002C0BF5" w:rsidRDefault="00025F9E" w:rsidP="00F475BE">
      <w:pPr>
        <w:pStyle w:val="Bezatstarpm"/>
        <w:rPr>
          <w:sz w:val="18"/>
          <w:szCs w:val="18"/>
        </w:rPr>
      </w:pPr>
    </w:p>
    <w:tbl>
      <w:tblPr>
        <w:tblStyle w:val="Reatabula"/>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9"/>
      </w:tblGrid>
      <w:tr w:rsidR="003B4F9F" w:rsidRPr="006021D2" w14:paraId="14C4D7EF" w14:textId="77777777" w:rsidTr="00BD51C5">
        <w:tc>
          <w:tcPr>
            <w:tcW w:w="1838" w:type="dxa"/>
          </w:tcPr>
          <w:p w14:paraId="14C4D7ED" w14:textId="77777777" w:rsidR="003B4F9F" w:rsidRPr="006021D2" w:rsidRDefault="003B4F9F" w:rsidP="00D37F66">
            <w:pPr>
              <w:rPr>
                <w:rFonts w:ascii="Times New Roman" w:hAnsi="Times New Roman" w:cs="Times New Roman"/>
              </w:rPr>
            </w:pPr>
            <w:r w:rsidRPr="006021D2">
              <w:rPr>
                <w:rFonts w:ascii="Times New Roman" w:hAnsi="Times New Roman" w:cs="Times New Roman"/>
                <w:b/>
              </w:rPr>
              <w:t>1.pielikums</w:t>
            </w:r>
          </w:p>
        </w:tc>
        <w:tc>
          <w:tcPr>
            <w:tcW w:w="7229" w:type="dxa"/>
          </w:tcPr>
          <w:p w14:paraId="14C4D7EE" w14:textId="77777777" w:rsidR="003B4F9F" w:rsidRPr="006021D2" w:rsidRDefault="003B4F9F" w:rsidP="00D37F66">
            <w:pPr>
              <w:rPr>
                <w:rFonts w:ascii="Times New Roman" w:hAnsi="Times New Roman" w:cs="Times New Roman"/>
              </w:rPr>
            </w:pPr>
            <w:r>
              <w:rPr>
                <w:rFonts w:ascii="Times New Roman" w:hAnsi="Times New Roman" w:cs="Times New Roman"/>
              </w:rPr>
              <w:t>Tehniskā specifikācija</w:t>
            </w:r>
          </w:p>
        </w:tc>
      </w:tr>
      <w:tr w:rsidR="00215295" w:rsidRPr="006021D2" w14:paraId="14C4D7F5" w14:textId="77777777" w:rsidTr="00BD51C5">
        <w:tc>
          <w:tcPr>
            <w:tcW w:w="1838" w:type="dxa"/>
          </w:tcPr>
          <w:p w14:paraId="14C4D7F3" w14:textId="77777777" w:rsidR="00215295" w:rsidRPr="006021D2" w:rsidRDefault="003B4F9F" w:rsidP="00215295">
            <w:pPr>
              <w:rPr>
                <w:rFonts w:ascii="Times New Roman" w:hAnsi="Times New Roman" w:cs="Times New Roman"/>
              </w:rPr>
            </w:pPr>
            <w:r>
              <w:rPr>
                <w:rFonts w:ascii="Times New Roman" w:hAnsi="Times New Roman" w:cs="Times New Roman"/>
                <w:b/>
              </w:rPr>
              <w:t>2</w:t>
            </w:r>
            <w:r w:rsidR="00215295" w:rsidRPr="006021D2">
              <w:rPr>
                <w:rFonts w:ascii="Times New Roman" w:hAnsi="Times New Roman" w:cs="Times New Roman"/>
                <w:b/>
              </w:rPr>
              <w:t>.pielikums</w:t>
            </w:r>
          </w:p>
        </w:tc>
        <w:tc>
          <w:tcPr>
            <w:tcW w:w="7229" w:type="dxa"/>
          </w:tcPr>
          <w:p w14:paraId="14C4D7F4" w14:textId="77777777" w:rsidR="00215295" w:rsidRPr="006021D2" w:rsidRDefault="00215295" w:rsidP="00215295">
            <w:pPr>
              <w:rPr>
                <w:rFonts w:ascii="Times New Roman" w:hAnsi="Times New Roman" w:cs="Times New Roman"/>
              </w:rPr>
            </w:pPr>
            <w:r w:rsidRPr="006021D2">
              <w:rPr>
                <w:rFonts w:ascii="Times New Roman" w:hAnsi="Times New Roman" w:cs="Times New Roman"/>
              </w:rPr>
              <w:t>Pieteikuma dalībai iepirkumā forma</w:t>
            </w:r>
          </w:p>
        </w:tc>
      </w:tr>
      <w:tr w:rsidR="00215295" w:rsidRPr="006021D2" w14:paraId="14C4D7FB" w14:textId="77777777" w:rsidTr="00BD51C5">
        <w:tc>
          <w:tcPr>
            <w:tcW w:w="1838" w:type="dxa"/>
          </w:tcPr>
          <w:p w14:paraId="14C4D7F9" w14:textId="77777777" w:rsidR="00215295" w:rsidRPr="006021D2" w:rsidRDefault="003B4F9F" w:rsidP="00215295">
            <w:pPr>
              <w:rPr>
                <w:rFonts w:ascii="Times New Roman" w:hAnsi="Times New Roman" w:cs="Times New Roman"/>
              </w:rPr>
            </w:pPr>
            <w:r>
              <w:rPr>
                <w:rFonts w:ascii="Times New Roman" w:hAnsi="Times New Roman" w:cs="Times New Roman"/>
                <w:b/>
              </w:rPr>
              <w:t>3</w:t>
            </w:r>
            <w:r w:rsidR="00215295" w:rsidRPr="006021D2">
              <w:rPr>
                <w:rFonts w:ascii="Times New Roman" w:hAnsi="Times New Roman" w:cs="Times New Roman"/>
                <w:b/>
              </w:rPr>
              <w:t>.pielikums</w:t>
            </w:r>
          </w:p>
        </w:tc>
        <w:tc>
          <w:tcPr>
            <w:tcW w:w="7229" w:type="dxa"/>
          </w:tcPr>
          <w:p w14:paraId="14C4D7FA" w14:textId="77777777" w:rsidR="00215295" w:rsidRPr="006021D2" w:rsidRDefault="0063011F" w:rsidP="00A937F6">
            <w:pPr>
              <w:rPr>
                <w:rFonts w:ascii="Times New Roman" w:hAnsi="Times New Roman" w:cs="Times New Roman"/>
              </w:rPr>
            </w:pPr>
            <w:r>
              <w:rPr>
                <w:rFonts w:ascii="Times New Roman" w:hAnsi="Times New Roman" w:cs="Times New Roman"/>
              </w:rPr>
              <w:t>Informācija par līguma izpildi</w:t>
            </w:r>
          </w:p>
        </w:tc>
      </w:tr>
      <w:tr w:rsidR="00312A51" w:rsidRPr="006021D2" w14:paraId="7F5D5450" w14:textId="77777777" w:rsidTr="002807C8">
        <w:tc>
          <w:tcPr>
            <w:tcW w:w="1838" w:type="dxa"/>
          </w:tcPr>
          <w:p w14:paraId="485F0784" w14:textId="77777777" w:rsidR="00312A51" w:rsidRPr="006021D2" w:rsidRDefault="00312A51" w:rsidP="002807C8">
            <w:pPr>
              <w:rPr>
                <w:rFonts w:ascii="Times New Roman" w:hAnsi="Times New Roman" w:cs="Times New Roman"/>
                <w:b/>
              </w:rPr>
            </w:pPr>
            <w:r>
              <w:rPr>
                <w:rFonts w:ascii="Times New Roman" w:hAnsi="Times New Roman" w:cs="Times New Roman"/>
                <w:b/>
              </w:rPr>
              <w:t>4</w:t>
            </w:r>
            <w:r w:rsidRPr="006021D2">
              <w:rPr>
                <w:rFonts w:ascii="Times New Roman" w:hAnsi="Times New Roman" w:cs="Times New Roman"/>
                <w:b/>
              </w:rPr>
              <w:t>.pielikums</w:t>
            </w:r>
          </w:p>
        </w:tc>
        <w:tc>
          <w:tcPr>
            <w:tcW w:w="7229" w:type="dxa"/>
          </w:tcPr>
          <w:p w14:paraId="00B01D36" w14:textId="63638793" w:rsidR="00312A51" w:rsidRPr="006021D2" w:rsidRDefault="00312A51" w:rsidP="002807C8">
            <w:pPr>
              <w:rPr>
                <w:rFonts w:ascii="Times New Roman" w:hAnsi="Times New Roman" w:cs="Times New Roman"/>
              </w:rPr>
            </w:pPr>
            <w:r>
              <w:rPr>
                <w:rFonts w:ascii="Times New Roman" w:hAnsi="Times New Roman" w:cs="Times New Roman"/>
              </w:rPr>
              <w:t>Informācija par iepriekšējo pieredzi</w:t>
            </w:r>
          </w:p>
        </w:tc>
      </w:tr>
      <w:tr w:rsidR="008C5699" w:rsidRPr="006021D2" w14:paraId="14C4D801" w14:textId="77777777" w:rsidTr="00BD51C5">
        <w:tc>
          <w:tcPr>
            <w:tcW w:w="1838" w:type="dxa"/>
          </w:tcPr>
          <w:p w14:paraId="14C4D7FF" w14:textId="3DEC9501" w:rsidR="008C5699" w:rsidRPr="006021D2" w:rsidRDefault="00312A51" w:rsidP="00D37F66">
            <w:pPr>
              <w:rPr>
                <w:rFonts w:ascii="Times New Roman" w:hAnsi="Times New Roman" w:cs="Times New Roman"/>
                <w:b/>
              </w:rPr>
            </w:pPr>
            <w:r>
              <w:rPr>
                <w:rFonts w:ascii="Times New Roman" w:hAnsi="Times New Roman" w:cs="Times New Roman"/>
                <w:b/>
              </w:rPr>
              <w:t>5</w:t>
            </w:r>
            <w:r w:rsidR="008C5699" w:rsidRPr="006021D2">
              <w:rPr>
                <w:rFonts w:ascii="Times New Roman" w:hAnsi="Times New Roman" w:cs="Times New Roman"/>
                <w:b/>
              </w:rPr>
              <w:t>.pielikums</w:t>
            </w:r>
          </w:p>
        </w:tc>
        <w:tc>
          <w:tcPr>
            <w:tcW w:w="7229" w:type="dxa"/>
          </w:tcPr>
          <w:p w14:paraId="14C4D800" w14:textId="77777777" w:rsidR="008C5699" w:rsidRPr="006021D2" w:rsidRDefault="0063011F" w:rsidP="00D37F66">
            <w:pPr>
              <w:rPr>
                <w:rFonts w:ascii="Times New Roman" w:hAnsi="Times New Roman" w:cs="Times New Roman"/>
              </w:rPr>
            </w:pPr>
            <w:r>
              <w:rPr>
                <w:rFonts w:ascii="Times New Roman" w:hAnsi="Times New Roman" w:cs="Times New Roman"/>
              </w:rPr>
              <w:t>Tehniskā un f</w:t>
            </w:r>
            <w:r w:rsidR="00075A9F">
              <w:rPr>
                <w:rFonts w:ascii="Times New Roman" w:hAnsi="Times New Roman" w:cs="Times New Roman"/>
              </w:rPr>
              <w:t>inanšu piedāvājuma forma</w:t>
            </w:r>
          </w:p>
        </w:tc>
      </w:tr>
      <w:tr w:rsidR="003B4F9F" w:rsidRPr="006021D2" w14:paraId="14C4D807" w14:textId="77777777" w:rsidTr="00BD51C5">
        <w:tc>
          <w:tcPr>
            <w:tcW w:w="1838" w:type="dxa"/>
          </w:tcPr>
          <w:p w14:paraId="14C4D805" w14:textId="4FE04173" w:rsidR="003B4F9F" w:rsidRPr="006021D2" w:rsidRDefault="00312A51" w:rsidP="00D37F66">
            <w:pPr>
              <w:rPr>
                <w:rFonts w:ascii="Times New Roman" w:hAnsi="Times New Roman" w:cs="Times New Roman"/>
                <w:b/>
              </w:rPr>
            </w:pPr>
            <w:r>
              <w:rPr>
                <w:rFonts w:ascii="Times New Roman" w:hAnsi="Times New Roman" w:cs="Times New Roman"/>
                <w:b/>
              </w:rPr>
              <w:t>6</w:t>
            </w:r>
            <w:r w:rsidR="003B4F9F" w:rsidRPr="006021D2">
              <w:rPr>
                <w:rFonts w:ascii="Times New Roman" w:hAnsi="Times New Roman" w:cs="Times New Roman"/>
                <w:b/>
              </w:rPr>
              <w:t>.pielikums</w:t>
            </w:r>
          </w:p>
        </w:tc>
        <w:tc>
          <w:tcPr>
            <w:tcW w:w="7229" w:type="dxa"/>
          </w:tcPr>
          <w:p w14:paraId="14C4D806" w14:textId="77777777" w:rsidR="003B4F9F" w:rsidRPr="006021D2" w:rsidRDefault="0063011F" w:rsidP="00D37F66">
            <w:pPr>
              <w:rPr>
                <w:rFonts w:ascii="Times New Roman" w:hAnsi="Times New Roman" w:cs="Times New Roman"/>
              </w:rPr>
            </w:pPr>
            <w:r w:rsidRPr="006021D2">
              <w:rPr>
                <w:rFonts w:ascii="Times New Roman" w:hAnsi="Times New Roman" w:cs="Times New Roman"/>
              </w:rPr>
              <w:t>Prasības piedāvājuma noformēšanai</w:t>
            </w:r>
          </w:p>
        </w:tc>
      </w:tr>
      <w:tr w:rsidR="00215295" w:rsidRPr="006021D2" w14:paraId="14C4D80D" w14:textId="77777777" w:rsidTr="00BD51C5">
        <w:tc>
          <w:tcPr>
            <w:tcW w:w="1838" w:type="dxa"/>
          </w:tcPr>
          <w:p w14:paraId="14C4D80B" w14:textId="355C653F" w:rsidR="00215295" w:rsidRPr="006021D2" w:rsidRDefault="00312A51" w:rsidP="00215295">
            <w:pPr>
              <w:rPr>
                <w:rFonts w:ascii="Times New Roman" w:hAnsi="Times New Roman" w:cs="Times New Roman"/>
                <w:b/>
              </w:rPr>
            </w:pPr>
            <w:r>
              <w:rPr>
                <w:rFonts w:ascii="Times New Roman" w:hAnsi="Times New Roman" w:cs="Times New Roman"/>
                <w:b/>
              </w:rPr>
              <w:t>7</w:t>
            </w:r>
            <w:r w:rsidR="00215295" w:rsidRPr="006021D2">
              <w:rPr>
                <w:rFonts w:ascii="Times New Roman" w:hAnsi="Times New Roman" w:cs="Times New Roman"/>
                <w:b/>
              </w:rPr>
              <w:t>.pielikums</w:t>
            </w:r>
          </w:p>
        </w:tc>
        <w:tc>
          <w:tcPr>
            <w:tcW w:w="7229" w:type="dxa"/>
          </w:tcPr>
          <w:p w14:paraId="14C4D80C" w14:textId="77777777" w:rsidR="00215295" w:rsidRPr="006021D2" w:rsidRDefault="00415609" w:rsidP="00215295">
            <w:pPr>
              <w:rPr>
                <w:rFonts w:ascii="Times New Roman" w:hAnsi="Times New Roman" w:cs="Times New Roman"/>
              </w:rPr>
            </w:pPr>
            <w:r w:rsidRPr="006021D2">
              <w:rPr>
                <w:rFonts w:ascii="Times New Roman" w:hAnsi="Times New Roman" w:cs="Times New Roman"/>
              </w:rPr>
              <w:t>Vērtēšanas nosacījumi</w:t>
            </w:r>
          </w:p>
        </w:tc>
      </w:tr>
      <w:tr w:rsidR="00602DC3" w:rsidRPr="006021D2" w14:paraId="42956B13" w14:textId="77777777" w:rsidTr="002807C8">
        <w:tc>
          <w:tcPr>
            <w:tcW w:w="1838" w:type="dxa"/>
          </w:tcPr>
          <w:p w14:paraId="35828D94" w14:textId="77777777" w:rsidR="00602DC3" w:rsidRPr="006021D2" w:rsidRDefault="00602DC3" w:rsidP="002807C8">
            <w:pPr>
              <w:rPr>
                <w:rFonts w:ascii="Times New Roman" w:hAnsi="Times New Roman" w:cs="Times New Roman"/>
                <w:b/>
              </w:rPr>
            </w:pPr>
            <w:r>
              <w:rPr>
                <w:rFonts w:ascii="Times New Roman" w:hAnsi="Times New Roman" w:cs="Times New Roman"/>
                <w:b/>
              </w:rPr>
              <w:t>8</w:t>
            </w:r>
            <w:r w:rsidRPr="006021D2">
              <w:rPr>
                <w:rFonts w:ascii="Times New Roman" w:hAnsi="Times New Roman" w:cs="Times New Roman"/>
                <w:b/>
              </w:rPr>
              <w:t>.pielikums</w:t>
            </w:r>
          </w:p>
        </w:tc>
        <w:tc>
          <w:tcPr>
            <w:tcW w:w="7229" w:type="dxa"/>
          </w:tcPr>
          <w:p w14:paraId="6C7E4120" w14:textId="5E9BFD33" w:rsidR="00602DC3" w:rsidRPr="006021D2" w:rsidRDefault="00602DC3" w:rsidP="002807C8">
            <w:pPr>
              <w:rPr>
                <w:rFonts w:ascii="Times New Roman" w:hAnsi="Times New Roman" w:cs="Times New Roman"/>
              </w:rPr>
            </w:pPr>
            <w:r>
              <w:rPr>
                <w:rFonts w:ascii="Times New Roman" w:hAnsi="Times New Roman" w:cs="Times New Roman"/>
              </w:rPr>
              <w:t>Piedāvājuma nodrošinājuma noteikumi</w:t>
            </w:r>
          </w:p>
        </w:tc>
      </w:tr>
      <w:tr w:rsidR="00215295" w:rsidRPr="006021D2" w14:paraId="14C4D813" w14:textId="77777777" w:rsidTr="00BD51C5">
        <w:tc>
          <w:tcPr>
            <w:tcW w:w="1838" w:type="dxa"/>
          </w:tcPr>
          <w:p w14:paraId="14C4D811" w14:textId="06589AAA" w:rsidR="00215295" w:rsidRPr="006021D2" w:rsidRDefault="000A535C" w:rsidP="00215295">
            <w:pPr>
              <w:rPr>
                <w:rFonts w:ascii="Times New Roman" w:hAnsi="Times New Roman" w:cs="Times New Roman"/>
                <w:b/>
              </w:rPr>
            </w:pPr>
            <w:r>
              <w:rPr>
                <w:rFonts w:ascii="Times New Roman" w:hAnsi="Times New Roman" w:cs="Times New Roman"/>
                <w:b/>
              </w:rPr>
              <w:t>9</w:t>
            </w:r>
            <w:r w:rsidR="00215295" w:rsidRPr="006021D2">
              <w:rPr>
                <w:rFonts w:ascii="Times New Roman" w:hAnsi="Times New Roman" w:cs="Times New Roman"/>
                <w:b/>
              </w:rPr>
              <w:t>.pielikums</w:t>
            </w:r>
          </w:p>
        </w:tc>
        <w:tc>
          <w:tcPr>
            <w:tcW w:w="7229" w:type="dxa"/>
          </w:tcPr>
          <w:p w14:paraId="14C4D812" w14:textId="77777777" w:rsidR="00091FBF" w:rsidRPr="006021D2" w:rsidRDefault="00415609" w:rsidP="00215295">
            <w:pPr>
              <w:rPr>
                <w:rFonts w:ascii="Times New Roman" w:hAnsi="Times New Roman" w:cs="Times New Roman"/>
              </w:rPr>
            </w:pPr>
            <w:r w:rsidRPr="006021D2">
              <w:rPr>
                <w:rFonts w:ascii="Times New Roman" w:hAnsi="Times New Roman" w:cs="Times New Roman"/>
              </w:rPr>
              <w:t>Līguma projekts</w:t>
            </w:r>
          </w:p>
        </w:tc>
      </w:tr>
    </w:tbl>
    <w:p w14:paraId="14C4D815" w14:textId="75E98C73" w:rsidR="00AB5498" w:rsidRPr="00110741" w:rsidRDefault="00FC381C" w:rsidP="007F4E61">
      <w:pPr>
        <w:spacing w:after="0" w:line="240" w:lineRule="auto"/>
        <w:contextualSpacing/>
        <w:jc w:val="right"/>
        <w:rPr>
          <w:rFonts w:ascii="Times New Roman" w:hAnsi="Times New Roman" w:cs="Times New Roman"/>
        </w:rPr>
      </w:pPr>
      <w:r w:rsidRPr="006021D2">
        <w:rPr>
          <w:rFonts w:ascii="Times New Roman" w:hAnsi="Times New Roman" w:cs="Times New Roman"/>
        </w:rPr>
        <w:br w:type="page"/>
      </w:r>
      <w:bookmarkStart w:id="6" w:name="_Hlk98963552"/>
      <w:r w:rsidR="00AB5498" w:rsidRPr="006021D2">
        <w:rPr>
          <w:rFonts w:ascii="Times New Roman" w:hAnsi="Times New Roman" w:cs="Times New Roman"/>
        </w:rPr>
        <w:lastRenderedPageBreak/>
        <w:t>Iepirkuma L</w:t>
      </w:r>
      <w:r w:rsidR="00E54D9D">
        <w:rPr>
          <w:rFonts w:ascii="Times New Roman" w:hAnsi="Times New Roman" w:cs="Times New Roman"/>
        </w:rPr>
        <w:t>SEZ</w:t>
      </w:r>
      <w:r w:rsidR="00AB5498" w:rsidRPr="006021D2">
        <w:rPr>
          <w:rFonts w:ascii="Times New Roman" w:hAnsi="Times New Roman" w:cs="Times New Roman"/>
        </w:rPr>
        <w:t xml:space="preserve"> </w:t>
      </w:r>
      <w:r w:rsidR="00C73C3F" w:rsidRPr="006021D2">
        <w:rPr>
          <w:rFonts w:ascii="Times New Roman" w:hAnsi="Times New Roman" w:cs="Times New Roman"/>
        </w:rPr>
        <w:t>20</w:t>
      </w:r>
      <w:r w:rsidR="00553514" w:rsidRPr="006021D2">
        <w:rPr>
          <w:rFonts w:ascii="Times New Roman" w:hAnsi="Times New Roman" w:cs="Times New Roman"/>
        </w:rPr>
        <w:t>2</w:t>
      </w:r>
      <w:r w:rsidR="00E31699">
        <w:rPr>
          <w:rFonts w:ascii="Times New Roman" w:hAnsi="Times New Roman" w:cs="Times New Roman"/>
        </w:rPr>
        <w:t>4</w:t>
      </w:r>
      <w:r w:rsidR="00C73C3F" w:rsidRPr="006021D2">
        <w:rPr>
          <w:rFonts w:ascii="Times New Roman" w:hAnsi="Times New Roman" w:cs="Times New Roman"/>
        </w:rPr>
        <w:t>/</w:t>
      </w:r>
      <w:r w:rsidR="00E31699">
        <w:rPr>
          <w:rFonts w:ascii="Times New Roman" w:hAnsi="Times New Roman" w:cs="Times New Roman"/>
        </w:rPr>
        <w:t>16</w:t>
      </w:r>
    </w:p>
    <w:p w14:paraId="14C4D816" w14:textId="77777777" w:rsidR="00AB5498" w:rsidRPr="00110741" w:rsidRDefault="00AB5498" w:rsidP="007F4E61">
      <w:pPr>
        <w:pStyle w:val="Bezatstarpm"/>
        <w:contextualSpacing/>
        <w:jc w:val="right"/>
        <w:rPr>
          <w:b/>
          <w:sz w:val="22"/>
          <w:szCs w:val="22"/>
        </w:rPr>
      </w:pPr>
      <w:r w:rsidRPr="00110741">
        <w:rPr>
          <w:sz w:val="22"/>
          <w:szCs w:val="22"/>
        </w:rPr>
        <w:t xml:space="preserve">nolikuma </w:t>
      </w:r>
      <w:r w:rsidRPr="00110741">
        <w:rPr>
          <w:b/>
          <w:sz w:val="22"/>
          <w:szCs w:val="22"/>
        </w:rPr>
        <w:t>1.pielikums</w:t>
      </w:r>
    </w:p>
    <w:p w14:paraId="14C4D817" w14:textId="77777777" w:rsidR="00AB5498" w:rsidRPr="00110741" w:rsidRDefault="00AB5498" w:rsidP="00AB5498">
      <w:pPr>
        <w:pStyle w:val="Bezatstarpm"/>
        <w:rPr>
          <w:b/>
          <w:sz w:val="22"/>
          <w:szCs w:val="22"/>
          <w:u w:val="single"/>
        </w:rPr>
      </w:pPr>
    </w:p>
    <w:p w14:paraId="14C4D818" w14:textId="77777777" w:rsidR="005F3A49" w:rsidRPr="00110741" w:rsidRDefault="005F3A49" w:rsidP="00110741">
      <w:pPr>
        <w:pStyle w:val="Bezatstarpm"/>
        <w:jc w:val="center"/>
        <w:rPr>
          <w:b/>
          <w:sz w:val="22"/>
          <w:szCs w:val="22"/>
          <w:u w:val="single"/>
        </w:rPr>
      </w:pPr>
      <w:r w:rsidRPr="00110741">
        <w:rPr>
          <w:b/>
          <w:sz w:val="22"/>
          <w:szCs w:val="22"/>
          <w:u w:val="single"/>
        </w:rPr>
        <w:t>TEHNISKĀ SPECIFIKĀCIJA</w:t>
      </w:r>
    </w:p>
    <w:p w14:paraId="14C4D819" w14:textId="77777777" w:rsidR="005F3A49" w:rsidRPr="00110741" w:rsidRDefault="005F3A49" w:rsidP="00AB5498">
      <w:pPr>
        <w:pStyle w:val="Bezatstarpm"/>
        <w:rPr>
          <w:b/>
          <w:sz w:val="22"/>
          <w:szCs w:val="22"/>
          <w:u w:val="single"/>
        </w:rPr>
      </w:pPr>
    </w:p>
    <w:p w14:paraId="599BA40A" w14:textId="77777777" w:rsidR="00AB63AD" w:rsidRPr="007846CA" w:rsidRDefault="00AB63AD" w:rsidP="00ED14C9">
      <w:pPr>
        <w:jc w:val="both"/>
        <w:rPr>
          <w:rFonts w:ascii="Times New Roman" w:hAnsi="Times New Roman" w:cs="Times New Roman"/>
          <w:b/>
        </w:rPr>
      </w:pPr>
      <w:r w:rsidRPr="007846CA">
        <w:rPr>
          <w:rFonts w:ascii="Times New Roman" w:hAnsi="Times New Roman" w:cs="Times New Roman"/>
          <w:b/>
        </w:rPr>
        <w:t>1.</w:t>
      </w:r>
      <w:r w:rsidRPr="007846CA">
        <w:rPr>
          <w:rFonts w:ascii="Times New Roman" w:hAnsi="Times New Roman" w:cs="Times New Roman"/>
          <w:b/>
        </w:rPr>
        <w:tab/>
        <w:t>Darba  mērķis.</w:t>
      </w:r>
    </w:p>
    <w:p w14:paraId="42F10154" w14:textId="450DFF8C" w:rsidR="00AB63AD" w:rsidRPr="00AB63AD" w:rsidRDefault="00AB63AD" w:rsidP="00ED14C9">
      <w:pPr>
        <w:jc w:val="both"/>
        <w:rPr>
          <w:rFonts w:ascii="Times New Roman" w:hAnsi="Times New Roman" w:cs="Times New Roman"/>
        </w:rPr>
      </w:pPr>
      <w:r w:rsidRPr="00AB63AD">
        <w:rPr>
          <w:rFonts w:ascii="Times New Roman" w:hAnsi="Times New Roman" w:cs="Times New Roman"/>
        </w:rPr>
        <w:t>Remonta padziļināšanas darbi (sanesumu likvidācija) projektēto dziļumu uzturēšanai Liepājas ostas kuģu kanālos un akvatorijā ar pašizvedošo zemessūcēju.</w:t>
      </w:r>
    </w:p>
    <w:p w14:paraId="757BF2E7" w14:textId="77777777" w:rsidR="00AB63AD" w:rsidRPr="007846CA" w:rsidRDefault="00AB63AD" w:rsidP="00ED14C9">
      <w:pPr>
        <w:jc w:val="both"/>
        <w:rPr>
          <w:rFonts w:ascii="Times New Roman" w:hAnsi="Times New Roman" w:cs="Times New Roman"/>
          <w:b/>
        </w:rPr>
      </w:pPr>
      <w:r w:rsidRPr="007846CA">
        <w:rPr>
          <w:rFonts w:ascii="Times New Roman" w:hAnsi="Times New Roman" w:cs="Times New Roman"/>
          <w:b/>
        </w:rPr>
        <w:t>2.</w:t>
      </w:r>
      <w:r w:rsidRPr="007846CA">
        <w:rPr>
          <w:rFonts w:ascii="Times New Roman" w:hAnsi="Times New Roman" w:cs="Times New Roman"/>
          <w:b/>
        </w:rPr>
        <w:tab/>
        <w:t>Darbu  apjoms  un  saturs.</w:t>
      </w:r>
    </w:p>
    <w:p w14:paraId="2F226CB3" w14:textId="22934A6B" w:rsidR="00AB63AD" w:rsidRPr="00AB63AD" w:rsidRDefault="00AB63AD" w:rsidP="00ED14C9">
      <w:pPr>
        <w:jc w:val="both"/>
        <w:rPr>
          <w:rFonts w:ascii="Times New Roman" w:hAnsi="Times New Roman" w:cs="Times New Roman"/>
        </w:rPr>
      </w:pPr>
      <w:r w:rsidRPr="00AB63AD">
        <w:rPr>
          <w:rFonts w:ascii="Times New Roman" w:hAnsi="Times New Roman" w:cs="Times New Roman"/>
        </w:rPr>
        <w:t>2.1.</w:t>
      </w:r>
      <w:r w:rsidRPr="00AB63AD">
        <w:rPr>
          <w:rFonts w:ascii="Times New Roman" w:hAnsi="Times New Roman" w:cs="Times New Roman"/>
        </w:rPr>
        <w:tab/>
        <w:t xml:space="preserve">Iespējamais  darbu  apjoms  no  </w:t>
      </w:r>
      <w:r w:rsidR="002239D2">
        <w:rPr>
          <w:rFonts w:ascii="Times New Roman" w:hAnsi="Times New Roman" w:cs="Times New Roman"/>
        </w:rPr>
        <w:t>20</w:t>
      </w:r>
      <w:r w:rsidRPr="00AB63AD">
        <w:rPr>
          <w:rFonts w:ascii="Times New Roman" w:hAnsi="Times New Roman" w:cs="Times New Roman"/>
        </w:rPr>
        <w:t xml:space="preserve"> 000 m3  līdz  350 000m3  vienā  izsaukuma reizē  vai  līdz 450 000 m3 gadā.</w:t>
      </w:r>
    </w:p>
    <w:p w14:paraId="56B0CE57" w14:textId="367D5C8A" w:rsidR="00AB63AD" w:rsidRPr="00AB63AD" w:rsidRDefault="00AB63AD" w:rsidP="00ED14C9">
      <w:pPr>
        <w:jc w:val="both"/>
        <w:rPr>
          <w:rFonts w:ascii="Times New Roman" w:hAnsi="Times New Roman" w:cs="Times New Roman"/>
        </w:rPr>
      </w:pPr>
      <w:r w:rsidRPr="00AB63AD">
        <w:rPr>
          <w:rFonts w:ascii="Times New Roman" w:hAnsi="Times New Roman" w:cs="Times New Roman"/>
        </w:rPr>
        <w:t>2.2.</w:t>
      </w:r>
      <w:r w:rsidRPr="00AB63AD">
        <w:rPr>
          <w:rFonts w:ascii="Times New Roman" w:hAnsi="Times New Roman" w:cs="Times New Roman"/>
        </w:rPr>
        <w:tab/>
        <w:t xml:space="preserve">Projektētie dziļumi remonta padziļināšanas objektos no  </w:t>
      </w:r>
      <w:r w:rsidR="000257D9">
        <w:rPr>
          <w:rFonts w:ascii="Times New Roman" w:hAnsi="Times New Roman" w:cs="Times New Roman"/>
        </w:rPr>
        <w:t>5</w:t>
      </w:r>
      <w:r w:rsidR="003B191A">
        <w:rPr>
          <w:rFonts w:ascii="Times New Roman" w:hAnsi="Times New Roman" w:cs="Times New Roman"/>
        </w:rPr>
        <w:t>,</w:t>
      </w:r>
      <w:r w:rsidR="000257D9">
        <w:rPr>
          <w:rFonts w:ascii="Times New Roman" w:hAnsi="Times New Roman" w:cs="Times New Roman"/>
        </w:rPr>
        <w:t>8</w:t>
      </w:r>
      <w:r w:rsidRPr="00AB63AD">
        <w:rPr>
          <w:rFonts w:ascii="Times New Roman" w:hAnsi="Times New Roman" w:cs="Times New Roman"/>
        </w:rPr>
        <w:t xml:space="preserve"> m  līdz  14,</w:t>
      </w:r>
      <w:r w:rsidR="000257D9">
        <w:rPr>
          <w:rFonts w:ascii="Times New Roman" w:hAnsi="Times New Roman" w:cs="Times New Roman"/>
        </w:rPr>
        <w:t>5</w:t>
      </w:r>
      <w:r w:rsidR="000257D9" w:rsidRPr="00AB63AD">
        <w:rPr>
          <w:rFonts w:ascii="Times New Roman" w:hAnsi="Times New Roman" w:cs="Times New Roman"/>
        </w:rPr>
        <w:t xml:space="preserve"> </w:t>
      </w:r>
      <w:r w:rsidRPr="00AB63AD">
        <w:rPr>
          <w:rFonts w:ascii="Times New Roman" w:hAnsi="Times New Roman" w:cs="Times New Roman"/>
        </w:rPr>
        <w:t>m</w:t>
      </w:r>
      <w:r w:rsidR="00C57564">
        <w:rPr>
          <w:rFonts w:ascii="Times New Roman" w:hAnsi="Times New Roman" w:cs="Times New Roman"/>
        </w:rPr>
        <w:t xml:space="preserve"> (LAS)</w:t>
      </w:r>
      <w:r w:rsidRPr="00AB63AD">
        <w:rPr>
          <w:rFonts w:ascii="Times New Roman" w:hAnsi="Times New Roman" w:cs="Times New Roman"/>
        </w:rPr>
        <w:t>.</w:t>
      </w:r>
    </w:p>
    <w:p w14:paraId="57E8CC1A" w14:textId="77777777" w:rsidR="00AB63AD" w:rsidRPr="00AB63AD" w:rsidRDefault="00AB63AD" w:rsidP="00ED14C9">
      <w:pPr>
        <w:jc w:val="both"/>
        <w:rPr>
          <w:rFonts w:ascii="Times New Roman" w:hAnsi="Times New Roman" w:cs="Times New Roman"/>
        </w:rPr>
      </w:pPr>
      <w:r w:rsidRPr="00AB63AD">
        <w:rPr>
          <w:rFonts w:ascii="Times New Roman" w:hAnsi="Times New Roman" w:cs="Times New Roman"/>
        </w:rPr>
        <w:t>2.3.</w:t>
      </w:r>
      <w:r w:rsidRPr="00AB63AD">
        <w:rPr>
          <w:rFonts w:ascii="Times New Roman" w:hAnsi="Times New Roman" w:cs="Times New Roman"/>
        </w:rPr>
        <w:tab/>
        <w:t>Attālums  no priekšostas līdz  zemūdens  grunts  izgāztuvei  apmēram  9 km. Grunts jūras  izgāztuves  koordinātes:</w:t>
      </w:r>
    </w:p>
    <w:p w14:paraId="18EADBE3" w14:textId="28C2F391"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  </w:t>
      </w:r>
      <w:r w:rsidR="00BB627B">
        <w:rPr>
          <w:rFonts w:ascii="Times New Roman" w:hAnsi="Times New Roman" w:cs="Times New Roman"/>
        </w:rPr>
        <w:t xml:space="preserve">                          </w:t>
      </w:r>
      <w:r w:rsidRPr="00AB63AD">
        <w:rPr>
          <w:rFonts w:ascii="Times New Roman" w:hAnsi="Times New Roman" w:cs="Times New Roman"/>
        </w:rPr>
        <w:t xml:space="preserve"> 56</w:t>
      </w:r>
      <w:r w:rsidR="006B3CC8">
        <w:rPr>
          <w:rFonts w:ascii="Times New Roman" w:hAnsi="Times New Roman" w:cs="Times New Roman"/>
          <w:vertAlign w:val="superscript"/>
        </w:rPr>
        <w:t>o</w:t>
      </w:r>
      <w:r w:rsidRPr="00AB63AD">
        <w:rPr>
          <w:rFonts w:ascii="Times New Roman" w:hAnsi="Times New Roman" w:cs="Times New Roman"/>
        </w:rPr>
        <w:t xml:space="preserve"> 3</w:t>
      </w:r>
      <w:r w:rsidR="006B3CC8">
        <w:rPr>
          <w:rFonts w:ascii="Times New Roman" w:hAnsi="Times New Roman" w:cs="Times New Roman"/>
        </w:rPr>
        <w:t>5</w:t>
      </w:r>
      <w:r w:rsidRPr="00AB63AD">
        <w:rPr>
          <w:rFonts w:ascii="Times New Roman" w:hAnsi="Times New Roman" w:cs="Times New Roman"/>
        </w:rPr>
        <w:t>,</w:t>
      </w:r>
      <w:r w:rsidR="006B3CC8">
        <w:rPr>
          <w:rFonts w:ascii="Times New Roman" w:hAnsi="Times New Roman" w:cs="Times New Roman"/>
        </w:rPr>
        <w:t>02</w:t>
      </w:r>
      <w:r w:rsidRPr="00AB63AD">
        <w:rPr>
          <w:rFonts w:ascii="Times New Roman" w:hAnsi="Times New Roman" w:cs="Times New Roman"/>
        </w:rPr>
        <w:t xml:space="preserve">’  N              </w:t>
      </w:r>
      <w:r w:rsidR="00CD4E1F">
        <w:rPr>
          <w:rFonts w:ascii="Times New Roman" w:hAnsi="Times New Roman" w:cs="Times New Roman"/>
        </w:rPr>
        <w:t>20</w:t>
      </w:r>
      <w:r w:rsidR="00CD4E1F">
        <w:rPr>
          <w:rFonts w:ascii="Times New Roman" w:hAnsi="Times New Roman" w:cs="Times New Roman"/>
          <w:vertAlign w:val="superscript"/>
        </w:rPr>
        <w:t xml:space="preserve">o </w:t>
      </w:r>
      <w:r w:rsidR="00CD4E1F">
        <w:rPr>
          <w:rFonts w:ascii="Times New Roman" w:hAnsi="Times New Roman" w:cs="Times New Roman"/>
        </w:rPr>
        <w:t>50</w:t>
      </w:r>
      <w:r w:rsidRPr="00AB63AD">
        <w:rPr>
          <w:rFonts w:ascii="Times New Roman" w:hAnsi="Times New Roman" w:cs="Times New Roman"/>
        </w:rPr>
        <w:t>,</w:t>
      </w:r>
      <w:r w:rsidR="00CD4E1F">
        <w:rPr>
          <w:rFonts w:ascii="Times New Roman" w:hAnsi="Times New Roman" w:cs="Times New Roman"/>
        </w:rPr>
        <w:t>86</w:t>
      </w:r>
      <w:r w:rsidRPr="00AB63AD">
        <w:rPr>
          <w:rFonts w:ascii="Times New Roman" w:hAnsi="Times New Roman" w:cs="Times New Roman"/>
        </w:rPr>
        <w:t>’  E</w:t>
      </w:r>
    </w:p>
    <w:p w14:paraId="05025029" w14:textId="2422E9C3"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  </w:t>
      </w:r>
      <w:r w:rsidR="00BB627B">
        <w:rPr>
          <w:rFonts w:ascii="Times New Roman" w:hAnsi="Times New Roman" w:cs="Times New Roman"/>
        </w:rPr>
        <w:t xml:space="preserve">                          </w:t>
      </w:r>
      <w:r w:rsidRPr="00AB63AD">
        <w:rPr>
          <w:rFonts w:ascii="Times New Roman" w:hAnsi="Times New Roman" w:cs="Times New Roman"/>
        </w:rPr>
        <w:t xml:space="preserve"> 56</w:t>
      </w:r>
      <w:r w:rsidR="006B3CC8">
        <w:rPr>
          <w:rFonts w:ascii="Times New Roman" w:hAnsi="Times New Roman" w:cs="Times New Roman"/>
          <w:vertAlign w:val="superscript"/>
        </w:rPr>
        <w:t>o</w:t>
      </w:r>
      <w:r w:rsidRPr="00AB63AD">
        <w:rPr>
          <w:rFonts w:ascii="Times New Roman" w:hAnsi="Times New Roman" w:cs="Times New Roman"/>
        </w:rPr>
        <w:t xml:space="preserve"> 3</w:t>
      </w:r>
      <w:r w:rsidR="006B3CC8">
        <w:rPr>
          <w:rFonts w:ascii="Times New Roman" w:hAnsi="Times New Roman" w:cs="Times New Roman"/>
        </w:rPr>
        <w:t>4</w:t>
      </w:r>
      <w:r w:rsidRPr="00AB63AD">
        <w:rPr>
          <w:rFonts w:ascii="Times New Roman" w:hAnsi="Times New Roman" w:cs="Times New Roman"/>
        </w:rPr>
        <w:t>,</w:t>
      </w:r>
      <w:r w:rsidR="006B3CC8">
        <w:rPr>
          <w:rFonts w:ascii="Times New Roman" w:hAnsi="Times New Roman" w:cs="Times New Roman"/>
        </w:rPr>
        <w:t>7</w:t>
      </w:r>
      <w:r w:rsidR="001F7007">
        <w:rPr>
          <w:rFonts w:ascii="Times New Roman" w:hAnsi="Times New Roman" w:cs="Times New Roman"/>
        </w:rPr>
        <w:t>8</w:t>
      </w:r>
      <w:r w:rsidRPr="00AB63AD">
        <w:rPr>
          <w:rFonts w:ascii="Times New Roman" w:hAnsi="Times New Roman" w:cs="Times New Roman"/>
        </w:rPr>
        <w:t>’  N              20</w:t>
      </w:r>
      <w:r w:rsidR="00CD4E1F">
        <w:rPr>
          <w:rFonts w:ascii="Times New Roman" w:hAnsi="Times New Roman" w:cs="Times New Roman"/>
          <w:vertAlign w:val="superscript"/>
        </w:rPr>
        <w:t>o</w:t>
      </w:r>
      <w:r w:rsidRPr="00AB63AD">
        <w:rPr>
          <w:rFonts w:ascii="Times New Roman" w:hAnsi="Times New Roman" w:cs="Times New Roman"/>
        </w:rPr>
        <w:t xml:space="preserve"> 5</w:t>
      </w:r>
      <w:r w:rsidR="00CD4E1F">
        <w:rPr>
          <w:rFonts w:ascii="Times New Roman" w:hAnsi="Times New Roman" w:cs="Times New Roman"/>
        </w:rPr>
        <w:t>1</w:t>
      </w:r>
      <w:r w:rsidRPr="00AB63AD">
        <w:rPr>
          <w:rFonts w:ascii="Times New Roman" w:hAnsi="Times New Roman" w:cs="Times New Roman"/>
        </w:rPr>
        <w:t>,</w:t>
      </w:r>
      <w:r w:rsidR="00CD4E1F">
        <w:rPr>
          <w:rFonts w:ascii="Times New Roman" w:hAnsi="Times New Roman" w:cs="Times New Roman"/>
        </w:rPr>
        <w:t>7</w:t>
      </w:r>
      <w:r w:rsidR="001F7007">
        <w:rPr>
          <w:rFonts w:ascii="Times New Roman" w:hAnsi="Times New Roman" w:cs="Times New Roman"/>
        </w:rPr>
        <w:t>3</w:t>
      </w:r>
      <w:r w:rsidRPr="00AB63AD">
        <w:rPr>
          <w:rFonts w:ascii="Times New Roman" w:hAnsi="Times New Roman" w:cs="Times New Roman"/>
        </w:rPr>
        <w:t>’ E</w:t>
      </w:r>
    </w:p>
    <w:p w14:paraId="44C9ED51" w14:textId="2EF7A008"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  </w:t>
      </w:r>
      <w:r w:rsidR="00BB627B">
        <w:rPr>
          <w:rFonts w:ascii="Times New Roman" w:hAnsi="Times New Roman" w:cs="Times New Roman"/>
        </w:rPr>
        <w:t xml:space="preserve">                          </w:t>
      </w:r>
      <w:r w:rsidRPr="00AB63AD">
        <w:rPr>
          <w:rFonts w:ascii="Times New Roman" w:hAnsi="Times New Roman" w:cs="Times New Roman"/>
        </w:rPr>
        <w:t xml:space="preserve"> </w:t>
      </w:r>
      <w:r w:rsidR="006B3CC8">
        <w:rPr>
          <w:rFonts w:ascii="Times New Roman" w:hAnsi="Times New Roman" w:cs="Times New Roman"/>
        </w:rPr>
        <w:t>56</w:t>
      </w:r>
      <w:r w:rsidR="006B3CC8">
        <w:rPr>
          <w:rFonts w:ascii="Times New Roman" w:hAnsi="Times New Roman" w:cs="Times New Roman"/>
          <w:vertAlign w:val="superscript"/>
        </w:rPr>
        <w:t>o</w:t>
      </w:r>
      <w:r w:rsidR="006B3CC8">
        <w:rPr>
          <w:rFonts w:ascii="Times New Roman" w:hAnsi="Times New Roman" w:cs="Times New Roman"/>
        </w:rPr>
        <w:t>3</w:t>
      </w:r>
      <w:r w:rsidR="00CD4E1F">
        <w:rPr>
          <w:rFonts w:ascii="Times New Roman" w:hAnsi="Times New Roman" w:cs="Times New Roman"/>
        </w:rPr>
        <w:t>3</w:t>
      </w:r>
      <w:r w:rsidRPr="00AB63AD">
        <w:rPr>
          <w:rFonts w:ascii="Times New Roman" w:hAnsi="Times New Roman" w:cs="Times New Roman"/>
        </w:rPr>
        <w:t>,</w:t>
      </w:r>
      <w:r w:rsidR="00CD4E1F">
        <w:rPr>
          <w:rFonts w:ascii="Times New Roman" w:hAnsi="Times New Roman" w:cs="Times New Roman"/>
        </w:rPr>
        <w:t>00</w:t>
      </w:r>
      <w:r w:rsidRPr="00AB63AD">
        <w:rPr>
          <w:rFonts w:ascii="Times New Roman" w:hAnsi="Times New Roman" w:cs="Times New Roman"/>
        </w:rPr>
        <w:t>’  N              20</w:t>
      </w:r>
      <w:r w:rsidR="00CD4E1F">
        <w:rPr>
          <w:rFonts w:ascii="Times New Roman" w:hAnsi="Times New Roman" w:cs="Times New Roman"/>
          <w:vertAlign w:val="superscript"/>
        </w:rPr>
        <w:t>o</w:t>
      </w:r>
      <w:r w:rsidRPr="00AB63AD">
        <w:rPr>
          <w:rFonts w:ascii="Times New Roman" w:hAnsi="Times New Roman" w:cs="Times New Roman"/>
        </w:rPr>
        <w:t xml:space="preserve"> 50,</w:t>
      </w:r>
      <w:r w:rsidR="00CD4E1F">
        <w:rPr>
          <w:rFonts w:ascii="Times New Roman" w:hAnsi="Times New Roman" w:cs="Times New Roman"/>
        </w:rPr>
        <w:t>1</w:t>
      </w:r>
      <w:r w:rsidR="001F7007">
        <w:rPr>
          <w:rFonts w:ascii="Times New Roman" w:hAnsi="Times New Roman" w:cs="Times New Roman"/>
        </w:rPr>
        <w:t>5</w:t>
      </w:r>
      <w:r w:rsidRPr="00AB63AD">
        <w:rPr>
          <w:rFonts w:ascii="Times New Roman" w:hAnsi="Times New Roman" w:cs="Times New Roman"/>
        </w:rPr>
        <w:t>’ E</w:t>
      </w:r>
    </w:p>
    <w:p w14:paraId="11A20DA7" w14:textId="12655D6E"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  </w:t>
      </w:r>
      <w:r w:rsidR="00BB627B">
        <w:rPr>
          <w:rFonts w:ascii="Times New Roman" w:hAnsi="Times New Roman" w:cs="Times New Roman"/>
        </w:rPr>
        <w:t xml:space="preserve">                          </w:t>
      </w:r>
      <w:r w:rsidRPr="00AB63AD">
        <w:rPr>
          <w:rFonts w:ascii="Times New Roman" w:hAnsi="Times New Roman" w:cs="Times New Roman"/>
        </w:rPr>
        <w:t xml:space="preserve"> 56</w:t>
      </w:r>
      <w:r w:rsidR="006B3CC8">
        <w:rPr>
          <w:rFonts w:ascii="Times New Roman" w:hAnsi="Times New Roman" w:cs="Times New Roman"/>
          <w:vertAlign w:val="superscript"/>
        </w:rPr>
        <w:t>o</w:t>
      </w:r>
      <w:r w:rsidRPr="00AB63AD">
        <w:rPr>
          <w:rFonts w:ascii="Times New Roman" w:hAnsi="Times New Roman" w:cs="Times New Roman"/>
        </w:rPr>
        <w:t xml:space="preserve"> 33,2</w:t>
      </w:r>
      <w:r w:rsidR="001F7007">
        <w:rPr>
          <w:rFonts w:ascii="Times New Roman" w:hAnsi="Times New Roman" w:cs="Times New Roman"/>
        </w:rPr>
        <w:t>1</w:t>
      </w:r>
      <w:r w:rsidRPr="00AB63AD">
        <w:rPr>
          <w:rFonts w:ascii="Times New Roman" w:hAnsi="Times New Roman" w:cs="Times New Roman"/>
        </w:rPr>
        <w:t>’  N              20</w:t>
      </w:r>
      <w:r w:rsidR="00CD4E1F">
        <w:rPr>
          <w:rFonts w:ascii="Times New Roman" w:hAnsi="Times New Roman" w:cs="Times New Roman"/>
          <w:vertAlign w:val="superscript"/>
        </w:rPr>
        <w:t>o</w:t>
      </w:r>
      <w:r w:rsidRPr="00AB63AD">
        <w:rPr>
          <w:rFonts w:ascii="Times New Roman" w:hAnsi="Times New Roman" w:cs="Times New Roman"/>
        </w:rPr>
        <w:t xml:space="preserve"> 49,26’ E </w:t>
      </w:r>
    </w:p>
    <w:p w14:paraId="10F26F40" w14:textId="77777777"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2.4. </w:t>
      </w:r>
      <w:r w:rsidRPr="00AB63AD">
        <w:rPr>
          <w:rFonts w:ascii="Times New Roman" w:hAnsi="Times New Roman" w:cs="Times New Roman"/>
        </w:rPr>
        <w:tab/>
        <w:t>Grunts  sastāvs – sīkgraudaina  un  putekļaina,  blīva smilts, dūņas.</w:t>
      </w:r>
    </w:p>
    <w:p w14:paraId="3FA2AAD7" w14:textId="47B7F700" w:rsidR="00AB63AD" w:rsidRPr="00AB63AD" w:rsidRDefault="00AB63AD" w:rsidP="00ED14C9">
      <w:pPr>
        <w:jc w:val="both"/>
        <w:rPr>
          <w:rFonts w:ascii="Times New Roman" w:hAnsi="Times New Roman" w:cs="Times New Roman"/>
        </w:rPr>
      </w:pPr>
      <w:r w:rsidRPr="00AB63AD">
        <w:rPr>
          <w:rFonts w:ascii="Times New Roman" w:hAnsi="Times New Roman" w:cs="Times New Roman"/>
        </w:rPr>
        <w:t>2.5.</w:t>
      </w:r>
      <w:r w:rsidRPr="00AB63AD">
        <w:rPr>
          <w:rFonts w:ascii="Times New Roman" w:hAnsi="Times New Roman" w:cs="Times New Roman"/>
        </w:rPr>
        <w:tab/>
        <w:t xml:space="preserve">Pieļaujamais </w:t>
      </w:r>
      <w:r w:rsidR="00962A7C">
        <w:rPr>
          <w:rFonts w:ascii="Times New Roman" w:hAnsi="Times New Roman" w:cs="Times New Roman"/>
        </w:rPr>
        <w:t>vertikālais</w:t>
      </w:r>
      <w:r w:rsidR="00962A7C" w:rsidRPr="00AB63AD">
        <w:rPr>
          <w:rFonts w:ascii="Times New Roman" w:hAnsi="Times New Roman" w:cs="Times New Roman"/>
        </w:rPr>
        <w:t xml:space="preserve"> </w:t>
      </w:r>
      <w:r w:rsidRPr="00AB63AD">
        <w:rPr>
          <w:rFonts w:ascii="Times New Roman" w:hAnsi="Times New Roman" w:cs="Times New Roman"/>
        </w:rPr>
        <w:t>pārdziļinājums darbam ar zemessūcēju 0,30 m.</w:t>
      </w:r>
    </w:p>
    <w:p w14:paraId="0CDD18C8" w14:textId="77777777" w:rsidR="00AB63AD" w:rsidRPr="007846CA" w:rsidRDefault="00AB63AD" w:rsidP="00ED14C9">
      <w:pPr>
        <w:jc w:val="both"/>
        <w:rPr>
          <w:rFonts w:ascii="Times New Roman" w:hAnsi="Times New Roman" w:cs="Times New Roman"/>
          <w:b/>
        </w:rPr>
      </w:pPr>
      <w:r w:rsidRPr="007846CA">
        <w:rPr>
          <w:rFonts w:ascii="Times New Roman" w:hAnsi="Times New Roman" w:cs="Times New Roman"/>
          <w:b/>
        </w:rPr>
        <w:t>3.</w:t>
      </w:r>
      <w:r w:rsidRPr="007846CA">
        <w:rPr>
          <w:rFonts w:ascii="Times New Roman" w:hAnsi="Times New Roman" w:cs="Times New Roman"/>
          <w:b/>
        </w:rPr>
        <w:tab/>
        <w:t xml:space="preserve">Darbu  organizācija </w:t>
      </w:r>
    </w:p>
    <w:p w14:paraId="190C73B8" w14:textId="77777777" w:rsidR="00AB63AD" w:rsidRPr="00AB63AD" w:rsidRDefault="00AB63AD" w:rsidP="00ED14C9">
      <w:pPr>
        <w:jc w:val="both"/>
        <w:rPr>
          <w:rFonts w:ascii="Times New Roman" w:hAnsi="Times New Roman" w:cs="Times New Roman"/>
        </w:rPr>
      </w:pPr>
      <w:r w:rsidRPr="00AB63AD">
        <w:rPr>
          <w:rFonts w:ascii="Times New Roman" w:hAnsi="Times New Roman" w:cs="Times New Roman"/>
        </w:rPr>
        <w:t>3.1.</w:t>
      </w:r>
      <w:r w:rsidRPr="00AB63AD">
        <w:rPr>
          <w:rFonts w:ascii="Times New Roman" w:hAnsi="Times New Roman" w:cs="Times New Roman"/>
        </w:rPr>
        <w:tab/>
        <w:t>Darbi  jāveic  netraucējot  kuģu  kustību  ostā, saskaņojot  ar  Liepājas  ostas  kuģu  kustības  dienestu. Valdošie  vēji  darbu  veikšanas  rajonā  ir  rietumu  virzienu  vēji. Jūras  līmeņa  svārstības  gultnes  padziļināšanas  rajonā  ir  neperiodiska  rakstura, galvenokārt  atkarīgas  no  vēja  režīma.  Ledus vai  vižņu sablīvējumi  Liepājas  ostas  pieejās  un  priekšostā  veidojas  gandrīz  katru  gadu, taču  tā  biezums   un  stāvēšanas  ilgums  ir  ļoti  dažāds.</w:t>
      </w:r>
    </w:p>
    <w:p w14:paraId="0DC02321" w14:textId="306D8503" w:rsidR="00AB63AD" w:rsidRPr="00AB63AD" w:rsidRDefault="00AB63AD" w:rsidP="00ED14C9">
      <w:pPr>
        <w:jc w:val="both"/>
        <w:rPr>
          <w:rFonts w:ascii="Times New Roman" w:hAnsi="Times New Roman" w:cs="Times New Roman"/>
        </w:rPr>
      </w:pPr>
      <w:r w:rsidRPr="00AB63AD">
        <w:rPr>
          <w:rFonts w:ascii="Times New Roman" w:hAnsi="Times New Roman" w:cs="Times New Roman"/>
        </w:rPr>
        <w:t xml:space="preserve">3.2.    Potenciālās nelabvēlīgās ietekmes uz zivju resursiem samazināšanai padziļināšanas darbiem dažādās akvatorijas vietās ir noteikti ierobežojumi – darbu pārtraukšana vai darbu veikšana diennakts gaišajā laikā. Dažādās ostas akvatorijas vietās tās noteiktas laikā no 01.01 līdz 28.02,  01.04. līdz </w:t>
      </w:r>
      <w:r w:rsidR="00974EB3">
        <w:rPr>
          <w:rFonts w:ascii="Times New Roman" w:hAnsi="Times New Roman" w:cs="Times New Roman"/>
        </w:rPr>
        <w:t>20</w:t>
      </w:r>
      <w:r w:rsidRPr="00AB63AD">
        <w:rPr>
          <w:rFonts w:ascii="Times New Roman" w:hAnsi="Times New Roman" w:cs="Times New Roman"/>
        </w:rPr>
        <w:t xml:space="preserve">.05. un no 01.10. līdz </w:t>
      </w:r>
      <w:r w:rsidR="00974EB3">
        <w:rPr>
          <w:rFonts w:ascii="Times New Roman" w:hAnsi="Times New Roman" w:cs="Times New Roman"/>
        </w:rPr>
        <w:t>15</w:t>
      </w:r>
      <w:r w:rsidRPr="00AB63AD">
        <w:rPr>
          <w:rFonts w:ascii="Times New Roman" w:hAnsi="Times New Roman" w:cs="Times New Roman"/>
        </w:rPr>
        <w:t xml:space="preserve">.11.,  bet  tiem var  būt  novirzes. </w:t>
      </w:r>
    </w:p>
    <w:p w14:paraId="4FACEA70" w14:textId="77777777" w:rsidR="00AB63AD" w:rsidRPr="007846CA" w:rsidRDefault="00AB63AD" w:rsidP="00ED14C9">
      <w:pPr>
        <w:jc w:val="both"/>
        <w:rPr>
          <w:rFonts w:ascii="Times New Roman" w:hAnsi="Times New Roman" w:cs="Times New Roman"/>
          <w:b/>
        </w:rPr>
      </w:pPr>
      <w:r w:rsidRPr="007846CA">
        <w:rPr>
          <w:rFonts w:ascii="Times New Roman" w:hAnsi="Times New Roman" w:cs="Times New Roman"/>
          <w:b/>
        </w:rPr>
        <w:t>4.</w:t>
      </w:r>
      <w:r w:rsidRPr="007846CA">
        <w:rPr>
          <w:rFonts w:ascii="Times New Roman" w:hAnsi="Times New Roman" w:cs="Times New Roman"/>
          <w:b/>
        </w:rPr>
        <w:tab/>
        <w:t>Īpašie  nosacījumi</w:t>
      </w:r>
    </w:p>
    <w:p w14:paraId="37AAB935" w14:textId="1BC3F2F1" w:rsidR="00AB63AD" w:rsidRPr="00AB63AD" w:rsidRDefault="00AB63AD" w:rsidP="00ED14C9">
      <w:pPr>
        <w:jc w:val="both"/>
        <w:rPr>
          <w:rFonts w:ascii="Times New Roman" w:hAnsi="Times New Roman" w:cs="Times New Roman"/>
        </w:rPr>
      </w:pPr>
      <w:r w:rsidRPr="00AB63AD">
        <w:rPr>
          <w:rFonts w:ascii="Times New Roman" w:hAnsi="Times New Roman" w:cs="Times New Roman"/>
        </w:rPr>
        <w:t>4.1.</w:t>
      </w:r>
      <w:r w:rsidRPr="00AB63AD">
        <w:rPr>
          <w:rFonts w:ascii="Times New Roman" w:hAnsi="Times New Roman" w:cs="Times New Roman"/>
        </w:rPr>
        <w:tab/>
        <w:t>Zemessūcēja  kravas  tilpnes  ietilpība  ne  mazāka, kā 1300 m3 ar  ražību  ne  mazāku, kā 3500 - 4000 m3 diennaktī. Zemessūcējam pēc tehniskajiem  parametriem – garuma, platuma, iegrimes, jābūt piemērotam dziļumu uzturēšanas darbu veikšanai Liepājas ostas kuģu kanālos un akvatorijā.</w:t>
      </w:r>
    </w:p>
    <w:p w14:paraId="14C4D81A" w14:textId="6474C576" w:rsidR="005F3A49" w:rsidRDefault="00AB63AD" w:rsidP="00ED14C9">
      <w:pPr>
        <w:jc w:val="both"/>
        <w:rPr>
          <w:rFonts w:ascii="Times New Roman" w:hAnsi="Times New Roman" w:cs="Times New Roman"/>
        </w:rPr>
      </w:pPr>
      <w:r w:rsidRPr="00AB63AD">
        <w:rPr>
          <w:rFonts w:ascii="Times New Roman" w:hAnsi="Times New Roman" w:cs="Times New Roman"/>
        </w:rPr>
        <w:t>4.2.</w:t>
      </w:r>
      <w:r w:rsidRPr="00AB63AD">
        <w:rPr>
          <w:rFonts w:ascii="Times New Roman" w:hAnsi="Times New Roman" w:cs="Times New Roman"/>
        </w:rPr>
        <w:tab/>
        <w:t xml:space="preserve">Padziļināšanas  darbu  uzsākšana  ne  vēlāk  kā  </w:t>
      </w:r>
      <w:r w:rsidR="00347BB9">
        <w:rPr>
          <w:rFonts w:ascii="Times New Roman" w:hAnsi="Times New Roman" w:cs="Times New Roman"/>
        </w:rPr>
        <w:t>10</w:t>
      </w:r>
      <w:r w:rsidR="00347BB9" w:rsidRPr="00AB63AD">
        <w:rPr>
          <w:rFonts w:ascii="Times New Roman" w:hAnsi="Times New Roman" w:cs="Times New Roman"/>
        </w:rPr>
        <w:t xml:space="preserve"> </w:t>
      </w:r>
      <w:r w:rsidRPr="00AB63AD">
        <w:rPr>
          <w:rFonts w:ascii="Times New Roman" w:hAnsi="Times New Roman" w:cs="Times New Roman"/>
        </w:rPr>
        <w:t>(</w:t>
      </w:r>
      <w:r w:rsidR="00347BB9">
        <w:rPr>
          <w:rFonts w:ascii="Times New Roman" w:hAnsi="Times New Roman" w:cs="Times New Roman"/>
        </w:rPr>
        <w:t>desmit</w:t>
      </w:r>
      <w:r w:rsidRPr="00AB63AD">
        <w:rPr>
          <w:rFonts w:ascii="Times New Roman" w:hAnsi="Times New Roman" w:cs="Times New Roman"/>
        </w:rPr>
        <w:t>) kalendāro  dienu  laikā   pēc  izsaukuma  saņemšanas  no  Liepājas speciālās ekonomiskās zonas pārvaldes.</w:t>
      </w:r>
    </w:p>
    <w:p w14:paraId="14C4D899" w14:textId="007021AB" w:rsidR="00B31685" w:rsidRPr="00CE23ED" w:rsidRDefault="00B31685" w:rsidP="00F1092E">
      <w:pPr>
        <w:spacing w:after="120" w:line="240" w:lineRule="auto"/>
        <w:jc w:val="both"/>
        <w:rPr>
          <w:rFonts w:ascii="Times New Roman" w:hAnsi="Times New Roman" w:cs="Times New Roman"/>
        </w:rPr>
      </w:pPr>
      <w:r w:rsidRPr="00CE23ED">
        <w:rPr>
          <w:rFonts w:ascii="Times New Roman" w:hAnsi="Times New Roman" w:cs="Times New Roman"/>
        </w:rPr>
        <w:br w:type="page"/>
      </w:r>
    </w:p>
    <w:p w14:paraId="14C4D89A" w14:textId="721D3C08" w:rsidR="00DE484F" w:rsidRPr="00110741" w:rsidRDefault="00DE484F" w:rsidP="00DE484F">
      <w:pPr>
        <w:spacing w:after="0" w:line="240" w:lineRule="auto"/>
        <w:contextualSpacing/>
        <w:jc w:val="right"/>
        <w:rPr>
          <w:rFonts w:ascii="Times New Roman" w:hAnsi="Times New Roman" w:cs="Times New Roman"/>
        </w:rPr>
      </w:pPr>
      <w:r w:rsidRPr="006021D2">
        <w:rPr>
          <w:rFonts w:ascii="Times New Roman" w:hAnsi="Times New Roman" w:cs="Times New Roman"/>
        </w:rPr>
        <w:lastRenderedPageBreak/>
        <w:t>Iepirkuma L</w:t>
      </w:r>
      <w:r>
        <w:rPr>
          <w:rFonts w:ascii="Times New Roman" w:hAnsi="Times New Roman" w:cs="Times New Roman"/>
        </w:rPr>
        <w:t>SEZ</w:t>
      </w:r>
      <w:r w:rsidRPr="006021D2">
        <w:rPr>
          <w:rFonts w:ascii="Times New Roman" w:hAnsi="Times New Roman" w:cs="Times New Roman"/>
        </w:rPr>
        <w:t xml:space="preserve"> 202</w:t>
      </w:r>
      <w:r w:rsidR="00E31699">
        <w:rPr>
          <w:rFonts w:ascii="Times New Roman" w:hAnsi="Times New Roman" w:cs="Times New Roman"/>
        </w:rPr>
        <w:t>4</w:t>
      </w:r>
      <w:r w:rsidRPr="006021D2">
        <w:rPr>
          <w:rFonts w:ascii="Times New Roman" w:hAnsi="Times New Roman" w:cs="Times New Roman"/>
        </w:rPr>
        <w:t>/</w:t>
      </w:r>
      <w:r w:rsidR="00E31699">
        <w:rPr>
          <w:rFonts w:ascii="Times New Roman" w:hAnsi="Times New Roman" w:cs="Times New Roman"/>
        </w:rPr>
        <w:t>16</w:t>
      </w:r>
    </w:p>
    <w:p w14:paraId="14C4D89B" w14:textId="77777777" w:rsidR="00DE484F" w:rsidRPr="00110741" w:rsidRDefault="00DE484F" w:rsidP="00DE484F">
      <w:pPr>
        <w:pStyle w:val="Bezatstarpm"/>
        <w:contextualSpacing/>
        <w:jc w:val="right"/>
        <w:rPr>
          <w:b/>
          <w:sz w:val="22"/>
          <w:szCs w:val="22"/>
        </w:rPr>
      </w:pPr>
      <w:r w:rsidRPr="00110741">
        <w:rPr>
          <w:sz w:val="22"/>
          <w:szCs w:val="22"/>
        </w:rPr>
        <w:t xml:space="preserve">nolikuma </w:t>
      </w:r>
      <w:r>
        <w:rPr>
          <w:b/>
          <w:sz w:val="22"/>
          <w:szCs w:val="22"/>
        </w:rPr>
        <w:t>2</w:t>
      </w:r>
      <w:r w:rsidRPr="00110741">
        <w:rPr>
          <w:b/>
          <w:sz w:val="22"/>
          <w:szCs w:val="22"/>
        </w:rPr>
        <w:t>.pielikums</w:t>
      </w:r>
    </w:p>
    <w:p w14:paraId="14C4D89C" w14:textId="77777777" w:rsidR="005F3A49" w:rsidRDefault="005F3A49" w:rsidP="005F3A49">
      <w:pPr>
        <w:rPr>
          <w:sz w:val="24"/>
        </w:rPr>
      </w:pPr>
    </w:p>
    <w:bookmarkEnd w:id="6"/>
    <w:p w14:paraId="14C4D89D" w14:textId="77777777" w:rsidR="00AB5498" w:rsidRPr="006021D2" w:rsidRDefault="00AB5498" w:rsidP="00AB5498">
      <w:pPr>
        <w:pStyle w:val="Bezatstarpm"/>
        <w:jc w:val="center"/>
        <w:rPr>
          <w:b/>
          <w:sz w:val="22"/>
          <w:szCs w:val="22"/>
          <w:u w:val="single"/>
        </w:rPr>
      </w:pPr>
      <w:r w:rsidRPr="006021D2">
        <w:rPr>
          <w:b/>
          <w:sz w:val="22"/>
          <w:szCs w:val="22"/>
          <w:u w:val="single"/>
        </w:rPr>
        <w:t>PIETEIKUMS DALĪBAI IEPIRKUMĀ</w:t>
      </w:r>
    </w:p>
    <w:p w14:paraId="14C4D89F" w14:textId="77777777" w:rsidR="00207619" w:rsidRPr="006021D2" w:rsidRDefault="00207619" w:rsidP="00AB5498">
      <w:pPr>
        <w:pStyle w:val="Bezatstarpm"/>
        <w:jc w:val="center"/>
        <w:rPr>
          <w:b/>
          <w:sz w:val="22"/>
          <w:szCs w:val="22"/>
          <w:u w:val="single"/>
        </w:rPr>
      </w:pPr>
    </w:p>
    <w:p w14:paraId="14C4D8A0" w14:textId="77777777" w:rsidR="00AB5498" w:rsidRPr="006021D2" w:rsidRDefault="00AB5498" w:rsidP="00AB5498">
      <w:pPr>
        <w:pStyle w:val="Bezatstarpm"/>
        <w:pBdr>
          <w:bottom w:val="single" w:sz="12" w:space="1" w:color="auto"/>
        </w:pBdr>
        <w:rPr>
          <w:b/>
          <w:sz w:val="22"/>
          <w:szCs w:val="22"/>
        </w:rPr>
      </w:pPr>
    </w:p>
    <w:p w14:paraId="14C4D8A1" w14:textId="77777777" w:rsidR="00AB5498" w:rsidRPr="006021D2" w:rsidRDefault="00AB5498" w:rsidP="00AB5498">
      <w:pPr>
        <w:pStyle w:val="Bezatstarpm"/>
        <w:jc w:val="center"/>
        <w:rPr>
          <w:i/>
          <w:sz w:val="22"/>
          <w:szCs w:val="22"/>
        </w:rPr>
      </w:pPr>
      <w:r w:rsidRPr="006021D2">
        <w:rPr>
          <w:i/>
          <w:sz w:val="22"/>
          <w:szCs w:val="22"/>
        </w:rPr>
        <w:t>Sabiedrības nosaukums, reģistrācijas numurs</w:t>
      </w:r>
    </w:p>
    <w:p w14:paraId="14C4D8A2" w14:textId="77777777" w:rsidR="00AB5498" w:rsidRPr="006021D2" w:rsidRDefault="00AB5498" w:rsidP="00AB5498">
      <w:pPr>
        <w:pStyle w:val="Bezatstarpm"/>
        <w:jc w:val="center"/>
        <w:rPr>
          <w:sz w:val="22"/>
          <w:szCs w:val="22"/>
        </w:rPr>
      </w:pPr>
    </w:p>
    <w:p w14:paraId="14C4D8A3" w14:textId="77777777" w:rsidR="00AB5498" w:rsidRPr="006021D2" w:rsidRDefault="001E4E1E" w:rsidP="00AB5498">
      <w:pPr>
        <w:pStyle w:val="Galvene1"/>
        <w:autoSpaceDE w:val="0"/>
        <w:ind w:right="-427"/>
        <w:jc w:val="both"/>
        <w:rPr>
          <w:sz w:val="22"/>
          <w:szCs w:val="22"/>
        </w:rPr>
      </w:pPr>
      <w:r>
        <w:rPr>
          <w:sz w:val="22"/>
          <w:szCs w:val="22"/>
        </w:rPr>
        <w:t>kā</w:t>
      </w:r>
      <w:r w:rsidR="00AB5498" w:rsidRPr="006021D2">
        <w:rPr>
          <w:sz w:val="22"/>
          <w:szCs w:val="22"/>
        </w:rPr>
        <w:t xml:space="preserve"> vārdā, saskaņā ar ___________</w:t>
      </w:r>
      <w:r>
        <w:rPr>
          <w:sz w:val="22"/>
          <w:szCs w:val="22"/>
        </w:rPr>
        <w:t>________</w:t>
      </w:r>
      <w:r w:rsidR="00AB5498" w:rsidRPr="006021D2">
        <w:rPr>
          <w:sz w:val="22"/>
          <w:szCs w:val="22"/>
        </w:rPr>
        <w:t>______ rīkojas _____________________________________</w:t>
      </w:r>
    </w:p>
    <w:p w14:paraId="14C4D8A4" w14:textId="77777777" w:rsidR="00AB5498" w:rsidRPr="006021D2" w:rsidRDefault="00AB5498" w:rsidP="00AB5498">
      <w:pPr>
        <w:pStyle w:val="Galvene1"/>
        <w:autoSpaceDE w:val="0"/>
        <w:ind w:right="-427"/>
        <w:jc w:val="center"/>
        <w:rPr>
          <w:sz w:val="22"/>
          <w:szCs w:val="22"/>
        </w:rPr>
      </w:pPr>
      <w:r w:rsidRPr="006021D2">
        <w:rPr>
          <w:i/>
          <w:sz w:val="22"/>
          <w:szCs w:val="22"/>
        </w:rPr>
        <w:t xml:space="preserve">      pārstāvības pamats</w:t>
      </w:r>
      <w:r w:rsidRPr="006021D2">
        <w:rPr>
          <w:sz w:val="22"/>
          <w:szCs w:val="22"/>
        </w:rPr>
        <w:t xml:space="preserve">            </w:t>
      </w:r>
      <w:r w:rsidRPr="006021D2">
        <w:rPr>
          <w:sz w:val="22"/>
          <w:szCs w:val="22"/>
        </w:rPr>
        <w:tab/>
      </w:r>
      <w:r w:rsidRPr="006021D2">
        <w:rPr>
          <w:i/>
          <w:sz w:val="22"/>
          <w:szCs w:val="22"/>
        </w:rPr>
        <w:t xml:space="preserve">                Amats, vārds, uzvārds</w:t>
      </w:r>
    </w:p>
    <w:p w14:paraId="14C4D8A5" w14:textId="77777777" w:rsidR="00AB5498" w:rsidRPr="006021D2" w:rsidRDefault="00AB5498" w:rsidP="00AB5498">
      <w:pPr>
        <w:pStyle w:val="Bezatstarpm"/>
        <w:ind w:right="-285"/>
        <w:rPr>
          <w:sz w:val="22"/>
          <w:szCs w:val="22"/>
        </w:rPr>
      </w:pPr>
    </w:p>
    <w:p w14:paraId="14C4D8A6" w14:textId="14C0C59A" w:rsidR="00AB5498" w:rsidRPr="006021D2" w:rsidRDefault="00AB5498" w:rsidP="001E4E1E">
      <w:pPr>
        <w:spacing w:after="0" w:line="240" w:lineRule="auto"/>
        <w:rPr>
          <w:rFonts w:ascii="Times New Roman" w:hAnsi="Times New Roman" w:cs="Times New Roman"/>
        </w:rPr>
      </w:pPr>
      <w:r w:rsidRPr="006021D2">
        <w:rPr>
          <w:rFonts w:ascii="Times New Roman" w:hAnsi="Times New Roman" w:cs="Times New Roman"/>
        </w:rPr>
        <w:t xml:space="preserve">Ar šo piesakās piedalīties iepirkumā </w:t>
      </w:r>
      <w:r w:rsidRPr="006021D2">
        <w:rPr>
          <w:rFonts w:ascii="Times New Roman" w:hAnsi="Times New Roman" w:cs="Times New Roman"/>
          <w:b/>
          <w:bCs/>
          <w:iCs/>
          <w:u w:val="single"/>
        </w:rPr>
        <w:t>“</w:t>
      </w:r>
      <w:r w:rsidR="004402F2" w:rsidRPr="004402F2">
        <w:rPr>
          <w:rFonts w:ascii="Times New Roman" w:hAnsi="Times New Roman" w:cs="Times New Roman"/>
          <w:b/>
          <w:u w:val="single"/>
        </w:rPr>
        <w:t>Liepājas ostas kuģu kanālu  un akvatorijas dziļumu uzturēšanas darbi</w:t>
      </w:r>
      <w:r w:rsidRPr="006021D2">
        <w:rPr>
          <w:rFonts w:ascii="Times New Roman" w:hAnsi="Times New Roman" w:cs="Times New Roman"/>
          <w:b/>
          <w:bCs/>
          <w:iCs/>
        </w:rPr>
        <w:t>”</w:t>
      </w:r>
      <w:r w:rsidRPr="006021D2">
        <w:rPr>
          <w:rFonts w:ascii="Times New Roman" w:hAnsi="Times New Roman" w:cs="Times New Roman"/>
          <w:bCs/>
          <w:i/>
          <w:iCs/>
        </w:rPr>
        <w:t xml:space="preserve"> </w:t>
      </w:r>
      <w:r w:rsidRPr="006021D2">
        <w:rPr>
          <w:rFonts w:ascii="Times New Roman" w:hAnsi="Times New Roman" w:cs="Times New Roman"/>
          <w:bCs/>
        </w:rPr>
        <w:t>(</w:t>
      </w:r>
      <w:r w:rsidR="00E54D9D">
        <w:rPr>
          <w:rFonts w:ascii="Times New Roman" w:hAnsi="Times New Roman" w:cs="Times New Roman"/>
          <w:bCs/>
        </w:rPr>
        <w:t>LSEZ</w:t>
      </w:r>
      <w:r w:rsidRPr="006021D2">
        <w:rPr>
          <w:rFonts w:ascii="Times New Roman" w:hAnsi="Times New Roman" w:cs="Times New Roman"/>
          <w:bCs/>
        </w:rPr>
        <w:t xml:space="preserve"> </w:t>
      </w:r>
      <w:r w:rsidR="00C73C3F" w:rsidRPr="006021D2">
        <w:rPr>
          <w:rFonts w:ascii="Times New Roman" w:hAnsi="Times New Roman" w:cs="Times New Roman"/>
          <w:bCs/>
        </w:rPr>
        <w:t>20</w:t>
      </w:r>
      <w:r w:rsidR="00553514" w:rsidRPr="006021D2">
        <w:rPr>
          <w:rFonts w:ascii="Times New Roman" w:hAnsi="Times New Roman" w:cs="Times New Roman"/>
          <w:bCs/>
        </w:rPr>
        <w:t>2</w:t>
      </w:r>
      <w:r w:rsidR="006C00FF">
        <w:rPr>
          <w:rFonts w:ascii="Times New Roman" w:hAnsi="Times New Roman" w:cs="Times New Roman"/>
          <w:bCs/>
        </w:rPr>
        <w:t>4</w:t>
      </w:r>
      <w:r w:rsidR="002B4239">
        <w:rPr>
          <w:rFonts w:ascii="Times New Roman" w:hAnsi="Times New Roman" w:cs="Times New Roman"/>
          <w:bCs/>
        </w:rPr>
        <w:t>/</w:t>
      </w:r>
      <w:r w:rsidR="006C00FF">
        <w:rPr>
          <w:rFonts w:ascii="Times New Roman" w:hAnsi="Times New Roman" w:cs="Times New Roman"/>
          <w:bCs/>
        </w:rPr>
        <w:t>14</w:t>
      </w:r>
      <w:r w:rsidRPr="006021D2">
        <w:rPr>
          <w:rFonts w:ascii="Times New Roman" w:hAnsi="Times New Roman" w:cs="Times New Roman"/>
          <w:bCs/>
        </w:rPr>
        <w:t>)</w:t>
      </w:r>
      <w:r w:rsidRPr="006021D2">
        <w:rPr>
          <w:rFonts w:ascii="Times New Roman" w:hAnsi="Times New Roman" w:cs="Times New Roman"/>
        </w:rPr>
        <w:t>.</w:t>
      </w:r>
    </w:p>
    <w:p w14:paraId="14C4D8A7" w14:textId="77777777" w:rsidR="00AB5498" w:rsidRPr="006021D2" w:rsidRDefault="00AB5498" w:rsidP="00A60F21">
      <w:pPr>
        <w:pStyle w:val="Bezatstarpm"/>
        <w:spacing w:before="120" w:after="120"/>
        <w:rPr>
          <w:sz w:val="22"/>
          <w:szCs w:val="22"/>
        </w:rPr>
      </w:pPr>
      <w:r w:rsidRPr="006021D2">
        <w:rPr>
          <w:sz w:val="22"/>
          <w:szCs w:val="22"/>
        </w:rPr>
        <w:t>Apliecinām, ka:</w:t>
      </w:r>
    </w:p>
    <w:p w14:paraId="14C4D8A8" w14:textId="77777777" w:rsidR="00AB5498" w:rsidRPr="006021D2" w:rsidRDefault="00AB5498" w:rsidP="009B73FE">
      <w:pPr>
        <w:pStyle w:val="Bezatstarpm"/>
        <w:numPr>
          <w:ilvl w:val="0"/>
          <w:numId w:val="5"/>
        </w:numPr>
        <w:spacing w:before="120" w:after="120"/>
        <w:rPr>
          <w:sz w:val="22"/>
          <w:szCs w:val="22"/>
        </w:rPr>
      </w:pPr>
      <w:r w:rsidRPr="006021D2">
        <w:rPr>
          <w:color w:val="000000"/>
          <w:sz w:val="22"/>
          <w:szCs w:val="22"/>
        </w:rPr>
        <w:t xml:space="preserve">pretendents ir reģistrēts, licencēts un/vai sertificēts atbilstoši attiecīgās valsts normatīvo aktu prasībām, tiesīgs </w:t>
      </w:r>
      <w:r w:rsidR="00E54D9D">
        <w:rPr>
          <w:color w:val="000000"/>
          <w:sz w:val="22"/>
          <w:szCs w:val="22"/>
        </w:rPr>
        <w:t>veikt</w:t>
      </w:r>
      <w:r w:rsidRPr="006021D2">
        <w:rPr>
          <w:color w:val="000000"/>
          <w:sz w:val="22"/>
          <w:szCs w:val="22"/>
        </w:rPr>
        <w:t xml:space="preserve"> Pasūtītājam nepieciešam</w:t>
      </w:r>
      <w:r w:rsidR="00D75F76">
        <w:rPr>
          <w:color w:val="000000"/>
          <w:sz w:val="22"/>
          <w:szCs w:val="22"/>
        </w:rPr>
        <w:t>o</w:t>
      </w:r>
      <w:r w:rsidRPr="006021D2">
        <w:rPr>
          <w:color w:val="000000"/>
          <w:sz w:val="22"/>
          <w:szCs w:val="22"/>
        </w:rPr>
        <w:t xml:space="preserve">s </w:t>
      </w:r>
      <w:r w:rsidR="00D75F76">
        <w:rPr>
          <w:color w:val="000000"/>
          <w:sz w:val="22"/>
          <w:szCs w:val="22"/>
        </w:rPr>
        <w:t>darbus</w:t>
      </w:r>
      <w:r w:rsidRPr="006021D2">
        <w:rPr>
          <w:color w:val="000000"/>
          <w:sz w:val="22"/>
          <w:szCs w:val="22"/>
        </w:rPr>
        <w:t>;</w:t>
      </w:r>
    </w:p>
    <w:p w14:paraId="14C4D8A9" w14:textId="4187D77E" w:rsidR="00F162F1" w:rsidRDefault="00F96DA0" w:rsidP="009B73FE">
      <w:pPr>
        <w:pStyle w:val="Bezatstarpm"/>
        <w:numPr>
          <w:ilvl w:val="0"/>
          <w:numId w:val="5"/>
        </w:numPr>
        <w:spacing w:before="120" w:after="120"/>
        <w:rPr>
          <w:sz w:val="22"/>
          <w:szCs w:val="22"/>
        </w:rPr>
      </w:pPr>
      <w:r w:rsidRPr="006021D2">
        <w:rPr>
          <w:sz w:val="22"/>
          <w:szCs w:val="22"/>
        </w:rPr>
        <w:t>p</w:t>
      </w:r>
      <w:r w:rsidR="00AB5498" w:rsidRPr="006021D2">
        <w:rPr>
          <w:sz w:val="22"/>
          <w:szCs w:val="22"/>
        </w:rPr>
        <w:t xml:space="preserve">retendenta </w:t>
      </w:r>
      <w:r w:rsidR="00E54D9D" w:rsidRPr="00E54D9D">
        <w:rPr>
          <w:sz w:val="22"/>
          <w:szCs w:val="22"/>
        </w:rPr>
        <w:t xml:space="preserve">rīcībā ir visi savlaicīgai un </w:t>
      </w:r>
      <w:r w:rsidR="00353F09" w:rsidRPr="00E54D9D">
        <w:rPr>
          <w:sz w:val="22"/>
          <w:szCs w:val="22"/>
        </w:rPr>
        <w:t>kvalitatīvai</w:t>
      </w:r>
      <w:r w:rsidR="00E54D9D" w:rsidRPr="00E54D9D">
        <w:rPr>
          <w:sz w:val="22"/>
          <w:szCs w:val="22"/>
        </w:rPr>
        <w:t xml:space="preserve"> līguma izpildei nepieciešamie tehniskie un personāla resursi</w:t>
      </w:r>
      <w:r w:rsidR="00AB5498" w:rsidRPr="006021D2">
        <w:rPr>
          <w:sz w:val="22"/>
          <w:szCs w:val="22"/>
        </w:rPr>
        <w:t>;</w:t>
      </w:r>
    </w:p>
    <w:p w14:paraId="14C4D8AA" w14:textId="77777777" w:rsidR="00E54D9D" w:rsidRPr="00E54D9D" w:rsidRDefault="00E54D9D" w:rsidP="009B73FE">
      <w:pPr>
        <w:pStyle w:val="Bezatstarpm"/>
        <w:numPr>
          <w:ilvl w:val="0"/>
          <w:numId w:val="5"/>
        </w:numPr>
        <w:spacing w:before="120" w:after="120"/>
        <w:rPr>
          <w:sz w:val="22"/>
          <w:szCs w:val="22"/>
        </w:rPr>
      </w:pPr>
      <w:r w:rsidRPr="00E54D9D">
        <w:rPr>
          <w:sz w:val="22"/>
          <w:szCs w:val="22"/>
        </w:rPr>
        <w:t>pretendentam</w:t>
      </w:r>
      <w:r>
        <w:rPr>
          <w:sz w:val="22"/>
          <w:szCs w:val="22"/>
        </w:rPr>
        <w:t xml:space="preserve"> </w:t>
      </w:r>
      <w:r w:rsidR="0005503D">
        <w:rPr>
          <w:sz w:val="22"/>
          <w:szCs w:val="22"/>
        </w:rPr>
        <w:t xml:space="preserve">piedāvājumu iesniegšanas termiņa pēdējā </w:t>
      </w:r>
      <w:r w:rsidRPr="00E54D9D">
        <w:rPr>
          <w:sz w:val="22"/>
          <w:szCs w:val="22"/>
        </w:rPr>
        <w:t xml:space="preserve">dienā </w:t>
      </w:r>
      <w:r w:rsidR="0005503D">
        <w:rPr>
          <w:sz w:val="22"/>
          <w:szCs w:val="22"/>
        </w:rPr>
        <w:t>nav</w:t>
      </w:r>
      <w:r w:rsidRPr="00E54D9D">
        <w:rPr>
          <w:sz w:val="22"/>
          <w:szCs w:val="22"/>
        </w:rPr>
        <w:t xml:space="preserve"> nodokļu parādi (tai skaitā valsts sociālās apdrošināšanas obligāto iemaksu parādi), kas kopsummā pārsniedz 150 euro</w:t>
      </w:r>
      <w:r w:rsidR="00646778">
        <w:rPr>
          <w:sz w:val="22"/>
          <w:szCs w:val="22"/>
        </w:rPr>
        <w:t>;</w:t>
      </w:r>
    </w:p>
    <w:p w14:paraId="14C4D8AB" w14:textId="77777777" w:rsidR="00E54D9D" w:rsidRDefault="00E54D9D" w:rsidP="009B73FE">
      <w:pPr>
        <w:pStyle w:val="Bezatstarpm"/>
        <w:numPr>
          <w:ilvl w:val="0"/>
          <w:numId w:val="5"/>
        </w:numPr>
        <w:spacing w:before="120" w:after="120"/>
        <w:rPr>
          <w:sz w:val="22"/>
          <w:szCs w:val="22"/>
        </w:rPr>
      </w:pPr>
      <w:r w:rsidRPr="00E54D9D">
        <w:rPr>
          <w:sz w:val="22"/>
          <w:szCs w:val="22"/>
        </w:rPr>
        <w:t xml:space="preserve">nav pasludināts </w:t>
      </w:r>
      <w:r w:rsidR="0005503D">
        <w:rPr>
          <w:sz w:val="22"/>
          <w:szCs w:val="22"/>
        </w:rPr>
        <w:t>p</w:t>
      </w:r>
      <w:r w:rsidRPr="00E54D9D">
        <w:rPr>
          <w:sz w:val="22"/>
          <w:szCs w:val="22"/>
        </w:rPr>
        <w:t>retendenta maksātnespējas process, apturēta saimnieciskā darbība un netiek veikta pretendenta likvidācija</w:t>
      </w:r>
      <w:r w:rsidR="00646778">
        <w:rPr>
          <w:sz w:val="22"/>
          <w:szCs w:val="22"/>
        </w:rPr>
        <w:t>;</w:t>
      </w:r>
    </w:p>
    <w:p w14:paraId="14C4D8B9" w14:textId="77777777" w:rsidR="00AB5498" w:rsidRPr="006021D2" w:rsidRDefault="00AB5498" w:rsidP="009B73FE">
      <w:pPr>
        <w:pStyle w:val="Bezatstarpm"/>
        <w:numPr>
          <w:ilvl w:val="0"/>
          <w:numId w:val="5"/>
        </w:numPr>
        <w:spacing w:before="120" w:after="120"/>
        <w:rPr>
          <w:sz w:val="22"/>
          <w:szCs w:val="22"/>
        </w:rPr>
      </w:pPr>
      <w:r w:rsidRPr="006021D2">
        <w:rPr>
          <w:sz w:val="22"/>
          <w:szCs w:val="22"/>
        </w:rPr>
        <w:t>esam iepazinušies un pilnībā piekrītam visām iepirkuma nolikuma un līguma projekta prasībām;</w:t>
      </w:r>
    </w:p>
    <w:p w14:paraId="14C4D8BA" w14:textId="77777777" w:rsidR="00AB5498" w:rsidRPr="006021D2" w:rsidRDefault="00AB5498" w:rsidP="009B73FE">
      <w:pPr>
        <w:pStyle w:val="Bezatstarpm"/>
        <w:numPr>
          <w:ilvl w:val="0"/>
          <w:numId w:val="5"/>
        </w:numPr>
        <w:spacing w:before="120" w:after="120"/>
        <w:rPr>
          <w:sz w:val="22"/>
          <w:szCs w:val="22"/>
        </w:rPr>
      </w:pPr>
      <w:r w:rsidRPr="006021D2">
        <w:rPr>
          <w:sz w:val="22"/>
          <w:szCs w:val="22"/>
        </w:rPr>
        <w:t>šis piedāvājums ir sagatavots individuāli un nav saskaņots ar konkurentiem;</w:t>
      </w:r>
    </w:p>
    <w:p w14:paraId="14C4D8BB" w14:textId="77777777" w:rsidR="00AB5498" w:rsidRPr="006021D2" w:rsidRDefault="00AB5498" w:rsidP="009B73FE">
      <w:pPr>
        <w:pStyle w:val="Bezatstarpm"/>
        <w:numPr>
          <w:ilvl w:val="0"/>
          <w:numId w:val="5"/>
        </w:numPr>
        <w:spacing w:before="120" w:after="120"/>
        <w:rPr>
          <w:sz w:val="22"/>
          <w:szCs w:val="22"/>
        </w:rPr>
      </w:pPr>
      <w:r w:rsidRPr="006021D2">
        <w:rPr>
          <w:sz w:val="22"/>
          <w:szCs w:val="22"/>
        </w:rPr>
        <w:t>visas piedāvājumā sniegtās ziņas ir patiesas.</w:t>
      </w:r>
    </w:p>
    <w:p w14:paraId="14C4D8BC" w14:textId="77777777" w:rsidR="00AB5498" w:rsidRPr="006021D2" w:rsidRDefault="00AB5498" w:rsidP="00AB5498">
      <w:pPr>
        <w:pStyle w:val="Bezatstarpm"/>
        <w:rPr>
          <w:sz w:val="22"/>
          <w:szCs w:val="22"/>
        </w:rPr>
      </w:pPr>
    </w:p>
    <w:tbl>
      <w:tblPr>
        <w:tblW w:w="9180" w:type="dxa"/>
        <w:tblInd w:w="108" w:type="dxa"/>
        <w:tblLayout w:type="fixed"/>
        <w:tblLook w:val="0000" w:firstRow="0" w:lastRow="0" w:firstColumn="0" w:lastColumn="0" w:noHBand="0" w:noVBand="0"/>
      </w:tblPr>
      <w:tblGrid>
        <w:gridCol w:w="5245"/>
        <w:gridCol w:w="3935"/>
      </w:tblGrid>
      <w:tr w:rsidR="00AB5498" w:rsidRPr="006021D2" w14:paraId="14C4D8BF" w14:textId="77777777" w:rsidTr="00563E4A">
        <w:tc>
          <w:tcPr>
            <w:tcW w:w="5245" w:type="dxa"/>
          </w:tcPr>
          <w:p w14:paraId="14C4D8BD"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Amatpersonas vai pilnvarotās personas paraksts:</w:t>
            </w:r>
          </w:p>
        </w:tc>
        <w:tc>
          <w:tcPr>
            <w:tcW w:w="3935" w:type="dxa"/>
            <w:tcBorders>
              <w:bottom w:val="single" w:sz="4" w:space="0" w:color="000000"/>
            </w:tcBorders>
          </w:tcPr>
          <w:p w14:paraId="14C4D8BE" w14:textId="77777777" w:rsidR="00AB5498" w:rsidRPr="00D53AE6" w:rsidRDefault="002877C6" w:rsidP="00A60F21">
            <w:pPr>
              <w:pStyle w:val="Bezatstarpm"/>
              <w:spacing w:before="120" w:after="120"/>
              <w:rPr>
                <w:i/>
                <w:iCs/>
                <w:sz w:val="20"/>
                <w:szCs w:val="20"/>
                <w:lang w:eastAsia="en-US"/>
              </w:rPr>
            </w:pPr>
            <w:r w:rsidRPr="00D53AE6">
              <w:rPr>
                <w:i/>
                <w:iCs/>
                <w:color w:val="FF0000"/>
                <w:sz w:val="20"/>
                <w:szCs w:val="20"/>
              </w:rPr>
              <w:t>Dokuments ir parakstīts ar drošu elektronisko parakstu vai Elektronisko iepirkumu sistēmas parakstu un satur laika zīmogu</w:t>
            </w:r>
          </w:p>
        </w:tc>
      </w:tr>
      <w:tr w:rsidR="00AB5498" w:rsidRPr="006021D2" w14:paraId="14C4D8C2" w14:textId="77777777" w:rsidTr="00563E4A">
        <w:tc>
          <w:tcPr>
            <w:tcW w:w="5245" w:type="dxa"/>
          </w:tcPr>
          <w:p w14:paraId="14C4D8C0"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Parakstītāja vārds, uzvārds un amats:</w:t>
            </w:r>
          </w:p>
        </w:tc>
        <w:tc>
          <w:tcPr>
            <w:tcW w:w="3935" w:type="dxa"/>
            <w:tcBorders>
              <w:bottom w:val="single" w:sz="4" w:space="0" w:color="000000"/>
            </w:tcBorders>
          </w:tcPr>
          <w:p w14:paraId="14C4D8C1" w14:textId="77777777" w:rsidR="00AB5498" w:rsidRPr="006021D2" w:rsidRDefault="00AB5498" w:rsidP="00A60F21">
            <w:pPr>
              <w:pStyle w:val="Bezatstarpm"/>
              <w:spacing w:before="120" w:after="120"/>
              <w:rPr>
                <w:sz w:val="22"/>
                <w:szCs w:val="22"/>
                <w:lang w:eastAsia="en-US"/>
              </w:rPr>
            </w:pPr>
          </w:p>
        </w:tc>
      </w:tr>
      <w:tr w:rsidR="00AB5498" w:rsidRPr="006021D2" w14:paraId="14C4D8C5" w14:textId="77777777" w:rsidTr="00563E4A">
        <w:tc>
          <w:tcPr>
            <w:tcW w:w="5245" w:type="dxa"/>
          </w:tcPr>
          <w:p w14:paraId="14C4D8C3"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Korespondences adrese:</w:t>
            </w:r>
          </w:p>
        </w:tc>
        <w:tc>
          <w:tcPr>
            <w:tcW w:w="3935" w:type="dxa"/>
            <w:tcBorders>
              <w:bottom w:val="single" w:sz="4" w:space="0" w:color="000000"/>
            </w:tcBorders>
          </w:tcPr>
          <w:p w14:paraId="14C4D8C4" w14:textId="77777777" w:rsidR="00AB5498" w:rsidRPr="006021D2" w:rsidRDefault="00AB5498" w:rsidP="00A60F21">
            <w:pPr>
              <w:pStyle w:val="Bezatstarpm"/>
              <w:spacing w:before="120" w:after="120"/>
              <w:rPr>
                <w:sz w:val="22"/>
                <w:szCs w:val="22"/>
                <w:lang w:eastAsia="en-US"/>
              </w:rPr>
            </w:pPr>
          </w:p>
        </w:tc>
      </w:tr>
      <w:tr w:rsidR="00AB5498" w:rsidRPr="006021D2" w14:paraId="14C4D8C8" w14:textId="77777777" w:rsidTr="00563E4A">
        <w:tc>
          <w:tcPr>
            <w:tcW w:w="5245" w:type="dxa"/>
          </w:tcPr>
          <w:p w14:paraId="14C4D8C6"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Bankas rekvizīti:</w:t>
            </w:r>
          </w:p>
        </w:tc>
        <w:tc>
          <w:tcPr>
            <w:tcW w:w="3935" w:type="dxa"/>
            <w:tcBorders>
              <w:bottom w:val="single" w:sz="4" w:space="0" w:color="000000"/>
            </w:tcBorders>
          </w:tcPr>
          <w:p w14:paraId="14C4D8C7" w14:textId="77777777" w:rsidR="00AB5498" w:rsidRPr="006021D2" w:rsidRDefault="00AB5498" w:rsidP="00A60F21">
            <w:pPr>
              <w:pStyle w:val="Bezatstarpm"/>
              <w:spacing w:before="120" w:after="120"/>
              <w:rPr>
                <w:sz w:val="22"/>
                <w:szCs w:val="22"/>
                <w:lang w:eastAsia="en-US"/>
              </w:rPr>
            </w:pPr>
          </w:p>
        </w:tc>
      </w:tr>
      <w:tr w:rsidR="00AB5498" w:rsidRPr="006021D2" w14:paraId="14C4D8CB" w14:textId="77777777" w:rsidTr="00563E4A">
        <w:tc>
          <w:tcPr>
            <w:tcW w:w="5245" w:type="dxa"/>
          </w:tcPr>
          <w:p w14:paraId="14C4D8C9"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Kontaktpersona:</w:t>
            </w:r>
          </w:p>
        </w:tc>
        <w:tc>
          <w:tcPr>
            <w:tcW w:w="3935" w:type="dxa"/>
            <w:tcBorders>
              <w:bottom w:val="single" w:sz="4" w:space="0" w:color="000000"/>
            </w:tcBorders>
          </w:tcPr>
          <w:p w14:paraId="14C4D8CA" w14:textId="77777777" w:rsidR="00AB5498" w:rsidRPr="006021D2" w:rsidRDefault="00AB5498" w:rsidP="00A60F21">
            <w:pPr>
              <w:pStyle w:val="Bezatstarpm"/>
              <w:spacing w:before="120" w:after="120"/>
              <w:rPr>
                <w:sz w:val="22"/>
                <w:szCs w:val="22"/>
                <w:lang w:eastAsia="en-US"/>
              </w:rPr>
            </w:pPr>
          </w:p>
        </w:tc>
      </w:tr>
      <w:tr w:rsidR="00AB5498" w:rsidRPr="006021D2" w14:paraId="14C4D8CE" w14:textId="77777777" w:rsidTr="00563E4A">
        <w:tc>
          <w:tcPr>
            <w:tcW w:w="5245" w:type="dxa"/>
          </w:tcPr>
          <w:p w14:paraId="14C4D8CC"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Tālruņa numurs:</w:t>
            </w:r>
          </w:p>
        </w:tc>
        <w:tc>
          <w:tcPr>
            <w:tcW w:w="3935" w:type="dxa"/>
            <w:tcBorders>
              <w:bottom w:val="single" w:sz="4" w:space="0" w:color="000000"/>
            </w:tcBorders>
          </w:tcPr>
          <w:p w14:paraId="14C4D8CD" w14:textId="77777777" w:rsidR="00AB5498" w:rsidRPr="006021D2" w:rsidRDefault="00AB5498" w:rsidP="00A60F21">
            <w:pPr>
              <w:pStyle w:val="Bezatstarpm"/>
              <w:spacing w:before="120" w:after="120"/>
              <w:rPr>
                <w:sz w:val="22"/>
                <w:szCs w:val="22"/>
                <w:lang w:eastAsia="en-US"/>
              </w:rPr>
            </w:pPr>
          </w:p>
        </w:tc>
      </w:tr>
      <w:tr w:rsidR="00AB5498" w:rsidRPr="006021D2" w14:paraId="14C4D8D1" w14:textId="77777777" w:rsidTr="00563E4A">
        <w:tc>
          <w:tcPr>
            <w:tcW w:w="5245" w:type="dxa"/>
          </w:tcPr>
          <w:p w14:paraId="14C4D8CF" w14:textId="77777777" w:rsidR="00AB5498" w:rsidRPr="006021D2" w:rsidRDefault="00AB5498" w:rsidP="00A60F21">
            <w:pPr>
              <w:pStyle w:val="Bezatstarpm"/>
              <w:spacing w:before="120" w:after="120"/>
              <w:rPr>
                <w:sz w:val="22"/>
                <w:szCs w:val="22"/>
                <w:lang w:eastAsia="en-US"/>
              </w:rPr>
            </w:pPr>
            <w:r w:rsidRPr="006021D2">
              <w:rPr>
                <w:sz w:val="22"/>
                <w:szCs w:val="22"/>
                <w:lang w:eastAsia="en-US"/>
              </w:rPr>
              <w:t>E-pasta adrese:</w:t>
            </w:r>
          </w:p>
        </w:tc>
        <w:tc>
          <w:tcPr>
            <w:tcW w:w="3935" w:type="dxa"/>
            <w:tcBorders>
              <w:top w:val="single" w:sz="4" w:space="0" w:color="000000"/>
              <w:bottom w:val="single" w:sz="4" w:space="0" w:color="auto"/>
            </w:tcBorders>
          </w:tcPr>
          <w:p w14:paraId="14C4D8D0" w14:textId="77777777" w:rsidR="00AB5498" w:rsidRPr="006021D2" w:rsidRDefault="00AB5498" w:rsidP="00A60F21">
            <w:pPr>
              <w:pStyle w:val="Bezatstarpm"/>
              <w:spacing w:before="120" w:after="120"/>
              <w:rPr>
                <w:sz w:val="22"/>
                <w:szCs w:val="22"/>
                <w:lang w:eastAsia="en-US"/>
              </w:rPr>
            </w:pPr>
          </w:p>
        </w:tc>
      </w:tr>
    </w:tbl>
    <w:p w14:paraId="14C4D8D2" w14:textId="77777777" w:rsidR="00AB5498" w:rsidRPr="006021D2" w:rsidRDefault="00AB5498" w:rsidP="00AB5498">
      <w:pPr>
        <w:pStyle w:val="Bezatstarpm"/>
        <w:rPr>
          <w:sz w:val="22"/>
          <w:szCs w:val="22"/>
        </w:rPr>
      </w:pPr>
    </w:p>
    <w:p w14:paraId="6B94D94A" w14:textId="77777777" w:rsidR="000E29EC" w:rsidRDefault="000E29EC">
      <w:pPr>
        <w:rPr>
          <w:rFonts w:ascii="Times New Roman" w:eastAsia="Times New Roman" w:hAnsi="Times New Roman" w:cs="Times New Roman"/>
          <w:lang w:eastAsia="ar-SA"/>
        </w:rPr>
      </w:pPr>
      <w:r>
        <w:br w:type="page"/>
      </w:r>
    </w:p>
    <w:p w14:paraId="14C4D8D4" w14:textId="7F4D8190" w:rsidR="00AB5498" w:rsidRPr="006021D2" w:rsidRDefault="00AB5498" w:rsidP="00AB5498">
      <w:pPr>
        <w:pStyle w:val="Bezatstarpm"/>
        <w:jc w:val="right"/>
        <w:rPr>
          <w:sz w:val="22"/>
          <w:szCs w:val="22"/>
        </w:rPr>
      </w:pPr>
      <w:r w:rsidRPr="006021D2">
        <w:rPr>
          <w:sz w:val="22"/>
          <w:szCs w:val="22"/>
        </w:rPr>
        <w:lastRenderedPageBreak/>
        <w:t xml:space="preserve">Iepirkuma </w:t>
      </w:r>
      <w:r w:rsidR="001E4E1E">
        <w:rPr>
          <w:sz w:val="22"/>
          <w:szCs w:val="22"/>
        </w:rPr>
        <w:t>LSEZ</w:t>
      </w:r>
      <w:r w:rsidRPr="006021D2">
        <w:rPr>
          <w:sz w:val="22"/>
          <w:szCs w:val="22"/>
        </w:rPr>
        <w:t xml:space="preserve"> </w:t>
      </w:r>
      <w:r w:rsidR="00C73C3F" w:rsidRPr="006021D2">
        <w:rPr>
          <w:sz w:val="22"/>
          <w:szCs w:val="22"/>
        </w:rPr>
        <w:t>20</w:t>
      </w:r>
      <w:r w:rsidR="00553514" w:rsidRPr="006021D2">
        <w:rPr>
          <w:sz w:val="22"/>
          <w:szCs w:val="22"/>
        </w:rPr>
        <w:t>2</w:t>
      </w:r>
      <w:r w:rsidR="00E31699">
        <w:rPr>
          <w:sz w:val="22"/>
          <w:szCs w:val="22"/>
        </w:rPr>
        <w:t>4</w:t>
      </w:r>
      <w:r w:rsidR="002B4239">
        <w:rPr>
          <w:sz w:val="22"/>
          <w:szCs w:val="22"/>
        </w:rPr>
        <w:t>/</w:t>
      </w:r>
      <w:r w:rsidR="00E31699">
        <w:rPr>
          <w:sz w:val="22"/>
          <w:szCs w:val="22"/>
        </w:rPr>
        <w:t>16</w:t>
      </w:r>
    </w:p>
    <w:p w14:paraId="14C4D8D5" w14:textId="77777777" w:rsidR="00AB5498" w:rsidRPr="006021D2" w:rsidRDefault="00AB5498" w:rsidP="00AB5498">
      <w:pPr>
        <w:pStyle w:val="Bezatstarpm"/>
        <w:jc w:val="right"/>
        <w:rPr>
          <w:b/>
          <w:sz w:val="22"/>
          <w:szCs w:val="22"/>
        </w:rPr>
      </w:pPr>
      <w:r w:rsidRPr="006021D2">
        <w:rPr>
          <w:sz w:val="22"/>
          <w:szCs w:val="22"/>
        </w:rPr>
        <w:t xml:space="preserve">nolikuma </w:t>
      </w:r>
      <w:r w:rsidR="00DE484F">
        <w:rPr>
          <w:b/>
          <w:sz w:val="22"/>
          <w:szCs w:val="22"/>
        </w:rPr>
        <w:t>3</w:t>
      </w:r>
      <w:r w:rsidRPr="006021D2">
        <w:rPr>
          <w:b/>
          <w:sz w:val="22"/>
          <w:szCs w:val="22"/>
        </w:rPr>
        <w:t>.pielikums</w:t>
      </w:r>
    </w:p>
    <w:p w14:paraId="14C4D8D6" w14:textId="77777777" w:rsidR="00AB5498" w:rsidRPr="006021D2" w:rsidRDefault="00AB5498" w:rsidP="00AB5498">
      <w:pPr>
        <w:pStyle w:val="Bezatstarpm"/>
        <w:jc w:val="right"/>
        <w:rPr>
          <w:b/>
          <w:sz w:val="22"/>
          <w:szCs w:val="22"/>
        </w:rPr>
      </w:pPr>
    </w:p>
    <w:p w14:paraId="14C4D8D7" w14:textId="77777777" w:rsidR="00AB5498" w:rsidRPr="006021D2" w:rsidRDefault="00D37F66" w:rsidP="00AB5498">
      <w:pPr>
        <w:pStyle w:val="Bezatstarpm"/>
        <w:jc w:val="center"/>
        <w:rPr>
          <w:b/>
          <w:sz w:val="22"/>
          <w:szCs w:val="22"/>
        </w:rPr>
      </w:pPr>
      <w:r>
        <w:rPr>
          <w:b/>
          <w:sz w:val="22"/>
          <w:szCs w:val="22"/>
          <w:u w:val="single"/>
        </w:rPr>
        <w:t>INFORMĀCIJA PAR LĪGUMA IZPILDI</w:t>
      </w:r>
    </w:p>
    <w:p w14:paraId="14C4D8D8" w14:textId="77777777" w:rsidR="00AB5498" w:rsidRPr="006021D2" w:rsidRDefault="00AB5498" w:rsidP="00AB5498">
      <w:pPr>
        <w:pStyle w:val="Bezatstarpm"/>
        <w:rPr>
          <w:b/>
          <w:sz w:val="22"/>
          <w:szCs w:val="22"/>
        </w:rPr>
      </w:pPr>
    </w:p>
    <w:p w14:paraId="14C4D8D9" w14:textId="77777777" w:rsidR="00D37F66" w:rsidRPr="00030A09" w:rsidRDefault="00D37F66" w:rsidP="00D37F66">
      <w:pPr>
        <w:suppressAutoHyphens/>
        <w:spacing w:after="0" w:line="240" w:lineRule="auto"/>
        <w:rPr>
          <w:rFonts w:ascii="Times New Roman" w:eastAsia="Times New Roman" w:hAnsi="Times New Roman" w:cs="Times New Roman"/>
          <w:b/>
          <w:color w:val="0070C0"/>
          <w:lang w:eastAsia="ar-SA"/>
        </w:rPr>
      </w:pPr>
      <w:r w:rsidRPr="00030A09">
        <w:rPr>
          <w:rFonts w:ascii="Times New Roman" w:eastAsia="Times New Roman" w:hAnsi="Times New Roman" w:cs="Times New Roman"/>
          <w:b/>
          <w:color w:val="0070C0"/>
          <w:lang w:eastAsia="ar-SA"/>
        </w:rPr>
        <w:t>ĢENERĀLUZŅĒMĒJS</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1859"/>
        <w:gridCol w:w="1887"/>
        <w:gridCol w:w="3757"/>
      </w:tblGrid>
      <w:tr w:rsidR="00D37F66" w:rsidRPr="00030A09" w14:paraId="14C4D8DE" w14:textId="77777777" w:rsidTr="00D37F66">
        <w:tc>
          <w:tcPr>
            <w:tcW w:w="1966" w:type="dxa"/>
            <w:shd w:val="clear" w:color="auto" w:fill="auto"/>
          </w:tcPr>
          <w:p w14:paraId="14C4D8DA"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Ģenerāluzņēmēja nosaukums, reģistrācijas numurs</w:t>
            </w:r>
          </w:p>
        </w:tc>
        <w:tc>
          <w:tcPr>
            <w:tcW w:w="1859" w:type="dxa"/>
            <w:shd w:val="clear" w:color="auto" w:fill="auto"/>
          </w:tcPr>
          <w:p w14:paraId="14C4D8DB"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apjoms %</w:t>
            </w:r>
          </w:p>
        </w:tc>
        <w:tc>
          <w:tcPr>
            <w:tcW w:w="1887" w:type="dxa"/>
            <w:shd w:val="clear" w:color="auto" w:fill="auto"/>
          </w:tcPr>
          <w:p w14:paraId="14C4D8DC"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apjoms EUR bez PVN</w:t>
            </w:r>
          </w:p>
        </w:tc>
        <w:tc>
          <w:tcPr>
            <w:tcW w:w="3757" w:type="dxa"/>
            <w:shd w:val="clear" w:color="auto" w:fill="auto"/>
          </w:tcPr>
          <w:p w14:paraId="14C4D8DD"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raksturojums</w:t>
            </w:r>
          </w:p>
        </w:tc>
      </w:tr>
      <w:tr w:rsidR="00D37F66" w:rsidRPr="00030A09" w14:paraId="14C4D8E3" w14:textId="77777777" w:rsidTr="00D37F66">
        <w:tc>
          <w:tcPr>
            <w:tcW w:w="1966" w:type="dxa"/>
            <w:shd w:val="clear" w:color="auto" w:fill="auto"/>
          </w:tcPr>
          <w:p w14:paraId="14C4D8DF"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859" w:type="dxa"/>
            <w:shd w:val="clear" w:color="auto" w:fill="auto"/>
          </w:tcPr>
          <w:p w14:paraId="14C4D8E0"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887" w:type="dxa"/>
            <w:shd w:val="clear" w:color="auto" w:fill="auto"/>
          </w:tcPr>
          <w:p w14:paraId="14C4D8E1"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3757" w:type="dxa"/>
            <w:shd w:val="clear" w:color="auto" w:fill="auto"/>
          </w:tcPr>
          <w:p w14:paraId="14C4D8E2"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r>
    </w:tbl>
    <w:p w14:paraId="14C4D8E4"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p w14:paraId="14C4D8E6" w14:textId="6857383E" w:rsidR="00D37F66" w:rsidRPr="00030A09" w:rsidRDefault="00D37F66" w:rsidP="00D37F66">
      <w:pPr>
        <w:pStyle w:val="Bezatstarpm"/>
        <w:ind w:right="142"/>
        <w:jc w:val="both"/>
        <w:rPr>
          <w:b/>
          <w:color w:val="0070C0"/>
          <w:sz w:val="22"/>
          <w:szCs w:val="22"/>
        </w:rPr>
      </w:pPr>
      <w:r w:rsidRPr="00030A09">
        <w:rPr>
          <w:b/>
          <w:color w:val="0070C0"/>
          <w:sz w:val="22"/>
          <w:szCs w:val="22"/>
        </w:rPr>
        <w:t xml:space="preserve">APAKŠUZŅĒMĒJI (norāda </w:t>
      </w:r>
      <w:r w:rsidRPr="00030A09">
        <w:rPr>
          <w:b/>
          <w:color w:val="0070C0"/>
          <w:sz w:val="22"/>
          <w:szCs w:val="22"/>
          <w:u w:val="single"/>
        </w:rPr>
        <w:t>visus</w:t>
      </w:r>
      <w:r w:rsidRPr="00030A09">
        <w:rPr>
          <w:b/>
          <w:color w:val="0070C0"/>
          <w:sz w:val="22"/>
          <w:szCs w:val="22"/>
        </w:rPr>
        <w:t xml:space="preserve"> apakšuzņēmējus, kurus plānots piesaistīt līguma izpildē)</w:t>
      </w:r>
      <w:r w:rsidRPr="00030A09">
        <w:rPr>
          <w:rStyle w:val="Vresatsauce"/>
          <w:b/>
          <w:color w:val="0070C0"/>
          <w:sz w:val="22"/>
          <w:szCs w:val="22"/>
        </w:rPr>
        <w:footnoteReference w:id="2"/>
      </w:r>
    </w:p>
    <w:tbl>
      <w:tblPr>
        <w:tblpPr w:leftFromText="180" w:rightFromText="180" w:vertAnchor="text" w:horzAnchor="page" w:tblpX="1276" w:tblpY="159"/>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gridCol w:w="425"/>
      </w:tblGrid>
      <w:tr w:rsidR="00D37F66" w:rsidRPr="00030A09" w14:paraId="14C4D8E9" w14:textId="77777777" w:rsidTr="001A1CC2">
        <w:tc>
          <w:tcPr>
            <w:tcW w:w="8931" w:type="dxa"/>
            <w:tcBorders>
              <w:top w:val="nil"/>
              <w:left w:val="nil"/>
              <w:bottom w:val="nil"/>
            </w:tcBorders>
            <w:shd w:val="clear" w:color="auto" w:fill="auto"/>
          </w:tcPr>
          <w:p w14:paraId="14C4D8E7" w14:textId="77777777" w:rsidR="00D37F66" w:rsidRPr="00030A09" w:rsidRDefault="00D37F66" w:rsidP="00D37F66">
            <w:pPr>
              <w:suppressAutoHyphens/>
              <w:spacing w:after="0" w:line="240" w:lineRule="auto"/>
              <w:ind w:hanging="105"/>
              <w:jc w:val="both"/>
              <w:rPr>
                <w:rFonts w:ascii="Times New Roman" w:eastAsia="Times New Roman" w:hAnsi="Times New Roman" w:cs="Times New Roman"/>
                <w:lang w:eastAsia="ar-SA"/>
              </w:rPr>
            </w:pPr>
            <w:r w:rsidRPr="00030A09">
              <w:rPr>
                <w:rFonts w:ascii="Times New Roman" w:eastAsia="Times New Roman" w:hAnsi="Times New Roman" w:cs="Times New Roman"/>
                <w:lang w:eastAsia="ar-SA"/>
              </w:rPr>
              <w:t xml:space="preserve">Apakšuzņēmējus līguma izpildē piesaistīt </w:t>
            </w:r>
            <w:r w:rsidRPr="00030A09">
              <w:rPr>
                <w:rFonts w:ascii="Times New Roman" w:eastAsia="Times New Roman" w:hAnsi="Times New Roman" w:cs="Times New Roman"/>
                <w:u w:val="single"/>
                <w:lang w:eastAsia="ar-SA"/>
              </w:rPr>
              <w:t>nav paredzēts</w:t>
            </w:r>
          </w:p>
        </w:tc>
        <w:tc>
          <w:tcPr>
            <w:tcW w:w="425" w:type="dxa"/>
            <w:shd w:val="clear" w:color="auto" w:fill="auto"/>
          </w:tcPr>
          <w:p w14:paraId="14C4D8E8"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r>
    </w:tbl>
    <w:p w14:paraId="14C4D8EA" w14:textId="77777777" w:rsidR="00D37F66" w:rsidRPr="000E29EC" w:rsidRDefault="00D37F66" w:rsidP="000E29EC">
      <w:pPr>
        <w:suppressAutoHyphens/>
        <w:spacing w:after="0" w:line="240" w:lineRule="auto"/>
        <w:ind w:right="1133"/>
        <w:jc w:val="both"/>
        <w:rPr>
          <w:rFonts w:ascii="Times New Roman" w:eastAsia="Times New Roman" w:hAnsi="Times New Roman" w:cs="Times New Roman"/>
          <w:i/>
          <w:sz w:val="18"/>
          <w:szCs w:val="18"/>
          <w:lang w:eastAsia="ar-SA"/>
        </w:rPr>
      </w:pPr>
      <w:r w:rsidRPr="000E29EC">
        <w:rPr>
          <w:rFonts w:ascii="Times New Roman" w:eastAsia="Times New Roman" w:hAnsi="Times New Roman" w:cs="Times New Roman"/>
          <w:i/>
          <w:sz w:val="18"/>
          <w:szCs w:val="18"/>
          <w:lang w:eastAsia="ar-SA"/>
        </w:rPr>
        <w:t xml:space="preserve">(ja apakšuzņēmējus līguma izpildē piesaistīt nav paredzēts, izdara attiecīgu atzīmi un tabulu par apakšuzņēmējiem nododamo darbu apjomu nav nepieciešams aizpildīt) </w:t>
      </w:r>
    </w:p>
    <w:p w14:paraId="14C4D8EB"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gridCol w:w="426"/>
      </w:tblGrid>
      <w:tr w:rsidR="00D37F66" w:rsidRPr="00030A09" w14:paraId="14C4D8EE" w14:textId="77777777" w:rsidTr="00D37F66">
        <w:tc>
          <w:tcPr>
            <w:tcW w:w="9072" w:type="dxa"/>
            <w:tcBorders>
              <w:top w:val="nil"/>
              <w:left w:val="nil"/>
              <w:bottom w:val="nil"/>
            </w:tcBorders>
            <w:shd w:val="clear" w:color="auto" w:fill="auto"/>
          </w:tcPr>
          <w:p w14:paraId="14C4D8EC"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r w:rsidRPr="00030A09">
              <w:rPr>
                <w:rFonts w:ascii="Times New Roman" w:eastAsia="Times New Roman" w:hAnsi="Times New Roman" w:cs="Times New Roman"/>
                <w:lang w:eastAsia="ar-SA"/>
              </w:rPr>
              <w:t xml:space="preserve">Apakšuzņēmējus līguma izpildē </w:t>
            </w:r>
            <w:r w:rsidRPr="00030A09">
              <w:rPr>
                <w:rFonts w:ascii="Times New Roman" w:eastAsia="Times New Roman" w:hAnsi="Times New Roman" w:cs="Times New Roman"/>
                <w:u w:val="single"/>
                <w:lang w:eastAsia="ar-SA"/>
              </w:rPr>
              <w:t>ir paredzēts</w:t>
            </w:r>
            <w:r w:rsidRPr="00030A09">
              <w:rPr>
                <w:rFonts w:ascii="Times New Roman" w:eastAsia="Times New Roman" w:hAnsi="Times New Roman" w:cs="Times New Roman"/>
                <w:lang w:eastAsia="ar-SA"/>
              </w:rPr>
              <w:t xml:space="preserve"> piesaistīt</w:t>
            </w:r>
          </w:p>
        </w:tc>
        <w:tc>
          <w:tcPr>
            <w:tcW w:w="426" w:type="dxa"/>
            <w:shd w:val="clear" w:color="auto" w:fill="auto"/>
          </w:tcPr>
          <w:p w14:paraId="14C4D8ED"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r>
    </w:tbl>
    <w:p w14:paraId="14C4D8EF" w14:textId="77777777" w:rsidR="00D37F66" w:rsidRPr="000E29EC" w:rsidRDefault="00D37F66" w:rsidP="00D37F66">
      <w:pPr>
        <w:suppressAutoHyphens/>
        <w:spacing w:after="0" w:line="240" w:lineRule="auto"/>
        <w:jc w:val="both"/>
        <w:rPr>
          <w:rFonts w:ascii="Times New Roman" w:eastAsia="Times New Roman" w:hAnsi="Times New Roman" w:cs="Times New Roman"/>
          <w:i/>
          <w:sz w:val="18"/>
          <w:szCs w:val="18"/>
          <w:lang w:eastAsia="ar-SA"/>
        </w:rPr>
      </w:pPr>
      <w:r w:rsidRPr="000E29EC">
        <w:rPr>
          <w:rFonts w:ascii="Times New Roman" w:eastAsia="Times New Roman" w:hAnsi="Times New Roman" w:cs="Times New Roman"/>
          <w:i/>
          <w:sz w:val="18"/>
          <w:szCs w:val="18"/>
          <w:lang w:eastAsia="ar-SA"/>
        </w:rPr>
        <w:t xml:space="preserve"> (tabulā norāda apakšuzņēmējiem nododamo darbu apjomu un veidus)</w:t>
      </w:r>
    </w:p>
    <w:p w14:paraId="14C4D8F0"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1843"/>
        <w:gridCol w:w="1418"/>
        <w:gridCol w:w="1559"/>
        <w:gridCol w:w="1701"/>
      </w:tblGrid>
      <w:tr w:rsidR="00D37F66" w:rsidRPr="00030A09" w14:paraId="14C4D8F6" w14:textId="77777777" w:rsidTr="00D37F66">
        <w:tc>
          <w:tcPr>
            <w:tcW w:w="2864" w:type="dxa"/>
            <w:shd w:val="clear" w:color="auto" w:fill="auto"/>
          </w:tcPr>
          <w:p w14:paraId="14C4D8F1"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Apakšuzņēmēja nosaukums, reģistrācijas numurs</w:t>
            </w:r>
          </w:p>
        </w:tc>
        <w:tc>
          <w:tcPr>
            <w:tcW w:w="1843" w:type="dxa"/>
          </w:tcPr>
          <w:p w14:paraId="14C4D8F2"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Vai uzņēmums atbilst mazā vai vidējā uzņēmuma statusam</w:t>
            </w:r>
            <w:r w:rsidRPr="00030A09">
              <w:rPr>
                <w:rStyle w:val="Vresatsauce"/>
                <w:rFonts w:ascii="Times New Roman" w:eastAsia="Times New Roman" w:hAnsi="Times New Roman" w:cs="Times New Roman"/>
                <w:b/>
                <w:i/>
                <w:lang w:eastAsia="ar-SA"/>
              </w:rPr>
              <w:footnoteReference w:id="3"/>
            </w:r>
          </w:p>
        </w:tc>
        <w:tc>
          <w:tcPr>
            <w:tcW w:w="1418" w:type="dxa"/>
            <w:shd w:val="clear" w:color="auto" w:fill="auto"/>
          </w:tcPr>
          <w:p w14:paraId="14C4D8F3"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apjoms %</w:t>
            </w:r>
          </w:p>
        </w:tc>
        <w:tc>
          <w:tcPr>
            <w:tcW w:w="1559" w:type="dxa"/>
            <w:shd w:val="clear" w:color="auto" w:fill="auto"/>
          </w:tcPr>
          <w:p w14:paraId="14C4D8F4"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apjoms EUR bez PVN</w:t>
            </w:r>
          </w:p>
        </w:tc>
        <w:tc>
          <w:tcPr>
            <w:tcW w:w="1701" w:type="dxa"/>
            <w:shd w:val="clear" w:color="auto" w:fill="auto"/>
          </w:tcPr>
          <w:p w14:paraId="14C4D8F5" w14:textId="77777777" w:rsidR="00D37F66" w:rsidRPr="00030A09" w:rsidRDefault="00D37F66" w:rsidP="00D37F66">
            <w:pPr>
              <w:suppressAutoHyphens/>
              <w:spacing w:after="0" w:line="240" w:lineRule="auto"/>
              <w:jc w:val="center"/>
              <w:rPr>
                <w:rFonts w:ascii="Times New Roman" w:eastAsia="Times New Roman" w:hAnsi="Times New Roman" w:cs="Times New Roman"/>
                <w:b/>
                <w:i/>
                <w:lang w:eastAsia="ar-SA"/>
              </w:rPr>
            </w:pPr>
            <w:r w:rsidRPr="00030A09">
              <w:rPr>
                <w:rFonts w:ascii="Times New Roman" w:eastAsia="Times New Roman" w:hAnsi="Times New Roman" w:cs="Times New Roman"/>
                <w:b/>
                <w:i/>
                <w:lang w:eastAsia="ar-SA"/>
              </w:rPr>
              <w:t>Veicamo darbu raksturojums</w:t>
            </w:r>
          </w:p>
        </w:tc>
      </w:tr>
      <w:tr w:rsidR="00D37F66" w:rsidRPr="00030A09" w14:paraId="14C4D8FC" w14:textId="77777777" w:rsidTr="00D37F66">
        <w:tc>
          <w:tcPr>
            <w:tcW w:w="2864" w:type="dxa"/>
            <w:shd w:val="clear" w:color="auto" w:fill="auto"/>
          </w:tcPr>
          <w:p w14:paraId="14C4D8F7"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843" w:type="dxa"/>
          </w:tcPr>
          <w:p w14:paraId="14C4D8F8"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418" w:type="dxa"/>
            <w:shd w:val="clear" w:color="auto" w:fill="auto"/>
          </w:tcPr>
          <w:p w14:paraId="14C4D8F9"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559" w:type="dxa"/>
            <w:shd w:val="clear" w:color="auto" w:fill="auto"/>
          </w:tcPr>
          <w:p w14:paraId="14C4D8FA"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c>
          <w:tcPr>
            <w:tcW w:w="1701" w:type="dxa"/>
            <w:shd w:val="clear" w:color="auto" w:fill="auto"/>
          </w:tcPr>
          <w:p w14:paraId="14C4D8FB" w14:textId="77777777" w:rsidR="00D37F66" w:rsidRPr="00030A09" w:rsidRDefault="00D37F66" w:rsidP="00D37F66">
            <w:pPr>
              <w:suppressAutoHyphens/>
              <w:spacing w:after="0" w:line="240" w:lineRule="auto"/>
              <w:jc w:val="both"/>
              <w:rPr>
                <w:rFonts w:ascii="Times New Roman" w:eastAsia="Times New Roman" w:hAnsi="Times New Roman" w:cs="Times New Roman"/>
                <w:lang w:eastAsia="ar-SA"/>
              </w:rPr>
            </w:pPr>
          </w:p>
        </w:tc>
      </w:tr>
    </w:tbl>
    <w:p w14:paraId="14C4D903" w14:textId="77777777" w:rsidR="00D37F66" w:rsidRPr="007F0903" w:rsidRDefault="00D37F66" w:rsidP="00D37F66">
      <w:pPr>
        <w:suppressAutoHyphens/>
        <w:spacing w:after="0" w:line="240" w:lineRule="auto"/>
        <w:ind w:right="-284"/>
        <w:jc w:val="both"/>
        <w:rPr>
          <w:rFonts w:ascii="Times New Roman" w:eastAsia="Times New Roman" w:hAnsi="Times New Roman" w:cs="Times New Roman"/>
          <w:sz w:val="12"/>
          <w:szCs w:val="12"/>
          <w:lang w:eastAsia="ar-SA"/>
        </w:rPr>
      </w:pPr>
    </w:p>
    <w:p w14:paraId="14C4D904" w14:textId="77777777" w:rsidR="00D37F66" w:rsidRPr="007F0903" w:rsidRDefault="00D37F66" w:rsidP="00D37F66">
      <w:pPr>
        <w:suppressAutoHyphens/>
        <w:spacing w:after="0" w:line="240" w:lineRule="auto"/>
        <w:ind w:right="-284"/>
        <w:jc w:val="both"/>
        <w:rPr>
          <w:rFonts w:ascii="Times New Roman" w:eastAsia="Times New Roman" w:hAnsi="Times New Roman" w:cs="Times New Roman"/>
          <w:sz w:val="18"/>
          <w:szCs w:val="18"/>
          <w:lang w:eastAsia="ar-SA"/>
        </w:rPr>
      </w:pPr>
      <w:r w:rsidRPr="007F0903">
        <w:rPr>
          <w:rFonts w:ascii="Times New Roman" w:eastAsia="Times New Roman" w:hAnsi="Times New Roman" w:cs="Times New Roman"/>
          <w:sz w:val="18"/>
          <w:szCs w:val="18"/>
          <w:lang w:eastAsia="ar-SA"/>
        </w:rPr>
        <w:t>Piedāvājumam pievieno vienošanos ar katru apakšuzņēmēju par konkrētu darbu izpildi vai apakšuzņēmēja apliecinājumu par dalību līguma izpildē (norādītā darbu veida un apjoma izpildē), ja līgums tiktu piešķirts pretendentam.</w:t>
      </w:r>
    </w:p>
    <w:p w14:paraId="14C4D905" w14:textId="77777777" w:rsidR="00D37F66" w:rsidRPr="00030A09" w:rsidRDefault="00D37F66" w:rsidP="00D37F66">
      <w:pPr>
        <w:suppressAutoHyphens/>
        <w:spacing w:after="0" w:line="240" w:lineRule="auto"/>
        <w:ind w:right="423"/>
        <w:jc w:val="both"/>
        <w:rPr>
          <w:rFonts w:ascii="Times New Roman" w:eastAsia="Times New Roman" w:hAnsi="Times New Roman" w:cs="Times New Roman"/>
          <w:lang w:eastAsia="ar-SA"/>
        </w:rPr>
      </w:pPr>
    </w:p>
    <w:p w14:paraId="0CEC0D98" w14:textId="11BF21FE" w:rsidR="008E105B" w:rsidRDefault="008E105B" w:rsidP="001E4E1E">
      <w:pPr>
        <w:pStyle w:val="Bezatstarpm"/>
        <w:rPr>
          <w:b/>
          <w:color w:val="0070C0"/>
          <w:sz w:val="22"/>
          <w:szCs w:val="22"/>
        </w:rPr>
      </w:pPr>
    </w:p>
    <w:p w14:paraId="31A398C6" w14:textId="77777777" w:rsidR="00662DD2" w:rsidRPr="00E93D64" w:rsidRDefault="00662DD2" w:rsidP="00662DD2">
      <w:pPr>
        <w:suppressAutoHyphens/>
        <w:spacing w:after="0" w:line="240" w:lineRule="auto"/>
        <w:ind w:left="142"/>
        <w:jc w:val="both"/>
        <w:rPr>
          <w:rFonts w:ascii="Times New Roman" w:eastAsia="Arial" w:hAnsi="Times New Roman" w:cs="Times New Roman"/>
          <w:b/>
          <w:bCs/>
          <w:caps/>
          <w:color w:val="4472C4"/>
          <w:lang w:eastAsia="ar-SA"/>
        </w:rPr>
      </w:pPr>
      <w:r w:rsidRPr="00E93D64">
        <w:rPr>
          <w:rFonts w:ascii="Times New Roman" w:eastAsia="Arial" w:hAnsi="Times New Roman" w:cs="Times New Roman"/>
          <w:b/>
          <w:bCs/>
          <w:caps/>
          <w:color w:val="4472C4"/>
          <w:lang w:eastAsia="ar-SA"/>
        </w:rPr>
        <w:t>personAS, kas atbildīgaS par LĪGUMA IZPILDI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2284"/>
        <w:gridCol w:w="2126"/>
      </w:tblGrid>
      <w:tr w:rsidR="00662DD2" w:rsidRPr="00E93D64" w14:paraId="55146799" w14:textId="77777777" w:rsidTr="002807C8">
        <w:tc>
          <w:tcPr>
            <w:tcW w:w="4946" w:type="dxa"/>
            <w:tcBorders>
              <w:top w:val="single" w:sz="4" w:space="0" w:color="auto"/>
              <w:left w:val="single" w:sz="4" w:space="0" w:color="auto"/>
              <w:bottom w:val="single" w:sz="4" w:space="0" w:color="auto"/>
              <w:right w:val="single" w:sz="4" w:space="0" w:color="auto"/>
            </w:tcBorders>
            <w:shd w:val="clear" w:color="auto" w:fill="auto"/>
          </w:tcPr>
          <w:p w14:paraId="6C28ABC9" w14:textId="77777777" w:rsidR="00662DD2" w:rsidRPr="00E93D64" w:rsidRDefault="00662DD2" w:rsidP="002807C8">
            <w:pPr>
              <w:suppressAutoHyphens/>
              <w:spacing w:after="0" w:line="240" w:lineRule="auto"/>
              <w:jc w:val="center"/>
              <w:rPr>
                <w:rFonts w:ascii="Times New Roman" w:eastAsia="Times New Roman" w:hAnsi="Times New Roman" w:cs="Times New Roman"/>
                <w:b/>
                <w:i/>
                <w:lang w:eastAsia="ar-SA"/>
              </w:rPr>
            </w:pPr>
            <w:r w:rsidRPr="00E93D64">
              <w:rPr>
                <w:rFonts w:ascii="Times New Roman" w:eastAsia="Times New Roman" w:hAnsi="Times New Roman" w:cs="Times New Roman"/>
                <w:b/>
                <w:i/>
                <w:lang w:eastAsia="ar-SA"/>
              </w:rPr>
              <w:t>Pienākumi līguma izpildē</w:t>
            </w:r>
          </w:p>
        </w:tc>
        <w:tc>
          <w:tcPr>
            <w:tcW w:w="2284" w:type="dxa"/>
            <w:tcBorders>
              <w:top w:val="single" w:sz="4" w:space="0" w:color="auto"/>
              <w:left w:val="single" w:sz="4" w:space="0" w:color="auto"/>
              <w:bottom w:val="single" w:sz="4" w:space="0" w:color="auto"/>
              <w:right w:val="single" w:sz="4" w:space="0" w:color="auto"/>
            </w:tcBorders>
            <w:shd w:val="clear" w:color="auto" w:fill="auto"/>
          </w:tcPr>
          <w:p w14:paraId="6F531F46" w14:textId="77777777" w:rsidR="00662DD2" w:rsidRPr="00E93D64" w:rsidRDefault="00662DD2" w:rsidP="002807C8">
            <w:pPr>
              <w:suppressAutoHyphens/>
              <w:spacing w:after="0" w:line="240" w:lineRule="auto"/>
              <w:jc w:val="center"/>
              <w:rPr>
                <w:rFonts w:ascii="Times New Roman" w:eastAsia="Times New Roman" w:hAnsi="Times New Roman" w:cs="Times New Roman"/>
                <w:b/>
                <w:i/>
                <w:lang w:eastAsia="ar-SA"/>
              </w:rPr>
            </w:pPr>
            <w:r w:rsidRPr="00E93D64">
              <w:rPr>
                <w:rFonts w:ascii="Times New Roman" w:eastAsia="Times New Roman" w:hAnsi="Times New Roman" w:cs="Times New Roman"/>
                <w:b/>
                <w:i/>
                <w:lang w:eastAsia="ar-SA"/>
              </w:rPr>
              <w:t>Speciālista vārds, uzvārds</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2E3B7F0" w14:textId="77777777" w:rsidR="00662DD2" w:rsidRPr="00E93D64" w:rsidRDefault="00662DD2" w:rsidP="002807C8">
            <w:pPr>
              <w:suppressAutoHyphens/>
              <w:spacing w:after="0" w:line="240" w:lineRule="auto"/>
              <w:jc w:val="center"/>
              <w:rPr>
                <w:rFonts w:ascii="Times New Roman" w:eastAsia="Times New Roman" w:hAnsi="Times New Roman" w:cs="Times New Roman"/>
                <w:b/>
                <w:i/>
                <w:lang w:eastAsia="ar-SA"/>
              </w:rPr>
            </w:pPr>
            <w:r w:rsidRPr="00E93D64">
              <w:rPr>
                <w:rFonts w:ascii="Times New Roman" w:eastAsia="Times New Roman" w:hAnsi="Times New Roman" w:cs="Times New Roman"/>
                <w:b/>
                <w:i/>
                <w:lang w:eastAsia="ar-SA"/>
              </w:rPr>
              <w:t>Persona, kuru pārstāv</w:t>
            </w:r>
            <w:r w:rsidRPr="00E93D64">
              <w:rPr>
                <w:rFonts w:ascii="Times New Roman" w:eastAsia="Times New Roman" w:hAnsi="Times New Roman" w:cs="Times New Roman"/>
                <w:b/>
                <w:i/>
                <w:color w:val="FF0000"/>
                <w:lang w:eastAsia="ar-SA"/>
              </w:rPr>
              <w:t>*</w:t>
            </w:r>
          </w:p>
        </w:tc>
      </w:tr>
      <w:tr w:rsidR="00662DD2" w:rsidRPr="00E93D64" w14:paraId="7412C934" w14:textId="77777777" w:rsidTr="002807C8">
        <w:tc>
          <w:tcPr>
            <w:tcW w:w="4946" w:type="dxa"/>
            <w:tcBorders>
              <w:top w:val="single" w:sz="4" w:space="0" w:color="auto"/>
              <w:left w:val="single" w:sz="4" w:space="0" w:color="auto"/>
              <w:bottom w:val="single" w:sz="4" w:space="0" w:color="auto"/>
              <w:right w:val="single" w:sz="4" w:space="0" w:color="auto"/>
            </w:tcBorders>
            <w:shd w:val="clear" w:color="auto" w:fill="auto"/>
          </w:tcPr>
          <w:p w14:paraId="0AD74AA0" w14:textId="704EEC09" w:rsidR="00662DD2" w:rsidRPr="00E93D64" w:rsidRDefault="00662DD2" w:rsidP="007F0903">
            <w:pPr>
              <w:spacing w:after="0" w:line="240" w:lineRule="auto"/>
              <w:rPr>
                <w:rFonts w:ascii="Times New Roman" w:eastAsia="Times New Roman" w:hAnsi="Times New Roman" w:cs="Times New Roman"/>
                <w:bCs/>
                <w:iCs/>
                <w:lang w:eastAsia="ar-SA"/>
              </w:rPr>
            </w:pPr>
            <w:r>
              <w:rPr>
                <w:rFonts w:ascii="Times New Roman" w:eastAsia="Times New Roman" w:hAnsi="Times New Roman" w:cs="Times New Roman"/>
                <w:bCs/>
                <w:iCs/>
                <w:lang w:eastAsia="ar-SA"/>
              </w:rPr>
              <w:t xml:space="preserve">Sertificēts speciālists </w:t>
            </w:r>
            <w:r w:rsidR="00C93E4B" w:rsidRPr="00C93E4B">
              <w:rPr>
                <w:rFonts w:ascii="Times New Roman" w:eastAsia="Times New Roman" w:hAnsi="Times New Roman" w:cs="Times New Roman"/>
                <w:bCs/>
                <w:iCs/>
                <w:lang w:eastAsia="ar-SA"/>
              </w:rPr>
              <w:t>ostu un jūras hidrotehnisko būvju būvdarbu</w:t>
            </w:r>
            <w:r>
              <w:rPr>
                <w:rFonts w:ascii="Times New Roman" w:eastAsia="Times New Roman" w:hAnsi="Times New Roman" w:cs="Times New Roman"/>
                <w:bCs/>
                <w:iCs/>
                <w:lang w:eastAsia="ar-SA"/>
              </w:rPr>
              <w:t xml:space="preserve"> vadīšanā </w:t>
            </w:r>
          </w:p>
        </w:tc>
        <w:tc>
          <w:tcPr>
            <w:tcW w:w="2284" w:type="dxa"/>
            <w:tcBorders>
              <w:top w:val="single" w:sz="4" w:space="0" w:color="auto"/>
              <w:left w:val="single" w:sz="4" w:space="0" w:color="auto"/>
              <w:bottom w:val="single" w:sz="4" w:space="0" w:color="auto"/>
              <w:right w:val="single" w:sz="4" w:space="0" w:color="auto"/>
            </w:tcBorders>
            <w:shd w:val="clear" w:color="auto" w:fill="auto"/>
          </w:tcPr>
          <w:p w14:paraId="0056A123" w14:textId="77777777" w:rsidR="00662DD2" w:rsidRPr="00E93D64" w:rsidRDefault="00662DD2" w:rsidP="007F0903">
            <w:pPr>
              <w:suppressAutoHyphens/>
              <w:spacing w:after="0" w:line="240" w:lineRule="auto"/>
              <w:jc w:val="center"/>
              <w:rPr>
                <w:rFonts w:ascii="Times New Roman" w:eastAsia="Times New Roman" w:hAnsi="Times New Roman" w:cs="Times New Roman"/>
                <w:b/>
                <w:i/>
                <w:lang w:eastAsia="ar-SA"/>
              </w:rPr>
            </w:pP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6707A5C" w14:textId="77777777" w:rsidR="00662DD2" w:rsidRPr="00E93D64" w:rsidRDefault="00662DD2" w:rsidP="007F0903">
            <w:pPr>
              <w:suppressAutoHyphens/>
              <w:spacing w:after="0" w:line="240" w:lineRule="auto"/>
              <w:jc w:val="center"/>
              <w:rPr>
                <w:rFonts w:ascii="Times New Roman" w:eastAsia="Times New Roman" w:hAnsi="Times New Roman" w:cs="Times New Roman"/>
                <w:b/>
                <w:i/>
                <w:lang w:eastAsia="ar-SA"/>
              </w:rPr>
            </w:pPr>
          </w:p>
        </w:tc>
      </w:tr>
    </w:tbl>
    <w:p w14:paraId="05CD000C" w14:textId="77777777" w:rsidR="00662DD2" w:rsidRPr="007F0903" w:rsidRDefault="00662DD2" w:rsidP="00662DD2">
      <w:pPr>
        <w:suppressAutoHyphens/>
        <w:spacing w:after="0" w:line="240" w:lineRule="auto"/>
        <w:ind w:left="142"/>
        <w:jc w:val="both"/>
        <w:rPr>
          <w:rFonts w:ascii="Times New Roman" w:eastAsia="Arial" w:hAnsi="Times New Roman" w:cs="Times New Roman"/>
          <w:sz w:val="18"/>
          <w:szCs w:val="18"/>
        </w:rPr>
      </w:pPr>
      <w:r w:rsidRPr="007F0903">
        <w:rPr>
          <w:rFonts w:ascii="Times New Roman" w:eastAsia="Arial" w:hAnsi="Times New Roman" w:cs="Times New Roman"/>
          <w:b/>
          <w:color w:val="FF0000"/>
          <w:sz w:val="18"/>
          <w:szCs w:val="18"/>
        </w:rPr>
        <w:t>*</w:t>
      </w:r>
      <w:r w:rsidRPr="007F0903">
        <w:rPr>
          <w:rFonts w:ascii="Times New Roman" w:eastAsia="Arial" w:hAnsi="Times New Roman" w:cs="Times New Roman"/>
          <w:sz w:val="18"/>
          <w:szCs w:val="18"/>
        </w:rPr>
        <w:t xml:space="preserve"> norāda, vai piesaistītais speciālists ir: pretendenta (piegādātāja vai piegādātāju apvienības) darbinieks (A); apakšuzņēmēja - komersanta darbinieks (B); persona, kurai ir pastāvīgās prakses tiesības un kas tiks piesaistīta uz atsevišķa līguma pamata konkrētā līguma izpildē (C).</w:t>
      </w:r>
    </w:p>
    <w:p w14:paraId="6C87D281" w14:textId="24878F46" w:rsidR="00662DD2" w:rsidRPr="001A1CC2" w:rsidRDefault="00662DD2" w:rsidP="001E4E1E">
      <w:pPr>
        <w:pStyle w:val="Bezatstarpm"/>
        <w:rPr>
          <w:b/>
          <w:color w:val="0070C0"/>
          <w:sz w:val="22"/>
          <w:szCs w:val="22"/>
        </w:rPr>
      </w:pPr>
      <w:r>
        <w:rPr>
          <w:b/>
          <w:color w:val="0070C0"/>
          <w:sz w:val="22"/>
          <w:szCs w:val="22"/>
        </w:rPr>
        <w:tab/>
      </w:r>
    </w:p>
    <w:tbl>
      <w:tblPr>
        <w:tblW w:w="8931" w:type="dxa"/>
        <w:tblLayout w:type="fixed"/>
        <w:tblLook w:val="0000" w:firstRow="0" w:lastRow="0" w:firstColumn="0" w:lastColumn="0" w:noHBand="0" w:noVBand="0"/>
      </w:tblPr>
      <w:tblGrid>
        <w:gridCol w:w="4678"/>
        <w:gridCol w:w="4253"/>
      </w:tblGrid>
      <w:tr w:rsidR="00AB5498" w:rsidRPr="006021D2" w14:paraId="14C4D919" w14:textId="77777777" w:rsidTr="003D638A">
        <w:tc>
          <w:tcPr>
            <w:tcW w:w="4678" w:type="dxa"/>
          </w:tcPr>
          <w:p w14:paraId="14C4D917" w14:textId="77777777" w:rsidR="00AB5498" w:rsidRPr="006021D2" w:rsidRDefault="00AB5498" w:rsidP="00AB5498">
            <w:pPr>
              <w:pStyle w:val="Bezatstarpm"/>
              <w:rPr>
                <w:sz w:val="22"/>
                <w:szCs w:val="22"/>
              </w:rPr>
            </w:pPr>
            <w:r w:rsidRPr="006021D2">
              <w:rPr>
                <w:sz w:val="22"/>
                <w:szCs w:val="22"/>
              </w:rPr>
              <w:t>Amatpersonas vai pilnvarotās personas paraksts:</w:t>
            </w:r>
          </w:p>
        </w:tc>
        <w:tc>
          <w:tcPr>
            <w:tcW w:w="4253" w:type="dxa"/>
            <w:tcBorders>
              <w:bottom w:val="single" w:sz="4" w:space="0" w:color="000000"/>
            </w:tcBorders>
          </w:tcPr>
          <w:p w14:paraId="14C4D918" w14:textId="77777777" w:rsidR="00AB5498" w:rsidRPr="00D53AE6" w:rsidRDefault="00553514" w:rsidP="00D53AE6">
            <w:pPr>
              <w:pStyle w:val="Bezatstarpm"/>
              <w:jc w:val="both"/>
              <w:rPr>
                <w:i/>
                <w:iCs/>
                <w:sz w:val="22"/>
                <w:szCs w:val="22"/>
              </w:rPr>
            </w:pPr>
            <w:r w:rsidRPr="00D53AE6">
              <w:rPr>
                <w:i/>
                <w:iCs/>
                <w:color w:val="FF0000"/>
                <w:sz w:val="22"/>
                <w:szCs w:val="22"/>
              </w:rPr>
              <w:t xml:space="preserve">Dokuments ir parakstīts ar drošu elektronisko parakstu </w:t>
            </w:r>
            <w:r w:rsidR="007F4E61" w:rsidRPr="00D53AE6">
              <w:rPr>
                <w:i/>
                <w:iCs/>
                <w:color w:val="FF0000"/>
                <w:sz w:val="22"/>
                <w:szCs w:val="22"/>
              </w:rPr>
              <w:t xml:space="preserve">vai Elektronisko iepirkumu sistēmas parakstu </w:t>
            </w:r>
            <w:r w:rsidRPr="00D53AE6">
              <w:rPr>
                <w:i/>
                <w:iCs/>
                <w:color w:val="FF0000"/>
                <w:sz w:val="22"/>
                <w:szCs w:val="22"/>
              </w:rPr>
              <w:t>un satur laika zīmogu</w:t>
            </w:r>
          </w:p>
        </w:tc>
      </w:tr>
      <w:tr w:rsidR="00AB5498" w:rsidRPr="006021D2" w14:paraId="14C4D91D" w14:textId="77777777" w:rsidTr="003D638A">
        <w:tc>
          <w:tcPr>
            <w:tcW w:w="4678" w:type="dxa"/>
          </w:tcPr>
          <w:p w14:paraId="14C4D91A" w14:textId="77777777" w:rsidR="00AB5498" w:rsidRPr="006021D2" w:rsidRDefault="00AB5498" w:rsidP="00AB5498">
            <w:pPr>
              <w:pStyle w:val="Bezatstarpm"/>
              <w:rPr>
                <w:sz w:val="22"/>
                <w:szCs w:val="22"/>
              </w:rPr>
            </w:pPr>
            <w:r w:rsidRPr="006021D2">
              <w:rPr>
                <w:sz w:val="22"/>
                <w:szCs w:val="22"/>
              </w:rPr>
              <w:t>Parakstītāja vārds, uzvārds un amats:</w:t>
            </w:r>
          </w:p>
        </w:tc>
        <w:tc>
          <w:tcPr>
            <w:tcW w:w="4253" w:type="dxa"/>
            <w:tcBorders>
              <w:bottom w:val="single" w:sz="4" w:space="0" w:color="000000"/>
            </w:tcBorders>
          </w:tcPr>
          <w:p w14:paraId="14C4D91B" w14:textId="77777777" w:rsidR="00AB5498" w:rsidRPr="006021D2" w:rsidRDefault="00AB5498" w:rsidP="00AB5498">
            <w:pPr>
              <w:pStyle w:val="Bezatstarpm"/>
              <w:rPr>
                <w:sz w:val="22"/>
                <w:szCs w:val="22"/>
              </w:rPr>
            </w:pPr>
          </w:p>
          <w:p w14:paraId="14C4D91C" w14:textId="77777777" w:rsidR="00553514" w:rsidRPr="006021D2" w:rsidRDefault="00553514" w:rsidP="00AB5498">
            <w:pPr>
              <w:pStyle w:val="Bezatstarpm"/>
              <w:rPr>
                <w:sz w:val="22"/>
                <w:szCs w:val="22"/>
              </w:rPr>
            </w:pPr>
          </w:p>
        </w:tc>
      </w:tr>
    </w:tbl>
    <w:p w14:paraId="13838B40" w14:textId="77777777" w:rsidR="00082415" w:rsidRDefault="00082415" w:rsidP="00933F94">
      <w:pPr>
        <w:pStyle w:val="Bezatstarpm"/>
        <w:jc w:val="right"/>
        <w:rPr>
          <w:sz w:val="22"/>
          <w:szCs w:val="22"/>
        </w:rPr>
      </w:pPr>
    </w:p>
    <w:p w14:paraId="6901B543" w14:textId="77777777" w:rsidR="00082415" w:rsidRDefault="00082415">
      <w:pPr>
        <w:rPr>
          <w:rFonts w:ascii="Times New Roman" w:eastAsia="Times New Roman" w:hAnsi="Times New Roman" w:cs="Times New Roman"/>
          <w:lang w:eastAsia="ar-SA"/>
        </w:rPr>
      </w:pPr>
      <w:r>
        <w:br w:type="page"/>
      </w:r>
    </w:p>
    <w:p w14:paraId="744CE8E3" w14:textId="26037831" w:rsidR="001D0171" w:rsidRPr="00110741" w:rsidRDefault="001D0171" w:rsidP="001D0171">
      <w:pPr>
        <w:spacing w:after="0" w:line="240" w:lineRule="auto"/>
        <w:contextualSpacing/>
        <w:jc w:val="right"/>
        <w:rPr>
          <w:rFonts w:ascii="Times New Roman" w:hAnsi="Times New Roman" w:cs="Times New Roman"/>
        </w:rPr>
      </w:pPr>
      <w:r w:rsidRPr="006021D2">
        <w:rPr>
          <w:rFonts w:ascii="Times New Roman" w:hAnsi="Times New Roman" w:cs="Times New Roman"/>
        </w:rPr>
        <w:lastRenderedPageBreak/>
        <w:t>Iepirkuma L</w:t>
      </w:r>
      <w:r>
        <w:rPr>
          <w:rFonts w:ascii="Times New Roman" w:hAnsi="Times New Roman" w:cs="Times New Roman"/>
        </w:rPr>
        <w:t>SEZ</w:t>
      </w:r>
      <w:r w:rsidRPr="006021D2">
        <w:rPr>
          <w:rFonts w:ascii="Times New Roman" w:hAnsi="Times New Roman" w:cs="Times New Roman"/>
        </w:rPr>
        <w:t xml:space="preserve"> 202</w:t>
      </w:r>
      <w:r w:rsidR="00E31699">
        <w:rPr>
          <w:rFonts w:ascii="Times New Roman" w:hAnsi="Times New Roman" w:cs="Times New Roman"/>
        </w:rPr>
        <w:t>4</w:t>
      </w:r>
      <w:r w:rsidRPr="006021D2">
        <w:rPr>
          <w:rFonts w:ascii="Times New Roman" w:hAnsi="Times New Roman" w:cs="Times New Roman"/>
        </w:rPr>
        <w:t>/</w:t>
      </w:r>
      <w:r w:rsidR="00E31699">
        <w:rPr>
          <w:rFonts w:ascii="Times New Roman" w:hAnsi="Times New Roman" w:cs="Times New Roman"/>
        </w:rPr>
        <w:t>16</w:t>
      </w:r>
    </w:p>
    <w:p w14:paraId="458F32F7" w14:textId="77777777" w:rsidR="001D0171" w:rsidRPr="00110741" w:rsidRDefault="001D0171" w:rsidP="001D0171">
      <w:pPr>
        <w:pStyle w:val="Bezatstarpm"/>
        <w:contextualSpacing/>
        <w:jc w:val="right"/>
        <w:rPr>
          <w:b/>
          <w:sz w:val="22"/>
          <w:szCs w:val="22"/>
        </w:rPr>
      </w:pPr>
      <w:r w:rsidRPr="00110741">
        <w:rPr>
          <w:sz w:val="22"/>
          <w:szCs w:val="22"/>
        </w:rPr>
        <w:t xml:space="preserve">nolikuma </w:t>
      </w:r>
      <w:r>
        <w:rPr>
          <w:b/>
          <w:sz w:val="22"/>
          <w:szCs w:val="22"/>
        </w:rPr>
        <w:t>4</w:t>
      </w:r>
      <w:r w:rsidRPr="00110741">
        <w:rPr>
          <w:b/>
          <w:sz w:val="22"/>
          <w:szCs w:val="22"/>
        </w:rPr>
        <w:t>.pielikums</w:t>
      </w:r>
    </w:p>
    <w:p w14:paraId="21A31A27" w14:textId="77777777" w:rsidR="001D0171" w:rsidRDefault="001D0171" w:rsidP="001D0171">
      <w:pPr>
        <w:rPr>
          <w:sz w:val="24"/>
        </w:rPr>
      </w:pPr>
    </w:p>
    <w:p w14:paraId="092F1DA4" w14:textId="77777777" w:rsidR="001D0171" w:rsidRDefault="001D0171" w:rsidP="001D0171">
      <w:pPr>
        <w:pStyle w:val="Bezatstarpm"/>
        <w:jc w:val="center"/>
        <w:rPr>
          <w:b/>
          <w:sz w:val="22"/>
          <w:szCs w:val="22"/>
          <w:u w:val="single"/>
        </w:rPr>
      </w:pPr>
      <w:r>
        <w:rPr>
          <w:b/>
          <w:sz w:val="22"/>
          <w:szCs w:val="22"/>
          <w:u w:val="single"/>
        </w:rPr>
        <w:t>INFORMĀCIJA PAR IEPRIEKŠĒJO PIEREDZI</w:t>
      </w:r>
    </w:p>
    <w:p w14:paraId="6F90DD63" w14:textId="77777777" w:rsidR="001D0171" w:rsidRDefault="001D0171" w:rsidP="001D0171">
      <w:pPr>
        <w:pStyle w:val="Bezatstarpm"/>
        <w:jc w:val="center"/>
        <w:rPr>
          <w:b/>
          <w:sz w:val="22"/>
          <w:szCs w:val="22"/>
          <w:u w:val="single"/>
        </w:rPr>
      </w:pPr>
    </w:p>
    <w:p w14:paraId="238A23BD" w14:textId="77777777" w:rsidR="001D0171" w:rsidRDefault="001D0171" w:rsidP="001D0171">
      <w:pPr>
        <w:pStyle w:val="Bezatstarpm"/>
        <w:jc w:val="center"/>
        <w:rPr>
          <w:b/>
          <w:sz w:val="22"/>
          <w:szCs w:val="22"/>
          <w:u w:val="single"/>
        </w:rPr>
      </w:pPr>
    </w:p>
    <w:p w14:paraId="0589DE68" w14:textId="77777777" w:rsidR="001D0171" w:rsidRDefault="001D0171" w:rsidP="001D0171">
      <w:pPr>
        <w:pStyle w:val="Bezatstarpm"/>
        <w:rPr>
          <w:b/>
          <w:bCs/>
          <w:sz w:val="22"/>
          <w:szCs w:val="22"/>
        </w:rPr>
      </w:pPr>
      <w:r w:rsidRPr="00D67F80">
        <w:rPr>
          <w:b/>
          <w:bCs/>
          <w:sz w:val="22"/>
          <w:szCs w:val="22"/>
        </w:rPr>
        <w:t>Pretendenta pieredze</w:t>
      </w:r>
      <w:r>
        <w:rPr>
          <w:b/>
          <w:bCs/>
          <w:sz w:val="22"/>
          <w:szCs w:val="22"/>
        </w:rPr>
        <w:t>:</w:t>
      </w:r>
    </w:p>
    <w:p w14:paraId="1525FFF8" w14:textId="77777777" w:rsidR="001D0171" w:rsidRPr="00D67F80" w:rsidRDefault="001D0171" w:rsidP="001D0171">
      <w:pPr>
        <w:pStyle w:val="Bezatstarpm"/>
        <w:rPr>
          <w:b/>
          <w:bCs/>
          <w:sz w:val="22"/>
          <w:szCs w:val="22"/>
        </w:rPr>
      </w:pPr>
    </w:p>
    <w:p w14:paraId="6DD98BCE" w14:textId="77777777" w:rsidR="001D0171" w:rsidRPr="00D67F80" w:rsidRDefault="001D0171" w:rsidP="001D0171">
      <w:pPr>
        <w:suppressAutoHyphens/>
        <w:spacing w:after="0" w:line="240" w:lineRule="auto"/>
        <w:rPr>
          <w:rFonts w:ascii="Times New Roman" w:eastAsia="Times New Roman" w:hAnsi="Times New Roman" w:cs="Times New Roman"/>
          <w:b/>
          <w:lang w:eastAsia="ar-SA"/>
        </w:rPr>
      </w:pPr>
    </w:p>
    <w:tbl>
      <w:tblPr>
        <w:tblW w:w="9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3236"/>
      </w:tblGrid>
      <w:tr w:rsidR="001D0171" w:rsidRPr="00283E3E" w14:paraId="0DB6551C" w14:textId="77777777" w:rsidTr="002807C8">
        <w:tc>
          <w:tcPr>
            <w:tcW w:w="9185" w:type="dxa"/>
            <w:gridSpan w:val="2"/>
            <w:shd w:val="clear" w:color="auto" w:fill="auto"/>
          </w:tcPr>
          <w:p w14:paraId="4DD55F50" w14:textId="77777777" w:rsidR="001D0171" w:rsidRPr="00283E3E" w:rsidRDefault="001D0171" w:rsidP="002807C8">
            <w:pPr>
              <w:suppressAutoHyphens/>
              <w:spacing w:before="120" w:after="120" w:line="240" w:lineRule="auto"/>
              <w:rPr>
                <w:rFonts w:ascii="Times New Roman" w:eastAsia="Times New Roman" w:hAnsi="Times New Roman" w:cs="Times New Roman"/>
                <w:bCs/>
                <w:lang w:eastAsia="ar-SA"/>
              </w:rPr>
            </w:pPr>
            <w:r w:rsidRPr="00283E3E">
              <w:rPr>
                <w:rFonts w:ascii="Times New Roman" w:eastAsia="Helvetica" w:hAnsi="Times New Roman" w:cs="Times New Roman"/>
              </w:rPr>
              <w:t>Ostas padziļināšanas darbos ar pašizvedošo zemessūcēju</w:t>
            </w:r>
          </w:p>
        </w:tc>
      </w:tr>
      <w:tr w:rsidR="001D0171" w:rsidRPr="00283E3E" w14:paraId="2B4A6823" w14:textId="77777777" w:rsidTr="002807C8">
        <w:tc>
          <w:tcPr>
            <w:tcW w:w="5949" w:type="dxa"/>
            <w:shd w:val="clear" w:color="auto" w:fill="auto"/>
          </w:tcPr>
          <w:p w14:paraId="26EBCCDE"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Līguma priekšmets</w:t>
            </w:r>
          </w:p>
        </w:tc>
        <w:tc>
          <w:tcPr>
            <w:tcW w:w="3236" w:type="dxa"/>
            <w:shd w:val="clear" w:color="auto" w:fill="auto"/>
          </w:tcPr>
          <w:p w14:paraId="3F1F353E"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2F8075EC" w14:textId="77777777" w:rsidTr="002807C8">
        <w:tc>
          <w:tcPr>
            <w:tcW w:w="5949" w:type="dxa"/>
            <w:shd w:val="clear" w:color="auto" w:fill="auto"/>
          </w:tcPr>
          <w:p w14:paraId="6089CDAC"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Pasūtītājs</w:t>
            </w:r>
          </w:p>
        </w:tc>
        <w:tc>
          <w:tcPr>
            <w:tcW w:w="3236" w:type="dxa"/>
            <w:shd w:val="clear" w:color="auto" w:fill="auto"/>
          </w:tcPr>
          <w:p w14:paraId="21A419DA"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67C3441E" w14:textId="77777777" w:rsidTr="002807C8">
        <w:tc>
          <w:tcPr>
            <w:tcW w:w="5949" w:type="dxa"/>
            <w:shd w:val="clear" w:color="auto" w:fill="auto"/>
          </w:tcPr>
          <w:p w14:paraId="6E389B46"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Izpildītājs</w:t>
            </w:r>
          </w:p>
        </w:tc>
        <w:tc>
          <w:tcPr>
            <w:tcW w:w="3236" w:type="dxa"/>
            <w:shd w:val="clear" w:color="auto" w:fill="auto"/>
          </w:tcPr>
          <w:p w14:paraId="0CA9C3A5"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4570E8E1" w14:textId="77777777" w:rsidTr="002807C8">
        <w:tc>
          <w:tcPr>
            <w:tcW w:w="5949" w:type="dxa"/>
            <w:shd w:val="clear" w:color="auto" w:fill="auto"/>
          </w:tcPr>
          <w:p w14:paraId="49190F0F"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Objekta raksturojums, adrese</w:t>
            </w:r>
          </w:p>
        </w:tc>
        <w:tc>
          <w:tcPr>
            <w:tcW w:w="3236" w:type="dxa"/>
            <w:shd w:val="clear" w:color="auto" w:fill="auto"/>
          </w:tcPr>
          <w:p w14:paraId="61639C52"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58BFA613" w14:textId="77777777" w:rsidTr="002807C8">
        <w:tc>
          <w:tcPr>
            <w:tcW w:w="5949" w:type="dxa"/>
            <w:shd w:val="clear" w:color="auto" w:fill="auto"/>
          </w:tcPr>
          <w:p w14:paraId="17A2D995"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hAnsi="Times New Roman" w:cs="Times New Roman"/>
              </w:rPr>
              <w:t>Izņemtais grunts apjoms (m3)</w:t>
            </w:r>
          </w:p>
        </w:tc>
        <w:tc>
          <w:tcPr>
            <w:tcW w:w="3236" w:type="dxa"/>
            <w:shd w:val="clear" w:color="auto" w:fill="auto"/>
          </w:tcPr>
          <w:p w14:paraId="5D81D470"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4D801305" w14:textId="77777777" w:rsidTr="002807C8">
        <w:tc>
          <w:tcPr>
            <w:tcW w:w="5949" w:type="dxa"/>
            <w:shd w:val="clear" w:color="auto" w:fill="auto"/>
          </w:tcPr>
          <w:p w14:paraId="4B531B7E"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Līguma izpildes laiks/termiņš</w:t>
            </w:r>
          </w:p>
        </w:tc>
        <w:tc>
          <w:tcPr>
            <w:tcW w:w="3236" w:type="dxa"/>
            <w:shd w:val="clear" w:color="auto" w:fill="auto"/>
          </w:tcPr>
          <w:p w14:paraId="4E527C87"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r w:rsidR="001D0171" w:rsidRPr="00283E3E" w14:paraId="437E7A81" w14:textId="77777777" w:rsidTr="002807C8">
        <w:tc>
          <w:tcPr>
            <w:tcW w:w="5949" w:type="dxa"/>
            <w:shd w:val="clear" w:color="auto" w:fill="auto"/>
          </w:tcPr>
          <w:p w14:paraId="456687B3" w14:textId="77777777" w:rsidR="001D0171" w:rsidRPr="00283E3E" w:rsidRDefault="001D0171" w:rsidP="002807C8">
            <w:pPr>
              <w:suppressAutoHyphens/>
              <w:spacing w:before="120" w:after="120" w:line="240" w:lineRule="auto"/>
              <w:rPr>
                <w:rFonts w:ascii="Times New Roman" w:eastAsia="Times New Roman" w:hAnsi="Times New Roman" w:cs="Times New Roman"/>
                <w:lang w:eastAsia="ar-SA"/>
              </w:rPr>
            </w:pPr>
            <w:r w:rsidRPr="00283E3E">
              <w:rPr>
                <w:rFonts w:ascii="Times New Roman" w:eastAsia="Times New Roman" w:hAnsi="Times New Roman" w:cs="Times New Roman"/>
                <w:lang w:eastAsia="ar-SA"/>
              </w:rPr>
              <w:t>Kontaktinformācija atsauksmju iegūšanai</w:t>
            </w:r>
          </w:p>
        </w:tc>
        <w:tc>
          <w:tcPr>
            <w:tcW w:w="3236" w:type="dxa"/>
            <w:shd w:val="clear" w:color="auto" w:fill="auto"/>
          </w:tcPr>
          <w:p w14:paraId="0970B28D" w14:textId="77777777" w:rsidR="001D0171" w:rsidRPr="00283E3E" w:rsidRDefault="001D0171" w:rsidP="002807C8">
            <w:pPr>
              <w:suppressAutoHyphens/>
              <w:spacing w:before="120" w:after="120" w:line="240" w:lineRule="auto"/>
              <w:jc w:val="center"/>
              <w:rPr>
                <w:rFonts w:ascii="Times New Roman" w:eastAsia="Times New Roman" w:hAnsi="Times New Roman" w:cs="Times New Roman"/>
                <w:lang w:eastAsia="ar-SA"/>
              </w:rPr>
            </w:pPr>
          </w:p>
        </w:tc>
      </w:tr>
    </w:tbl>
    <w:p w14:paraId="662E71F0" w14:textId="77777777" w:rsidR="001D0171" w:rsidRPr="001259B5" w:rsidRDefault="001D0171" w:rsidP="001D0171">
      <w:pPr>
        <w:suppressAutoHyphens/>
        <w:spacing w:after="0" w:line="240" w:lineRule="auto"/>
        <w:jc w:val="both"/>
        <w:rPr>
          <w:rFonts w:ascii="Times New Roman" w:eastAsia="Times New Roman" w:hAnsi="Times New Roman" w:cs="Times New Roman"/>
          <w:iCs/>
          <w:lang w:eastAsia="ar-SA"/>
        </w:rPr>
      </w:pPr>
    </w:p>
    <w:p w14:paraId="1ED6048B" w14:textId="77777777" w:rsidR="001D0171" w:rsidRDefault="001D0171" w:rsidP="001D0171">
      <w:pPr>
        <w:suppressAutoHyphens/>
        <w:spacing w:after="0" w:line="240" w:lineRule="auto"/>
        <w:ind w:right="1"/>
        <w:jc w:val="both"/>
        <w:rPr>
          <w:rFonts w:ascii="Times New Roman" w:eastAsia="Times New Roman" w:hAnsi="Times New Roman" w:cs="Times New Roman"/>
          <w:iCs/>
          <w:lang w:eastAsia="ar-SA"/>
        </w:rPr>
      </w:pPr>
      <w:r w:rsidRPr="00D67F80">
        <w:rPr>
          <w:rFonts w:ascii="Times New Roman" w:eastAsia="Times New Roman" w:hAnsi="Times New Roman" w:cs="Times New Roman"/>
          <w:iCs/>
          <w:lang w:eastAsia="ar-SA"/>
        </w:rPr>
        <w:t xml:space="preserve">Tabulā norāda informāciju par iepriekšējo </w:t>
      </w:r>
      <w:r>
        <w:rPr>
          <w:rFonts w:ascii="Times New Roman" w:eastAsia="Times New Roman" w:hAnsi="Times New Roman" w:cs="Times New Roman"/>
          <w:iCs/>
          <w:lang w:eastAsia="ar-SA"/>
        </w:rPr>
        <w:t>5</w:t>
      </w:r>
      <w:r w:rsidRPr="00D67F80">
        <w:rPr>
          <w:rFonts w:ascii="Times New Roman" w:eastAsia="Times New Roman" w:hAnsi="Times New Roman" w:cs="Times New Roman"/>
          <w:iCs/>
          <w:lang w:eastAsia="ar-SA"/>
        </w:rPr>
        <w:t xml:space="preserve"> (</w:t>
      </w:r>
      <w:r>
        <w:rPr>
          <w:rFonts w:ascii="Times New Roman" w:eastAsia="Times New Roman" w:hAnsi="Times New Roman" w:cs="Times New Roman"/>
          <w:i/>
          <w:iCs/>
          <w:lang w:eastAsia="ar-SA"/>
        </w:rPr>
        <w:t>piecu</w:t>
      </w:r>
      <w:r w:rsidRPr="00D67F80">
        <w:rPr>
          <w:rFonts w:ascii="Times New Roman" w:eastAsia="Times New Roman" w:hAnsi="Times New Roman" w:cs="Times New Roman"/>
          <w:iCs/>
          <w:lang w:eastAsia="ar-SA"/>
        </w:rPr>
        <w:t xml:space="preserve">) gadu laikā īstenotajiem līgumiem, kas atbilst nolikuma </w:t>
      </w:r>
      <w:r>
        <w:rPr>
          <w:rFonts w:ascii="Times New Roman" w:eastAsia="Times New Roman" w:hAnsi="Times New Roman" w:cs="Times New Roman"/>
          <w:iCs/>
          <w:lang w:eastAsia="ar-SA"/>
        </w:rPr>
        <w:t>2</w:t>
      </w:r>
      <w:r w:rsidRPr="00D67F80">
        <w:rPr>
          <w:rFonts w:ascii="Times New Roman" w:eastAsia="Times New Roman" w:hAnsi="Times New Roman" w:cs="Times New Roman"/>
          <w:iCs/>
          <w:lang w:eastAsia="ar-SA"/>
        </w:rPr>
        <w:t>.</w:t>
      </w:r>
      <w:r>
        <w:rPr>
          <w:rFonts w:ascii="Times New Roman" w:eastAsia="Times New Roman" w:hAnsi="Times New Roman" w:cs="Times New Roman"/>
          <w:iCs/>
          <w:lang w:eastAsia="ar-SA"/>
        </w:rPr>
        <w:t>10</w:t>
      </w:r>
      <w:r w:rsidRPr="00D67F80">
        <w:rPr>
          <w:rFonts w:ascii="Times New Roman" w:eastAsia="Times New Roman" w:hAnsi="Times New Roman" w:cs="Times New Roman"/>
          <w:iCs/>
          <w:lang w:eastAsia="ar-SA"/>
        </w:rPr>
        <w:t>.punktā noteiktajām prasībām.</w:t>
      </w:r>
    </w:p>
    <w:p w14:paraId="137901BF" w14:textId="77777777" w:rsidR="001D0171" w:rsidRPr="00D67F80" w:rsidRDefault="001D0171" w:rsidP="001D0171">
      <w:pPr>
        <w:suppressAutoHyphens/>
        <w:spacing w:after="0" w:line="240" w:lineRule="auto"/>
        <w:ind w:right="1"/>
        <w:jc w:val="both"/>
        <w:rPr>
          <w:rFonts w:ascii="Times New Roman" w:eastAsia="Times New Roman" w:hAnsi="Times New Roman" w:cs="Times New Roman"/>
          <w:iCs/>
          <w:lang w:eastAsia="ar-SA"/>
        </w:rPr>
      </w:pPr>
      <w:r>
        <w:rPr>
          <w:rFonts w:ascii="Times New Roman" w:eastAsia="Times New Roman" w:hAnsi="Times New Roman" w:cs="Times New Roman"/>
          <w:iCs/>
          <w:lang w:eastAsia="ar-SA"/>
        </w:rPr>
        <w:t>Ja pieredze gūta vairākos objektos, tabulu kopē un objektus norāda atsevišķi.</w:t>
      </w:r>
    </w:p>
    <w:p w14:paraId="2444A72C" w14:textId="77777777" w:rsidR="001D0171" w:rsidRPr="00D67F80" w:rsidRDefault="001D0171" w:rsidP="001D0171">
      <w:pPr>
        <w:suppressAutoHyphens/>
        <w:spacing w:after="0" w:line="240" w:lineRule="auto"/>
        <w:ind w:right="849"/>
        <w:jc w:val="both"/>
        <w:rPr>
          <w:rFonts w:ascii="Times New Roman" w:eastAsia="Times New Roman" w:hAnsi="Times New Roman" w:cs="Times New Roman"/>
          <w:i/>
          <w:iCs/>
          <w:lang w:eastAsia="ar-SA"/>
        </w:rPr>
      </w:pPr>
    </w:p>
    <w:p w14:paraId="78CE11F5" w14:textId="77777777" w:rsidR="001D0171" w:rsidRPr="00D67F80" w:rsidRDefault="001D0171" w:rsidP="001D0171">
      <w:pPr>
        <w:rPr>
          <w:rFonts w:ascii="Times New Roman" w:hAnsi="Times New Roman" w:cs="Times New Roman"/>
        </w:rPr>
      </w:pPr>
    </w:p>
    <w:tbl>
      <w:tblPr>
        <w:tblW w:w="9498" w:type="dxa"/>
        <w:tblInd w:w="108" w:type="dxa"/>
        <w:tblLayout w:type="fixed"/>
        <w:tblLook w:val="0000" w:firstRow="0" w:lastRow="0" w:firstColumn="0" w:lastColumn="0" w:noHBand="0" w:noVBand="0"/>
      </w:tblPr>
      <w:tblGrid>
        <w:gridCol w:w="5103"/>
        <w:gridCol w:w="4395"/>
      </w:tblGrid>
      <w:tr w:rsidR="001D0171" w:rsidRPr="00D67F80" w14:paraId="006B1632" w14:textId="77777777" w:rsidTr="002807C8">
        <w:tc>
          <w:tcPr>
            <w:tcW w:w="5103" w:type="dxa"/>
            <w:vAlign w:val="center"/>
          </w:tcPr>
          <w:p w14:paraId="1493CF14" w14:textId="77777777" w:rsidR="001D0171" w:rsidRPr="00D67F80" w:rsidRDefault="001D0171" w:rsidP="002807C8">
            <w:pPr>
              <w:suppressAutoHyphens/>
              <w:spacing w:after="0" w:line="240" w:lineRule="auto"/>
              <w:rPr>
                <w:rFonts w:ascii="Times New Roman" w:eastAsia="Arial" w:hAnsi="Times New Roman" w:cs="Times New Roman"/>
                <w:lang w:eastAsia="ar-SA"/>
              </w:rPr>
            </w:pPr>
            <w:r w:rsidRPr="00D67F80">
              <w:rPr>
                <w:rFonts w:ascii="Times New Roman" w:eastAsia="Arial" w:hAnsi="Times New Roman" w:cs="Times New Roman"/>
                <w:lang w:eastAsia="ar-SA"/>
              </w:rPr>
              <w:t>Sagatavotāja vārds, uzvārds un amats:</w:t>
            </w:r>
          </w:p>
        </w:tc>
        <w:tc>
          <w:tcPr>
            <w:tcW w:w="4395" w:type="dxa"/>
            <w:tcBorders>
              <w:bottom w:val="single" w:sz="4" w:space="0" w:color="000000"/>
            </w:tcBorders>
          </w:tcPr>
          <w:p w14:paraId="057BFB79" w14:textId="77777777" w:rsidR="001D0171" w:rsidRPr="00D67F80" w:rsidRDefault="001D0171" w:rsidP="002807C8">
            <w:pPr>
              <w:suppressAutoHyphens/>
              <w:spacing w:after="0" w:line="240" w:lineRule="auto"/>
              <w:rPr>
                <w:rFonts w:ascii="Times New Roman" w:eastAsia="Times New Roman" w:hAnsi="Times New Roman" w:cs="Times New Roman"/>
                <w:lang w:eastAsia="ar-SA"/>
              </w:rPr>
            </w:pPr>
          </w:p>
        </w:tc>
      </w:tr>
      <w:tr w:rsidR="001D0171" w:rsidRPr="00D67F80" w14:paraId="5CDE5553" w14:textId="77777777" w:rsidTr="002807C8">
        <w:tc>
          <w:tcPr>
            <w:tcW w:w="5103" w:type="dxa"/>
            <w:vAlign w:val="center"/>
          </w:tcPr>
          <w:p w14:paraId="273F2959" w14:textId="77777777" w:rsidR="001D0171" w:rsidRPr="00D67F80" w:rsidRDefault="001D0171" w:rsidP="002807C8">
            <w:pPr>
              <w:suppressAutoHyphens/>
              <w:spacing w:after="0" w:line="240" w:lineRule="auto"/>
              <w:rPr>
                <w:rFonts w:ascii="Times New Roman" w:eastAsia="Arial" w:hAnsi="Times New Roman" w:cs="Times New Roman"/>
                <w:lang w:eastAsia="ar-SA"/>
              </w:rPr>
            </w:pPr>
            <w:r w:rsidRPr="00D67F80">
              <w:rPr>
                <w:rFonts w:ascii="Times New Roman" w:eastAsia="Arial" w:hAnsi="Times New Roman" w:cs="Times New Roman"/>
                <w:lang w:eastAsia="ar-SA"/>
              </w:rPr>
              <w:t>Pretendenta nosaukums:</w:t>
            </w:r>
          </w:p>
        </w:tc>
        <w:tc>
          <w:tcPr>
            <w:tcW w:w="4395" w:type="dxa"/>
            <w:tcBorders>
              <w:top w:val="single" w:sz="4" w:space="0" w:color="000000"/>
              <w:bottom w:val="single" w:sz="4" w:space="0" w:color="auto"/>
            </w:tcBorders>
          </w:tcPr>
          <w:p w14:paraId="3D22031D" w14:textId="77777777" w:rsidR="001D0171" w:rsidRPr="00D67F80" w:rsidRDefault="001D0171" w:rsidP="002807C8">
            <w:pPr>
              <w:suppressAutoHyphens/>
              <w:spacing w:after="0" w:line="240" w:lineRule="auto"/>
              <w:rPr>
                <w:rFonts w:ascii="Times New Roman" w:eastAsia="Times New Roman" w:hAnsi="Times New Roman" w:cs="Times New Roman"/>
                <w:lang w:eastAsia="ar-SA"/>
              </w:rPr>
            </w:pPr>
          </w:p>
        </w:tc>
      </w:tr>
      <w:tr w:rsidR="001D0171" w:rsidRPr="00D67F80" w14:paraId="4F26D7C3" w14:textId="77777777" w:rsidTr="002807C8">
        <w:tc>
          <w:tcPr>
            <w:tcW w:w="5103" w:type="dxa"/>
            <w:vAlign w:val="center"/>
          </w:tcPr>
          <w:p w14:paraId="587C34F5" w14:textId="77777777" w:rsidR="001D0171" w:rsidRPr="00D67F80" w:rsidRDefault="001D0171" w:rsidP="002807C8">
            <w:pPr>
              <w:suppressAutoHyphens/>
              <w:spacing w:after="0" w:line="240" w:lineRule="auto"/>
              <w:rPr>
                <w:rFonts w:ascii="Times New Roman" w:eastAsia="Arial" w:hAnsi="Times New Roman" w:cs="Times New Roman"/>
                <w:lang w:eastAsia="ar-SA"/>
              </w:rPr>
            </w:pPr>
            <w:r w:rsidRPr="00D67F80">
              <w:rPr>
                <w:rFonts w:ascii="Times New Roman" w:eastAsia="Arial" w:hAnsi="Times New Roman" w:cs="Times New Roman"/>
                <w:lang w:eastAsia="ar-SA"/>
              </w:rPr>
              <w:t>Datums</w:t>
            </w:r>
          </w:p>
        </w:tc>
        <w:tc>
          <w:tcPr>
            <w:tcW w:w="4395" w:type="dxa"/>
            <w:tcBorders>
              <w:top w:val="single" w:sz="4" w:space="0" w:color="auto"/>
              <w:bottom w:val="single" w:sz="4" w:space="0" w:color="000000"/>
            </w:tcBorders>
          </w:tcPr>
          <w:p w14:paraId="300872BF" w14:textId="77777777" w:rsidR="001D0171" w:rsidRPr="00D67F80" w:rsidRDefault="001D0171" w:rsidP="002807C8">
            <w:pPr>
              <w:suppressAutoHyphens/>
              <w:spacing w:after="0" w:line="240" w:lineRule="auto"/>
              <w:rPr>
                <w:rFonts w:ascii="Times New Roman" w:eastAsia="Times New Roman" w:hAnsi="Times New Roman" w:cs="Times New Roman"/>
                <w:lang w:eastAsia="ar-SA"/>
              </w:rPr>
            </w:pPr>
          </w:p>
        </w:tc>
      </w:tr>
    </w:tbl>
    <w:p w14:paraId="20302D88" w14:textId="77777777" w:rsidR="001D0171" w:rsidRDefault="001D0171" w:rsidP="001D0171">
      <w:pPr>
        <w:rPr>
          <w:rFonts w:ascii="Arial" w:hAnsi="Arial" w:cs="Arial"/>
          <w:sz w:val="20"/>
          <w:szCs w:val="20"/>
        </w:rPr>
      </w:pPr>
    </w:p>
    <w:p w14:paraId="734F7E23" w14:textId="77777777" w:rsidR="001D0171" w:rsidRDefault="001D0171" w:rsidP="001D0171">
      <w:pPr>
        <w:pStyle w:val="Bezatstarpm"/>
        <w:jc w:val="right"/>
        <w:rPr>
          <w:rFonts w:ascii="Arial" w:hAnsi="Arial" w:cs="Arial"/>
          <w:sz w:val="20"/>
          <w:szCs w:val="20"/>
        </w:rPr>
      </w:pPr>
    </w:p>
    <w:p w14:paraId="4BA70CB6" w14:textId="77777777" w:rsidR="001D0171" w:rsidRDefault="001D0171" w:rsidP="001D0171">
      <w:pPr>
        <w:pStyle w:val="Bezatstarpm"/>
        <w:jc w:val="right"/>
        <w:rPr>
          <w:rFonts w:ascii="Arial" w:hAnsi="Arial" w:cs="Arial"/>
          <w:sz w:val="20"/>
          <w:szCs w:val="20"/>
        </w:rPr>
      </w:pPr>
    </w:p>
    <w:p w14:paraId="629F6FAB" w14:textId="77777777" w:rsidR="001D0171" w:rsidRDefault="001D0171" w:rsidP="001D0171">
      <w:pPr>
        <w:rPr>
          <w:rFonts w:ascii="Arial" w:eastAsia="Times New Roman" w:hAnsi="Arial" w:cs="Arial"/>
          <w:sz w:val="20"/>
          <w:szCs w:val="20"/>
          <w:lang w:eastAsia="ar-SA"/>
        </w:rPr>
      </w:pPr>
      <w:r>
        <w:rPr>
          <w:rFonts w:ascii="Arial" w:hAnsi="Arial" w:cs="Arial"/>
          <w:sz w:val="20"/>
          <w:szCs w:val="20"/>
        </w:rPr>
        <w:br w:type="page"/>
      </w:r>
    </w:p>
    <w:p w14:paraId="198BCCE3" w14:textId="77777777" w:rsidR="001D0171" w:rsidRPr="00415609" w:rsidRDefault="001D0171" w:rsidP="001D0171">
      <w:pPr>
        <w:pStyle w:val="Bezatstarpm"/>
        <w:jc w:val="center"/>
        <w:rPr>
          <w:b/>
        </w:rPr>
      </w:pPr>
    </w:p>
    <w:p w14:paraId="14C4D920" w14:textId="4F0FA47E" w:rsidR="00933F94" w:rsidRPr="006021D2" w:rsidRDefault="00933F94" w:rsidP="00933F94">
      <w:pPr>
        <w:pStyle w:val="Bezatstarpm"/>
        <w:jc w:val="right"/>
        <w:rPr>
          <w:sz w:val="22"/>
          <w:szCs w:val="22"/>
        </w:rPr>
      </w:pPr>
      <w:r w:rsidRPr="006021D2">
        <w:rPr>
          <w:sz w:val="22"/>
          <w:szCs w:val="22"/>
        </w:rPr>
        <w:t xml:space="preserve">Iepirkuma </w:t>
      </w:r>
      <w:r>
        <w:rPr>
          <w:sz w:val="22"/>
          <w:szCs w:val="22"/>
        </w:rPr>
        <w:t>LSEZ</w:t>
      </w:r>
      <w:r w:rsidRPr="006021D2">
        <w:rPr>
          <w:sz w:val="22"/>
          <w:szCs w:val="22"/>
        </w:rPr>
        <w:t xml:space="preserve"> 202</w:t>
      </w:r>
      <w:r w:rsidR="00E31699">
        <w:rPr>
          <w:sz w:val="22"/>
          <w:szCs w:val="22"/>
        </w:rPr>
        <w:t>4</w:t>
      </w:r>
      <w:r w:rsidRPr="006021D2">
        <w:rPr>
          <w:sz w:val="22"/>
          <w:szCs w:val="22"/>
        </w:rPr>
        <w:t>/</w:t>
      </w:r>
      <w:r w:rsidR="00E31699">
        <w:rPr>
          <w:sz w:val="22"/>
          <w:szCs w:val="22"/>
        </w:rPr>
        <w:t>16</w:t>
      </w:r>
    </w:p>
    <w:p w14:paraId="14C4D921" w14:textId="35CFB3BB" w:rsidR="00933F94" w:rsidRPr="006021D2" w:rsidRDefault="00933F94" w:rsidP="00933F94">
      <w:pPr>
        <w:pStyle w:val="Bezatstarpm"/>
        <w:jc w:val="right"/>
        <w:rPr>
          <w:b/>
          <w:sz w:val="22"/>
          <w:szCs w:val="22"/>
        </w:rPr>
      </w:pPr>
      <w:r w:rsidRPr="006021D2">
        <w:rPr>
          <w:sz w:val="22"/>
          <w:szCs w:val="22"/>
        </w:rPr>
        <w:t xml:space="preserve">nolikuma </w:t>
      </w:r>
      <w:r w:rsidR="00051699">
        <w:rPr>
          <w:b/>
          <w:sz w:val="22"/>
          <w:szCs w:val="22"/>
        </w:rPr>
        <w:t>5</w:t>
      </w:r>
      <w:r w:rsidRPr="006021D2">
        <w:rPr>
          <w:b/>
          <w:sz w:val="22"/>
          <w:szCs w:val="22"/>
        </w:rPr>
        <w:t>.pielikums</w:t>
      </w:r>
    </w:p>
    <w:p w14:paraId="14C4D922" w14:textId="77777777" w:rsidR="00933F94" w:rsidRPr="006021D2" w:rsidRDefault="00933F94" w:rsidP="00933F94">
      <w:pPr>
        <w:pStyle w:val="Bezatstarpm"/>
        <w:jc w:val="right"/>
        <w:rPr>
          <w:b/>
          <w:sz w:val="22"/>
          <w:szCs w:val="22"/>
        </w:rPr>
      </w:pPr>
    </w:p>
    <w:p w14:paraId="14C4D923" w14:textId="77777777" w:rsidR="00933F94" w:rsidRPr="006021D2" w:rsidRDefault="00D37F66" w:rsidP="00933F94">
      <w:pPr>
        <w:pStyle w:val="Bezatstarpm"/>
        <w:jc w:val="center"/>
        <w:rPr>
          <w:b/>
          <w:sz w:val="22"/>
          <w:szCs w:val="22"/>
        </w:rPr>
      </w:pPr>
      <w:r>
        <w:rPr>
          <w:b/>
          <w:sz w:val="22"/>
          <w:szCs w:val="22"/>
          <w:u w:val="single"/>
        </w:rPr>
        <w:t xml:space="preserve">TEHNISKAIS UN </w:t>
      </w:r>
      <w:r w:rsidR="00933F94">
        <w:rPr>
          <w:b/>
          <w:sz w:val="22"/>
          <w:szCs w:val="22"/>
          <w:u w:val="single"/>
        </w:rPr>
        <w:t>FINANŠU</w:t>
      </w:r>
      <w:r w:rsidR="00933F94" w:rsidRPr="006021D2">
        <w:rPr>
          <w:b/>
          <w:sz w:val="22"/>
          <w:szCs w:val="22"/>
          <w:u w:val="single"/>
        </w:rPr>
        <w:t xml:space="preserve"> PIEDĀVĀJUMS</w:t>
      </w:r>
      <w:r w:rsidR="00933F94" w:rsidRPr="006021D2">
        <w:rPr>
          <w:b/>
          <w:sz w:val="22"/>
          <w:szCs w:val="22"/>
        </w:rPr>
        <w:t xml:space="preserve"> </w:t>
      </w:r>
    </w:p>
    <w:p w14:paraId="14C4D924" w14:textId="77777777" w:rsidR="00933F94" w:rsidRPr="006021D2" w:rsidRDefault="00933F94" w:rsidP="00933F94">
      <w:pPr>
        <w:pStyle w:val="Bezatstarpm"/>
        <w:rPr>
          <w:b/>
          <w:sz w:val="22"/>
          <w:szCs w:val="22"/>
        </w:rPr>
      </w:pPr>
    </w:p>
    <w:p w14:paraId="14C4D925" w14:textId="2DDE9A9E" w:rsidR="00933F94" w:rsidRPr="001E4E1E" w:rsidRDefault="00933F94" w:rsidP="00933F94">
      <w:pPr>
        <w:pStyle w:val="Bezatstarpm"/>
        <w:jc w:val="both"/>
        <w:rPr>
          <w:sz w:val="22"/>
          <w:szCs w:val="22"/>
        </w:rPr>
      </w:pPr>
      <w:r w:rsidRPr="006021D2">
        <w:rPr>
          <w:sz w:val="22"/>
          <w:szCs w:val="22"/>
        </w:rPr>
        <w:t>Ar šo __________________________________</w:t>
      </w:r>
      <w:r>
        <w:rPr>
          <w:sz w:val="22"/>
          <w:szCs w:val="22"/>
        </w:rPr>
        <w:t>(</w:t>
      </w:r>
      <w:r>
        <w:rPr>
          <w:i/>
          <w:sz w:val="22"/>
          <w:szCs w:val="22"/>
        </w:rPr>
        <w:t xml:space="preserve">pretendenta nosaukums un reģistrācijas </w:t>
      </w:r>
      <w:r w:rsidRPr="001E4E1E">
        <w:rPr>
          <w:i/>
          <w:sz w:val="22"/>
          <w:szCs w:val="22"/>
        </w:rPr>
        <w:t>numurs</w:t>
      </w:r>
      <w:r w:rsidRPr="001E4E1E">
        <w:rPr>
          <w:sz w:val="22"/>
          <w:szCs w:val="22"/>
        </w:rPr>
        <w:t>) iesniedz savu piedāvājumu iepirkumam “</w:t>
      </w:r>
      <w:r w:rsidR="004B0F63" w:rsidRPr="004B0F63">
        <w:rPr>
          <w:b/>
          <w:sz w:val="22"/>
          <w:szCs w:val="22"/>
          <w:u w:val="single"/>
        </w:rPr>
        <w:t>Liepājas ostas kuģu kanālu  un akvatorijas dziļumu uzturēšanas darbi</w:t>
      </w:r>
      <w:r w:rsidRPr="001E4E1E">
        <w:rPr>
          <w:sz w:val="22"/>
          <w:szCs w:val="22"/>
        </w:rPr>
        <w:t>” (LSEZ 202</w:t>
      </w:r>
      <w:r w:rsidR="006C00FF">
        <w:rPr>
          <w:sz w:val="22"/>
          <w:szCs w:val="22"/>
        </w:rPr>
        <w:t>4</w:t>
      </w:r>
      <w:r w:rsidRPr="001E4E1E">
        <w:rPr>
          <w:sz w:val="22"/>
          <w:szCs w:val="22"/>
        </w:rPr>
        <w:t>/</w:t>
      </w:r>
      <w:r w:rsidR="006C00FF">
        <w:rPr>
          <w:sz w:val="22"/>
          <w:szCs w:val="22"/>
        </w:rPr>
        <w:t>16</w:t>
      </w:r>
      <w:r w:rsidRPr="001E4E1E">
        <w:rPr>
          <w:sz w:val="22"/>
          <w:szCs w:val="22"/>
        </w:rPr>
        <w:t xml:space="preserve">). </w:t>
      </w:r>
    </w:p>
    <w:p w14:paraId="14C4D926" w14:textId="77777777" w:rsidR="00933F94" w:rsidRDefault="00933F94" w:rsidP="00933F94">
      <w:pPr>
        <w:pStyle w:val="Bezatstarpm"/>
        <w:rPr>
          <w:sz w:val="22"/>
          <w:szCs w:val="22"/>
        </w:rPr>
      </w:pPr>
    </w:p>
    <w:p w14:paraId="14C4D927" w14:textId="77777777" w:rsidR="00415609" w:rsidRDefault="00415609" w:rsidP="00933F94">
      <w:pPr>
        <w:pStyle w:val="Bezatstarpm"/>
        <w:rPr>
          <w:sz w:val="22"/>
          <w:szCs w:val="22"/>
        </w:rPr>
      </w:pPr>
    </w:p>
    <w:p w14:paraId="6ABBDBA8" w14:textId="4D6ACFA9" w:rsidR="00801837" w:rsidRDefault="00801837" w:rsidP="009B73FE">
      <w:pPr>
        <w:numPr>
          <w:ilvl w:val="0"/>
          <w:numId w:val="8"/>
        </w:numPr>
        <w:spacing w:after="120" w:line="256" w:lineRule="auto"/>
        <w:ind w:left="426" w:hanging="426"/>
        <w:jc w:val="both"/>
        <w:rPr>
          <w:rFonts w:ascii="Times New Roman" w:hAnsi="Times New Roman" w:cs="Times New Roman"/>
        </w:rPr>
      </w:pPr>
      <w:r w:rsidRPr="006A6127">
        <w:rPr>
          <w:rFonts w:ascii="Times New Roman" w:hAnsi="Times New Roman" w:cs="Times New Roman"/>
        </w:rPr>
        <w:t>Apņemamies iepirkumā “Liepājas  ostas kuģu kanālu  un akvatorijas dziļumu  uzturēšanas  darbi</w:t>
      </w:r>
      <w:r w:rsidRPr="006A6127">
        <w:rPr>
          <w:rFonts w:ascii="Times New Roman" w:hAnsi="Times New Roman" w:cs="Times New Roman"/>
          <w:bCs/>
          <w:iCs/>
        </w:rPr>
        <w:t xml:space="preserve">” </w:t>
      </w:r>
      <w:r w:rsidRPr="006A6127">
        <w:rPr>
          <w:rFonts w:ascii="Times New Roman" w:hAnsi="Times New Roman" w:cs="Times New Roman"/>
        </w:rPr>
        <w:t xml:space="preserve">paredzētos </w:t>
      </w:r>
      <w:r w:rsidRPr="006A6127">
        <w:rPr>
          <w:rFonts w:ascii="Times New Roman" w:hAnsi="Times New Roman" w:cs="Times New Roman"/>
          <w:bCs/>
          <w:iCs/>
        </w:rPr>
        <w:t xml:space="preserve">Liepājas ostas kuģu kanālu un akvatorijas dziļumu uzturēšanas darbus </w:t>
      </w:r>
      <w:r w:rsidRPr="006A6127">
        <w:rPr>
          <w:rFonts w:ascii="Times New Roman" w:hAnsi="Times New Roman" w:cs="Times New Roman"/>
        </w:rPr>
        <w:t>veikt par</w:t>
      </w:r>
      <w:r w:rsidR="005D1B6B">
        <w:rPr>
          <w:rFonts w:ascii="Times New Roman" w:hAnsi="Times New Roman" w:cs="Times New Roman"/>
        </w:rPr>
        <w:t xml:space="preserve"> šādām līgumcenas vienībām</w:t>
      </w:r>
      <w:r w:rsidRPr="006A6127">
        <w:rPr>
          <w:rFonts w:ascii="Times New Roman" w:hAnsi="Times New Roman" w:cs="Times New Roman"/>
        </w:rPr>
        <w:t>:</w:t>
      </w:r>
    </w:p>
    <w:tbl>
      <w:tblPr>
        <w:tblStyle w:val="Reatabula"/>
        <w:tblW w:w="0" w:type="auto"/>
        <w:jc w:val="center"/>
        <w:tblLook w:val="04A0" w:firstRow="1" w:lastRow="0" w:firstColumn="1" w:lastColumn="0" w:noHBand="0" w:noVBand="1"/>
      </w:tblPr>
      <w:tblGrid>
        <w:gridCol w:w="3369"/>
        <w:gridCol w:w="3020"/>
        <w:gridCol w:w="3140"/>
      </w:tblGrid>
      <w:tr w:rsidR="006722E3" w:rsidRPr="005D1B6B" w14:paraId="44AEEB5E" w14:textId="77777777" w:rsidTr="002807C8">
        <w:trPr>
          <w:jc w:val="center"/>
        </w:trPr>
        <w:tc>
          <w:tcPr>
            <w:tcW w:w="3369" w:type="dxa"/>
          </w:tcPr>
          <w:p w14:paraId="0260828E" w14:textId="54F2B4F0"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c>
          <w:tcPr>
            <w:tcW w:w="3020" w:type="dxa"/>
          </w:tcPr>
          <w:p w14:paraId="4B7D4013" w14:textId="72F6FA5E"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r w:rsidRPr="005D1B6B">
              <w:rPr>
                <w:rFonts w:ascii="Times New Roman" w:hAnsi="Times New Roman" w:cs="Times New Roman"/>
              </w:rPr>
              <w:t>EUR, neskaitot PVN</w:t>
            </w:r>
          </w:p>
        </w:tc>
        <w:tc>
          <w:tcPr>
            <w:tcW w:w="3140" w:type="dxa"/>
          </w:tcPr>
          <w:p w14:paraId="1F10057A" w14:textId="48F75E8A"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r w:rsidRPr="005D1B6B">
              <w:rPr>
                <w:rFonts w:ascii="Times New Roman" w:hAnsi="Times New Roman" w:cs="Times New Roman"/>
              </w:rPr>
              <w:t>EUR, ieskaitot PVN</w:t>
            </w:r>
          </w:p>
        </w:tc>
      </w:tr>
      <w:tr w:rsidR="006722E3" w:rsidRPr="005D1B6B" w14:paraId="3746D3CC" w14:textId="77777777" w:rsidTr="002807C8">
        <w:trPr>
          <w:jc w:val="center"/>
        </w:trPr>
        <w:tc>
          <w:tcPr>
            <w:tcW w:w="3369" w:type="dxa"/>
          </w:tcPr>
          <w:p w14:paraId="05884B05" w14:textId="6528FEF8" w:rsidR="006722E3" w:rsidRPr="005D1B6B" w:rsidRDefault="006722E3" w:rsidP="006722E3">
            <w:pPr>
              <w:suppressAutoHyphens/>
              <w:autoSpaceDE w:val="0"/>
              <w:spacing w:before="40"/>
              <w:jc w:val="both"/>
              <w:rPr>
                <w:rFonts w:ascii="Times New Roman" w:eastAsia="Times New Roman" w:hAnsi="Times New Roman" w:cs="Times New Roman"/>
                <w:lang w:eastAsia="ar-SA"/>
              </w:rPr>
            </w:pPr>
            <w:r w:rsidRPr="005D1B6B">
              <w:rPr>
                <w:rFonts w:ascii="Times New Roman" w:hAnsi="Times New Roman" w:cs="Times New Roman"/>
              </w:rPr>
              <w:t>1 m</w:t>
            </w:r>
            <w:r w:rsidRPr="005D1B6B">
              <w:rPr>
                <w:rFonts w:ascii="Times New Roman" w:hAnsi="Times New Roman" w:cs="Times New Roman"/>
                <w:vertAlign w:val="superscript"/>
              </w:rPr>
              <w:t xml:space="preserve">3 </w:t>
            </w:r>
            <w:r w:rsidRPr="005D1B6B">
              <w:rPr>
                <w:rFonts w:ascii="Times New Roman" w:hAnsi="Times New Roman" w:cs="Times New Roman"/>
              </w:rPr>
              <w:t xml:space="preserve"> grunts izstrāde un izvešana uz jūras grunts izgāztuvi</w:t>
            </w:r>
          </w:p>
        </w:tc>
        <w:tc>
          <w:tcPr>
            <w:tcW w:w="3020" w:type="dxa"/>
          </w:tcPr>
          <w:p w14:paraId="58B2B86F"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c>
          <w:tcPr>
            <w:tcW w:w="3140" w:type="dxa"/>
          </w:tcPr>
          <w:p w14:paraId="5B5A6E50"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r>
      <w:tr w:rsidR="006722E3" w:rsidRPr="005D1B6B" w14:paraId="57BFEE3C" w14:textId="77777777" w:rsidTr="002807C8">
        <w:trPr>
          <w:jc w:val="center"/>
        </w:trPr>
        <w:tc>
          <w:tcPr>
            <w:tcW w:w="3369" w:type="dxa"/>
          </w:tcPr>
          <w:p w14:paraId="3337FFB1" w14:textId="1EA62E3A" w:rsidR="006722E3" w:rsidRPr="005D1B6B" w:rsidRDefault="006722E3" w:rsidP="006722E3">
            <w:pPr>
              <w:suppressAutoHyphens/>
              <w:autoSpaceDE w:val="0"/>
              <w:spacing w:before="40"/>
              <w:jc w:val="both"/>
              <w:rPr>
                <w:rFonts w:ascii="Times New Roman" w:eastAsia="Times New Roman" w:hAnsi="Times New Roman" w:cs="Times New Roman"/>
                <w:lang w:eastAsia="ar-SA"/>
              </w:rPr>
            </w:pPr>
            <w:r w:rsidRPr="005D1B6B">
              <w:rPr>
                <w:rFonts w:ascii="Times New Roman" w:hAnsi="Times New Roman" w:cs="Times New Roman"/>
              </w:rPr>
              <w:t>Kopējā zemessūcēja mobilizācijas/demobilizācijas izmaksa par vienu izsaukumu</w:t>
            </w:r>
          </w:p>
        </w:tc>
        <w:tc>
          <w:tcPr>
            <w:tcW w:w="3020" w:type="dxa"/>
          </w:tcPr>
          <w:p w14:paraId="06590731"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c>
          <w:tcPr>
            <w:tcW w:w="3140" w:type="dxa"/>
          </w:tcPr>
          <w:p w14:paraId="207586C5"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r>
      <w:tr w:rsidR="006722E3" w:rsidRPr="005D1B6B" w14:paraId="44509BC4" w14:textId="77777777" w:rsidTr="002807C8">
        <w:trPr>
          <w:jc w:val="center"/>
        </w:trPr>
        <w:tc>
          <w:tcPr>
            <w:tcW w:w="3369" w:type="dxa"/>
          </w:tcPr>
          <w:p w14:paraId="6E476BEE" w14:textId="31321E67" w:rsidR="006722E3" w:rsidRPr="005D1B6B" w:rsidRDefault="006722E3" w:rsidP="006722E3">
            <w:pPr>
              <w:suppressAutoHyphens/>
              <w:autoSpaceDE w:val="0"/>
              <w:spacing w:before="40"/>
              <w:jc w:val="both"/>
              <w:rPr>
                <w:rFonts w:ascii="Times New Roman" w:hAnsi="Times New Roman" w:cs="Times New Roman"/>
              </w:rPr>
            </w:pPr>
            <w:r w:rsidRPr="005D1B6B">
              <w:rPr>
                <w:rFonts w:ascii="Times New Roman" w:hAnsi="Times New Roman" w:cs="Times New Roman"/>
              </w:rPr>
              <w:t>Zemessūcēja vienas stundas dīkstāves izmaksa</w:t>
            </w:r>
          </w:p>
        </w:tc>
        <w:tc>
          <w:tcPr>
            <w:tcW w:w="3020" w:type="dxa"/>
          </w:tcPr>
          <w:p w14:paraId="45048EAF"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c>
          <w:tcPr>
            <w:tcW w:w="3140" w:type="dxa"/>
          </w:tcPr>
          <w:p w14:paraId="5AE2A7EA"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r>
      <w:tr w:rsidR="006722E3" w:rsidRPr="005D1B6B" w14:paraId="109E3354" w14:textId="77777777" w:rsidTr="002807C8">
        <w:trPr>
          <w:jc w:val="center"/>
        </w:trPr>
        <w:tc>
          <w:tcPr>
            <w:tcW w:w="3369" w:type="dxa"/>
          </w:tcPr>
          <w:p w14:paraId="2A20CC22" w14:textId="2903708A" w:rsidR="006722E3" w:rsidRPr="005D1B6B" w:rsidRDefault="006722E3" w:rsidP="006722E3">
            <w:pPr>
              <w:suppressAutoHyphens/>
              <w:autoSpaceDE w:val="0"/>
              <w:spacing w:before="40"/>
              <w:jc w:val="both"/>
              <w:rPr>
                <w:rFonts w:ascii="Times New Roman" w:hAnsi="Times New Roman" w:cs="Times New Roman"/>
              </w:rPr>
            </w:pPr>
            <w:r w:rsidRPr="005D1B6B">
              <w:rPr>
                <w:rFonts w:ascii="Times New Roman" w:hAnsi="Times New Roman" w:cs="Times New Roman"/>
              </w:rPr>
              <w:t>Zemessūcēja vienas darba stundas izmaksa</w:t>
            </w:r>
          </w:p>
        </w:tc>
        <w:tc>
          <w:tcPr>
            <w:tcW w:w="3020" w:type="dxa"/>
          </w:tcPr>
          <w:p w14:paraId="474403ED"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c>
          <w:tcPr>
            <w:tcW w:w="3140" w:type="dxa"/>
          </w:tcPr>
          <w:p w14:paraId="17577131" w14:textId="77777777" w:rsidR="006722E3" w:rsidRPr="005D1B6B" w:rsidRDefault="006722E3" w:rsidP="002807C8">
            <w:pPr>
              <w:suppressAutoHyphens/>
              <w:autoSpaceDE w:val="0"/>
              <w:spacing w:before="40"/>
              <w:jc w:val="center"/>
              <w:rPr>
                <w:rFonts w:ascii="Times New Roman" w:eastAsia="Times New Roman" w:hAnsi="Times New Roman" w:cs="Times New Roman"/>
                <w:lang w:eastAsia="ar-SA"/>
              </w:rPr>
            </w:pPr>
          </w:p>
        </w:tc>
      </w:tr>
    </w:tbl>
    <w:p w14:paraId="0F9C8329" w14:textId="77777777" w:rsidR="006722E3" w:rsidRPr="006A6127" w:rsidRDefault="006722E3" w:rsidP="006722E3">
      <w:pPr>
        <w:spacing w:after="120" w:line="256" w:lineRule="auto"/>
        <w:jc w:val="both"/>
        <w:rPr>
          <w:rFonts w:ascii="Times New Roman" w:hAnsi="Times New Roman" w:cs="Times New Roman"/>
        </w:rPr>
      </w:pPr>
    </w:p>
    <w:p w14:paraId="3A127FC5" w14:textId="5E049804" w:rsidR="007F0903" w:rsidRPr="006A6127" w:rsidRDefault="007F0903" w:rsidP="009B73FE">
      <w:pPr>
        <w:numPr>
          <w:ilvl w:val="0"/>
          <w:numId w:val="8"/>
        </w:numPr>
        <w:spacing w:after="120" w:line="256" w:lineRule="auto"/>
        <w:ind w:left="426" w:hanging="426"/>
        <w:jc w:val="both"/>
        <w:rPr>
          <w:rFonts w:ascii="Times New Roman" w:hAnsi="Times New Roman" w:cs="Times New Roman"/>
        </w:rPr>
      </w:pPr>
      <w:r>
        <w:rPr>
          <w:rFonts w:ascii="Times New Roman" w:hAnsi="Times New Roman" w:cs="Times New Roman"/>
        </w:rPr>
        <w:t>Apliecinām, ka mūsu rī</w:t>
      </w:r>
      <w:r w:rsidR="00353F09">
        <w:rPr>
          <w:rFonts w:ascii="Times New Roman" w:hAnsi="Times New Roman" w:cs="Times New Roman"/>
        </w:rPr>
        <w:t>c</w:t>
      </w:r>
      <w:r>
        <w:rPr>
          <w:rFonts w:ascii="Times New Roman" w:hAnsi="Times New Roman" w:cs="Times New Roman"/>
        </w:rPr>
        <w:t>ībā ir viss nepieciešamais, lai līguma slēgšanas tiesību piešķiršanas gadījumā</w:t>
      </w:r>
      <w:r w:rsidRPr="006A6127">
        <w:rPr>
          <w:rFonts w:ascii="Times New Roman" w:hAnsi="Times New Roman" w:cs="Times New Roman"/>
        </w:rPr>
        <w:t xml:space="preserve"> iepirkumā “Liepājas  ostas kuģu kanālu  un akvatorijas dziļumu  uzturēšanas  darbi</w:t>
      </w:r>
      <w:r w:rsidRPr="006A6127">
        <w:rPr>
          <w:rFonts w:ascii="Times New Roman" w:hAnsi="Times New Roman" w:cs="Times New Roman"/>
          <w:bCs/>
          <w:iCs/>
        </w:rPr>
        <w:t xml:space="preserve">” </w:t>
      </w:r>
      <w:r w:rsidRPr="006A6127">
        <w:rPr>
          <w:rFonts w:ascii="Times New Roman" w:hAnsi="Times New Roman" w:cs="Times New Roman"/>
        </w:rPr>
        <w:t xml:space="preserve">paredzētos </w:t>
      </w:r>
      <w:r w:rsidRPr="006A6127">
        <w:rPr>
          <w:rFonts w:ascii="Times New Roman" w:hAnsi="Times New Roman" w:cs="Times New Roman"/>
          <w:bCs/>
          <w:iCs/>
        </w:rPr>
        <w:t xml:space="preserve">Liepājas ostas kuģu kanālu un akvatorijas dziļumu uzturēšanas darbus </w:t>
      </w:r>
      <w:r w:rsidRPr="006A6127">
        <w:rPr>
          <w:rFonts w:ascii="Times New Roman" w:hAnsi="Times New Roman" w:cs="Times New Roman"/>
        </w:rPr>
        <w:t>veikt</w:t>
      </w:r>
      <w:r>
        <w:rPr>
          <w:rFonts w:ascii="Times New Roman" w:hAnsi="Times New Roman" w:cs="Times New Roman"/>
        </w:rPr>
        <w:t>u</w:t>
      </w:r>
      <w:r w:rsidRPr="006A6127">
        <w:rPr>
          <w:rFonts w:ascii="Times New Roman" w:hAnsi="Times New Roman" w:cs="Times New Roman"/>
        </w:rPr>
        <w:t xml:space="preserve"> </w:t>
      </w:r>
      <w:r>
        <w:rPr>
          <w:rFonts w:ascii="Times New Roman" w:hAnsi="Times New Roman" w:cs="Times New Roman"/>
        </w:rPr>
        <w:t xml:space="preserve">no </w:t>
      </w:r>
      <w:r w:rsidR="005F0565" w:rsidRPr="005F0565">
        <w:rPr>
          <w:rFonts w:ascii="Times New Roman" w:hAnsi="Times New Roman" w:cs="Times New Roman"/>
          <w:bCs/>
        </w:rPr>
        <w:t>2024.gada 01.janvāra līdz 2024.gada 31. decembrim</w:t>
      </w:r>
      <w:r>
        <w:rPr>
          <w:rFonts w:ascii="Times New Roman" w:hAnsi="Times New Roman" w:cs="Times New Roman"/>
        </w:rPr>
        <w:t>.</w:t>
      </w:r>
    </w:p>
    <w:p w14:paraId="18EA5CA6" w14:textId="77777777" w:rsidR="00082415" w:rsidRDefault="00082415" w:rsidP="00082415">
      <w:pPr>
        <w:pStyle w:val="Bezatstarpm"/>
        <w:jc w:val="center"/>
        <w:rPr>
          <w:b/>
          <w:color w:val="0070C0"/>
          <w:sz w:val="22"/>
          <w:szCs w:val="22"/>
        </w:rPr>
      </w:pPr>
      <w:r>
        <w:rPr>
          <w:b/>
          <w:color w:val="0070C0"/>
          <w:sz w:val="22"/>
          <w:szCs w:val="22"/>
        </w:rPr>
        <w:t>INFORMĀCIJA PAR LĪGUMA IZPILDEI PIEEJAMO TEHNISKO APRĪKOJUMU</w:t>
      </w:r>
    </w:p>
    <w:tbl>
      <w:tblPr>
        <w:tblStyle w:val="Reatabula"/>
        <w:tblW w:w="0" w:type="auto"/>
        <w:jc w:val="center"/>
        <w:tblLook w:val="04A0" w:firstRow="1" w:lastRow="0" w:firstColumn="1" w:lastColumn="0" w:noHBand="0" w:noVBand="1"/>
      </w:tblPr>
      <w:tblGrid>
        <w:gridCol w:w="3369"/>
        <w:gridCol w:w="3020"/>
        <w:gridCol w:w="3140"/>
      </w:tblGrid>
      <w:tr w:rsidR="00082415" w14:paraId="2055FFE9" w14:textId="77777777" w:rsidTr="00082415">
        <w:trPr>
          <w:jc w:val="center"/>
        </w:trPr>
        <w:tc>
          <w:tcPr>
            <w:tcW w:w="3369" w:type="dxa"/>
          </w:tcPr>
          <w:p w14:paraId="71F0FED7"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r>
              <w:rPr>
                <w:rFonts w:ascii="Times New Roman" w:eastAsia="Times New Roman" w:hAnsi="Times New Roman" w:cs="Times New Roman"/>
                <w:lang w:eastAsia="ar-SA"/>
              </w:rPr>
              <w:t>Tehniskas vienības nosaukums (ražotājs, modelis, izlaiduma gads)</w:t>
            </w:r>
          </w:p>
        </w:tc>
        <w:tc>
          <w:tcPr>
            <w:tcW w:w="3020" w:type="dxa"/>
          </w:tcPr>
          <w:p w14:paraId="456D7EF2" w14:textId="0B96268D" w:rsidR="00082415" w:rsidRDefault="00082415" w:rsidP="00082415">
            <w:pPr>
              <w:suppressAutoHyphens/>
              <w:autoSpaceDE w:val="0"/>
              <w:spacing w:before="40"/>
              <w:jc w:val="center"/>
              <w:rPr>
                <w:rFonts w:ascii="Times New Roman" w:eastAsia="Times New Roman" w:hAnsi="Times New Roman" w:cs="Times New Roman"/>
                <w:lang w:eastAsia="ar-SA"/>
              </w:rPr>
            </w:pPr>
            <w:r>
              <w:rPr>
                <w:rFonts w:ascii="Times New Roman" w:eastAsia="Times New Roman" w:hAnsi="Times New Roman" w:cs="Times New Roman"/>
                <w:lang w:eastAsia="ar-SA"/>
              </w:rPr>
              <w:t xml:space="preserve">Vienības būtiskie tehniskie parametri  (t.sk., </w:t>
            </w:r>
            <w:r w:rsidR="002E39CF">
              <w:rPr>
                <w:rFonts w:ascii="Times New Roman" w:eastAsia="Times New Roman" w:hAnsi="Times New Roman" w:cs="Times New Roman"/>
                <w:lang w:eastAsia="ar-SA"/>
              </w:rPr>
              <w:t xml:space="preserve">kravas tilpnes ietilpība, </w:t>
            </w:r>
            <w:r>
              <w:rPr>
                <w:rFonts w:ascii="Times New Roman" w:eastAsia="Times New Roman" w:hAnsi="Times New Roman" w:cs="Times New Roman"/>
                <w:lang w:eastAsia="ar-SA"/>
              </w:rPr>
              <w:t>ražīgums</w:t>
            </w:r>
            <w:r w:rsidR="002E39CF">
              <w:rPr>
                <w:rFonts w:ascii="Times New Roman" w:eastAsia="Times New Roman" w:hAnsi="Times New Roman" w:cs="Times New Roman"/>
                <w:lang w:eastAsia="ar-SA"/>
              </w:rPr>
              <w:t>, izmēri</w:t>
            </w:r>
            <w:r w:rsidR="00C07BB7">
              <w:rPr>
                <w:rFonts w:ascii="Times New Roman" w:eastAsia="Times New Roman" w:hAnsi="Times New Roman" w:cs="Times New Roman"/>
                <w:lang w:eastAsia="ar-SA"/>
              </w:rPr>
              <w:t xml:space="preserve"> – garums, platums, iegrime</w:t>
            </w:r>
            <w:r>
              <w:rPr>
                <w:rFonts w:ascii="Times New Roman" w:eastAsia="Times New Roman" w:hAnsi="Times New Roman" w:cs="Times New Roman"/>
                <w:lang w:eastAsia="ar-SA"/>
              </w:rPr>
              <w:t>)</w:t>
            </w:r>
          </w:p>
        </w:tc>
        <w:tc>
          <w:tcPr>
            <w:tcW w:w="3140" w:type="dxa"/>
          </w:tcPr>
          <w:p w14:paraId="14ABDD50"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r>
              <w:rPr>
                <w:rFonts w:ascii="Times New Roman" w:eastAsia="Times New Roman" w:hAnsi="Times New Roman" w:cs="Times New Roman"/>
                <w:lang w:eastAsia="ar-SA"/>
              </w:rPr>
              <w:t>Tehnikas vienības pieejamība (īpašumā, nomā (norāda, no kā))</w:t>
            </w:r>
          </w:p>
        </w:tc>
      </w:tr>
      <w:tr w:rsidR="00082415" w14:paraId="379310BA" w14:textId="77777777" w:rsidTr="00082415">
        <w:trPr>
          <w:jc w:val="center"/>
        </w:trPr>
        <w:tc>
          <w:tcPr>
            <w:tcW w:w="3369" w:type="dxa"/>
          </w:tcPr>
          <w:p w14:paraId="1E4749D0"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c>
          <w:tcPr>
            <w:tcW w:w="3020" w:type="dxa"/>
          </w:tcPr>
          <w:p w14:paraId="2FE784EF"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c>
          <w:tcPr>
            <w:tcW w:w="3140" w:type="dxa"/>
          </w:tcPr>
          <w:p w14:paraId="5FE38C87"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r>
      <w:tr w:rsidR="00082415" w14:paraId="5C7B7107" w14:textId="77777777" w:rsidTr="00082415">
        <w:trPr>
          <w:jc w:val="center"/>
        </w:trPr>
        <w:tc>
          <w:tcPr>
            <w:tcW w:w="3369" w:type="dxa"/>
          </w:tcPr>
          <w:p w14:paraId="1FF588D0"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c>
          <w:tcPr>
            <w:tcW w:w="3020" w:type="dxa"/>
          </w:tcPr>
          <w:p w14:paraId="298E53DA"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c>
          <w:tcPr>
            <w:tcW w:w="3140" w:type="dxa"/>
          </w:tcPr>
          <w:p w14:paraId="5433A630" w14:textId="77777777" w:rsidR="00082415" w:rsidRDefault="00082415" w:rsidP="00082415">
            <w:pPr>
              <w:suppressAutoHyphens/>
              <w:autoSpaceDE w:val="0"/>
              <w:spacing w:before="40"/>
              <w:jc w:val="center"/>
              <w:rPr>
                <w:rFonts w:ascii="Times New Roman" w:eastAsia="Times New Roman" w:hAnsi="Times New Roman" w:cs="Times New Roman"/>
                <w:lang w:eastAsia="ar-SA"/>
              </w:rPr>
            </w:pPr>
          </w:p>
        </w:tc>
      </w:tr>
    </w:tbl>
    <w:p w14:paraId="14C4D9B7" w14:textId="0193BC09" w:rsidR="00D37F66" w:rsidRDefault="00D37F66" w:rsidP="00933F94">
      <w:pPr>
        <w:pStyle w:val="Bezatstarpm"/>
        <w:rPr>
          <w:sz w:val="22"/>
          <w:szCs w:val="22"/>
        </w:rPr>
      </w:pPr>
    </w:p>
    <w:p w14:paraId="1BA15FF1" w14:textId="77777777" w:rsidR="00082415" w:rsidRPr="006A6127" w:rsidRDefault="00082415" w:rsidP="00933F94">
      <w:pPr>
        <w:pStyle w:val="Bezatstarpm"/>
        <w:rPr>
          <w:sz w:val="22"/>
          <w:szCs w:val="22"/>
        </w:rPr>
      </w:pPr>
    </w:p>
    <w:p w14:paraId="14C4D9B8" w14:textId="42F32382" w:rsidR="00933F94" w:rsidRPr="007D1668" w:rsidRDefault="00933F94" w:rsidP="009B73FE">
      <w:pPr>
        <w:pStyle w:val="Sarakstarindkopa"/>
        <w:numPr>
          <w:ilvl w:val="0"/>
          <w:numId w:val="8"/>
        </w:numPr>
        <w:suppressAutoHyphens/>
        <w:autoSpaceDE w:val="0"/>
        <w:spacing w:after="0" w:line="240" w:lineRule="auto"/>
        <w:ind w:left="426"/>
        <w:jc w:val="both"/>
        <w:rPr>
          <w:rFonts w:ascii="Times New Roman" w:hAnsi="Times New Roman" w:cs="Times New Roman"/>
        </w:rPr>
      </w:pPr>
      <w:r w:rsidRPr="007D1668">
        <w:rPr>
          <w:rFonts w:ascii="Times New Roman" w:eastAsia="Times New Roman" w:hAnsi="Times New Roman" w:cs="Times New Roman"/>
          <w:lang w:eastAsia="ar-SA"/>
        </w:rPr>
        <w:t>Apliecinām, ka</w:t>
      </w:r>
      <w:r w:rsidR="003C27F8" w:rsidRPr="007D1668">
        <w:rPr>
          <w:rFonts w:ascii="Times New Roman" w:eastAsia="Times New Roman" w:hAnsi="Times New Roman" w:cs="Times New Roman"/>
          <w:lang w:eastAsia="ar-SA"/>
        </w:rPr>
        <w:t xml:space="preserve"> </w:t>
      </w:r>
      <w:r w:rsidRPr="007D1668">
        <w:rPr>
          <w:rFonts w:ascii="Times New Roman" w:eastAsia="Times New Roman" w:hAnsi="Times New Roman" w:cs="Times New Roman"/>
          <w:lang w:eastAsia="ar-SA"/>
        </w:rPr>
        <w:t xml:space="preserve">iesniedzot piedāvājumu, esam iepazinušies ar visiem apstākļiem, kas varētu ietekmēt līgumsummu un piedāvāto </w:t>
      </w:r>
      <w:r w:rsidR="00801837" w:rsidRPr="007D1668">
        <w:rPr>
          <w:rFonts w:ascii="Times New Roman" w:eastAsia="Times New Roman" w:hAnsi="Times New Roman" w:cs="Times New Roman"/>
          <w:lang w:eastAsia="ar-SA"/>
        </w:rPr>
        <w:t>darbu</w:t>
      </w:r>
      <w:r w:rsidRPr="007D1668">
        <w:rPr>
          <w:rFonts w:ascii="Times New Roman" w:eastAsia="Times New Roman" w:hAnsi="Times New Roman" w:cs="Times New Roman"/>
          <w:lang w:eastAsia="ar-SA"/>
        </w:rPr>
        <w:t xml:space="preserve"> izpildi, līdz ar to garantējam, ka gadījumā, ja mums tiks piešķirtas līguma slēgšanas tiesības, līgumsaistības apņemamies pildīt atbilstoši mūsu piedāvājumam</w:t>
      </w:r>
      <w:r w:rsidR="005C0AA2" w:rsidRPr="007D1668">
        <w:rPr>
          <w:rFonts w:ascii="Times New Roman" w:eastAsia="Times New Roman" w:hAnsi="Times New Roman" w:cs="Times New Roman"/>
          <w:lang w:eastAsia="ar-SA"/>
        </w:rPr>
        <w:t xml:space="preserve"> </w:t>
      </w:r>
      <w:r w:rsidRPr="007D1668">
        <w:rPr>
          <w:rFonts w:ascii="Times New Roman" w:hAnsi="Times New Roman" w:cs="Times New Roman"/>
        </w:rPr>
        <w:t>un uzņemamies visus riskus mūsu finanšu piedāvājuma ietvaros.</w:t>
      </w:r>
    </w:p>
    <w:p w14:paraId="14C4D9B9" w14:textId="77777777" w:rsidR="00933F94" w:rsidRDefault="00933F94" w:rsidP="00933F94">
      <w:pPr>
        <w:pStyle w:val="Bezatstarpm"/>
        <w:rPr>
          <w:sz w:val="22"/>
          <w:szCs w:val="22"/>
        </w:rPr>
      </w:pPr>
    </w:p>
    <w:p w14:paraId="14C4D9BA" w14:textId="77777777" w:rsidR="00D37F66" w:rsidRDefault="00D37F66" w:rsidP="00933F94">
      <w:pPr>
        <w:pStyle w:val="Bezatstarpm"/>
        <w:rPr>
          <w:sz w:val="22"/>
          <w:szCs w:val="22"/>
        </w:rPr>
      </w:pPr>
    </w:p>
    <w:p w14:paraId="14C4D9BB" w14:textId="77777777" w:rsidR="00D37F66" w:rsidRPr="006021D2" w:rsidRDefault="00D37F66" w:rsidP="00933F94">
      <w:pPr>
        <w:pStyle w:val="Bezatstarpm"/>
        <w:rPr>
          <w:sz w:val="22"/>
          <w:szCs w:val="22"/>
        </w:rPr>
      </w:pPr>
    </w:p>
    <w:tbl>
      <w:tblPr>
        <w:tblW w:w="8931" w:type="dxa"/>
        <w:tblLayout w:type="fixed"/>
        <w:tblLook w:val="0000" w:firstRow="0" w:lastRow="0" w:firstColumn="0" w:lastColumn="0" w:noHBand="0" w:noVBand="0"/>
      </w:tblPr>
      <w:tblGrid>
        <w:gridCol w:w="4678"/>
        <w:gridCol w:w="4253"/>
      </w:tblGrid>
      <w:tr w:rsidR="00933F94" w:rsidRPr="006021D2" w14:paraId="14C4D9BE" w14:textId="77777777" w:rsidTr="00D37F66">
        <w:tc>
          <w:tcPr>
            <w:tcW w:w="4678" w:type="dxa"/>
          </w:tcPr>
          <w:p w14:paraId="14C4D9BC" w14:textId="77777777" w:rsidR="00933F94" w:rsidRPr="006021D2" w:rsidRDefault="00933F94" w:rsidP="00D37F66">
            <w:pPr>
              <w:pStyle w:val="Bezatstarpm"/>
              <w:rPr>
                <w:sz w:val="22"/>
                <w:szCs w:val="22"/>
              </w:rPr>
            </w:pPr>
            <w:r w:rsidRPr="006021D2">
              <w:rPr>
                <w:sz w:val="22"/>
                <w:szCs w:val="22"/>
              </w:rPr>
              <w:t>Amatpersonas vai pilnvarotās personas paraksts:</w:t>
            </w:r>
          </w:p>
        </w:tc>
        <w:tc>
          <w:tcPr>
            <w:tcW w:w="4253" w:type="dxa"/>
            <w:tcBorders>
              <w:bottom w:val="single" w:sz="4" w:space="0" w:color="000000"/>
            </w:tcBorders>
          </w:tcPr>
          <w:p w14:paraId="14C4D9BD" w14:textId="77777777" w:rsidR="00933F94" w:rsidRPr="00D53AE6" w:rsidRDefault="00933F94" w:rsidP="00D53AE6">
            <w:pPr>
              <w:pStyle w:val="Bezatstarpm"/>
              <w:jc w:val="both"/>
              <w:rPr>
                <w:i/>
                <w:iCs/>
                <w:sz w:val="22"/>
                <w:szCs w:val="22"/>
              </w:rPr>
            </w:pPr>
            <w:r w:rsidRPr="00D53AE6">
              <w:rPr>
                <w:i/>
                <w:iCs/>
                <w:color w:val="FF0000"/>
                <w:sz w:val="22"/>
                <w:szCs w:val="22"/>
              </w:rPr>
              <w:t>Dokuments ir parakstīts ar drošu elektronisko parakstu vai Elektronisko iepirkumu sistēmas parakstu un satur laika zīmogu</w:t>
            </w:r>
          </w:p>
        </w:tc>
      </w:tr>
      <w:tr w:rsidR="00933F94" w:rsidRPr="006021D2" w14:paraId="14C4D9C2" w14:textId="77777777" w:rsidTr="00D37F66">
        <w:tc>
          <w:tcPr>
            <w:tcW w:w="4678" w:type="dxa"/>
          </w:tcPr>
          <w:p w14:paraId="14C4D9BF" w14:textId="77777777" w:rsidR="00933F94" w:rsidRPr="006021D2" w:rsidRDefault="00933F94" w:rsidP="00D37F66">
            <w:pPr>
              <w:pStyle w:val="Bezatstarpm"/>
              <w:rPr>
                <w:sz w:val="22"/>
                <w:szCs w:val="22"/>
              </w:rPr>
            </w:pPr>
            <w:r w:rsidRPr="006021D2">
              <w:rPr>
                <w:sz w:val="22"/>
                <w:szCs w:val="22"/>
              </w:rPr>
              <w:t>Parakstītāja vārds, uzvārds un amats:</w:t>
            </w:r>
          </w:p>
        </w:tc>
        <w:tc>
          <w:tcPr>
            <w:tcW w:w="4253" w:type="dxa"/>
            <w:tcBorders>
              <w:bottom w:val="single" w:sz="4" w:space="0" w:color="000000"/>
            </w:tcBorders>
          </w:tcPr>
          <w:p w14:paraId="14C4D9C0" w14:textId="77777777" w:rsidR="00933F94" w:rsidRPr="006021D2" w:rsidRDefault="00933F94" w:rsidP="00D37F66">
            <w:pPr>
              <w:pStyle w:val="Bezatstarpm"/>
              <w:rPr>
                <w:sz w:val="22"/>
                <w:szCs w:val="22"/>
              </w:rPr>
            </w:pPr>
          </w:p>
          <w:p w14:paraId="14C4D9C1" w14:textId="77777777" w:rsidR="00933F94" w:rsidRPr="006021D2" w:rsidRDefault="00933F94" w:rsidP="00D37F66">
            <w:pPr>
              <w:pStyle w:val="Bezatstarpm"/>
              <w:rPr>
                <w:sz w:val="22"/>
                <w:szCs w:val="22"/>
              </w:rPr>
            </w:pPr>
          </w:p>
        </w:tc>
      </w:tr>
    </w:tbl>
    <w:p w14:paraId="14C4D9C3" w14:textId="77777777" w:rsidR="00933F94" w:rsidRPr="006021D2" w:rsidRDefault="00933F94" w:rsidP="00933F94">
      <w:pPr>
        <w:suppressAutoHyphens/>
        <w:spacing w:after="0" w:line="240" w:lineRule="auto"/>
        <w:rPr>
          <w:rFonts w:ascii="Times New Roman" w:eastAsia="Times New Roman" w:hAnsi="Times New Roman" w:cs="Times New Roman"/>
          <w:lang w:eastAsia="ar-SA"/>
        </w:rPr>
      </w:pPr>
    </w:p>
    <w:p w14:paraId="14C4D9C4" w14:textId="77777777" w:rsidR="00933F94" w:rsidRDefault="00933F94">
      <w:pPr>
        <w:rPr>
          <w:rFonts w:ascii="Times New Roman" w:eastAsia="Times New Roman" w:hAnsi="Times New Roman" w:cs="Times New Roman"/>
          <w:lang w:eastAsia="ar-SA"/>
        </w:rPr>
      </w:pPr>
    </w:p>
    <w:p w14:paraId="14C4D9C6" w14:textId="1814EBC7" w:rsidR="00972B9E" w:rsidRPr="006021D2" w:rsidRDefault="00B31685" w:rsidP="002B4239">
      <w:pPr>
        <w:spacing w:after="0" w:line="240" w:lineRule="auto"/>
        <w:jc w:val="right"/>
        <w:rPr>
          <w:rFonts w:ascii="Times New Roman" w:eastAsia="Times New Roman" w:hAnsi="Times New Roman" w:cs="Times New Roman"/>
          <w:lang w:eastAsia="ar-SA"/>
        </w:rPr>
      </w:pPr>
      <w:r>
        <w:rPr>
          <w:rFonts w:ascii="Times New Roman" w:eastAsia="Times New Roman" w:hAnsi="Times New Roman" w:cs="Times New Roman"/>
          <w:lang w:eastAsia="ar-SA"/>
        </w:rPr>
        <w:br w:type="page"/>
      </w:r>
      <w:r w:rsidR="00972B9E" w:rsidRPr="006021D2">
        <w:rPr>
          <w:rFonts w:ascii="Times New Roman" w:eastAsia="Times New Roman" w:hAnsi="Times New Roman" w:cs="Times New Roman"/>
          <w:lang w:eastAsia="ar-SA"/>
        </w:rPr>
        <w:lastRenderedPageBreak/>
        <w:t xml:space="preserve">Iepirkuma </w:t>
      </w:r>
      <w:r w:rsidR="00311FFA">
        <w:rPr>
          <w:rFonts w:ascii="Times New Roman" w:eastAsia="Times New Roman" w:hAnsi="Times New Roman" w:cs="Times New Roman"/>
          <w:lang w:eastAsia="ar-SA"/>
        </w:rPr>
        <w:t>LSEZ</w:t>
      </w:r>
      <w:r w:rsidR="00972B9E" w:rsidRPr="006021D2">
        <w:rPr>
          <w:rFonts w:ascii="Times New Roman" w:eastAsia="Times New Roman" w:hAnsi="Times New Roman" w:cs="Times New Roman"/>
          <w:lang w:eastAsia="ar-SA"/>
        </w:rPr>
        <w:t xml:space="preserve"> 202</w:t>
      </w:r>
      <w:r w:rsidR="00E31699">
        <w:rPr>
          <w:rFonts w:ascii="Times New Roman" w:eastAsia="Times New Roman" w:hAnsi="Times New Roman" w:cs="Times New Roman"/>
          <w:lang w:eastAsia="ar-SA"/>
        </w:rPr>
        <w:t>4</w:t>
      </w:r>
      <w:r w:rsidR="00972B9E" w:rsidRPr="006021D2">
        <w:rPr>
          <w:rFonts w:ascii="Times New Roman" w:eastAsia="Times New Roman" w:hAnsi="Times New Roman" w:cs="Times New Roman"/>
          <w:lang w:eastAsia="ar-SA"/>
        </w:rPr>
        <w:t>/</w:t>
      </w:r>
      <w:r w:rsidR="00E31699">
        <w:rPr>
          <w:rFonts w:ascii="Times New Roman" w:eastAsia="Times New Roman" w:hAnsi="Times New Roman" w:cs="Times New Roman"/>
          <w:lang w:eastAsia="ar-SA"/>
        </w:rPr>
        <w:t>16</w:t>
      </w:r>
    </w:p>
    <w:p w14:paraId="14C4D9C7" w14:textId="38B3960E" w:rsidR="00972B9E" w:rsidRPr="006021D2" w:rsidRDefault="00972B9E" w:rsidP="002B4239">
      <w:pPr>
        <w:suppressAutoHyphens/>
        <w:spacing w:after="0" w:line="240" w:lineRule="auto"/>
        <w:ind w:right="-1"/>
        <w:jc w:val="right"/>
        <w:rPr>
          <w:rFonts w:ascii="Times New Roman" w:eastAsia="Times New Roman" w:hAnsi="Times New Roman" w:cs="Times New Roman"/>
          <w:b/>
          <w:lang w:eastAsia="ar-SA"/>
        </w:rPr>
      </w:pPr>
      <w:r w:rsidRPr="006021D2">
        <w:rPr>
          <w:rFonts w:ascii="Times New Roman" w:eastAsia="Times New Roman" w:hAnsi="Times New Roman" w:cs="Times New Roman"/>
          <w:b/>
          <w:lang w:eastAsia="ar-SA"/>
        </w:rPr>
        <w:t xml:space="preserve">nolikuma </w:t>
      </w:r>
      <w:r w:rsidR="00E75FA4">
        <w:rPr>
          <w:rFonts w:ascii="Times New Roman" w:eastAsia="Times New Roman" w:hAnsi="Times New Roman" w:cs="Times New Roman"/>
          <w:b/>
          <w:lang w:eastAsia="ar-SA"/>
        </w:rPr>
        <w:t>6</w:t>
      </w:r>
      <w:r w:rsidRPr="006021D2">
        <w:rPr>
          <w:rFonts w:ascii="Times New Roman" w:eastAsia="Times New Roman" w:hAnsi="Times New Roman" w:cs="Times New Roman"/>
          <w:b/>
          <w:lang w:eastAsia="ar-SA"/>
        </w:rPr>
        <w:t>.pielikums</w:t>
      </w:r>
    </w:p>
    <w:p w14:paraId="14C4D9C8" w14:textId="77777777" w:rsidR="00972B9E" w:rsidRPr="006021D2" w:rsidRDefault="00972B9E" w:rsidP="002B4239">
      <w:pPr>
        <w:suppressAutoHyphens/>
        <w:spacing w:after="0" w:line="240" w:lineRule="auto"/>
        <w:jc w:val="center"/>
        <w:rPr>
          <w:rFonts w:ascii="Times New Roman" w:eastAsia="Times New Roman" w:hAnsi="Times New Roman" w:cs="Times New Roman"/>
          <w:b/>
          <w:u w:val="single"/>
          <w:lang w:eastAsia="ar-SA"/>
        </w:rPr>
      </w:pPr>
    </w:p>
    <w:p w14:paraId="14C4D9C9" w14:textId="77777777" w:rsidR="00972B9E" w:rsidRPr="006021D2" w:rsidRDefault="00972B9E" w:rsidP="00972B9E">
      <w:pPr>
        <w:suppressAutoHyphens/>
        <w:spacing w:after="0" w:line="240" w:lineRule="auto"/>
        <w:jc w:val="center"/>
        <w:rPr>
          <w:rFonts w:ascii="Times New Roman" w:eastAsia="Times New Roman" w:hAnsi="Times New Roman" w:cs="Times New Roman"/>
          <w:b/>
          <w:lang w:eastAsia="ar-SA"/>
        </w:rPr>
      </w:pPr>
      <w:r w:rsidRPr="006021D2">
        <w:rPr>
          <w:rFonts w:ascii="Times New Roman" w:eastAsia="Times New Roman" w:hAnsi="Times New Roman" w:cs="Times New Roman"/>
          <w:b/>
          <w:lang w:eastAsia="ar-SA"/>
        </w:rPr>
        <w:t>PRASĪBAS PIEDĀVĀJUMA NOFORMĒŠANAI</w:t>
      </w:r>
    </w:p>
    <w:p w14:paraId="14C4D9CA" w14:textId="77777777" w:rsidR="00972B9E" w:rsidRPr="006021D2" w:rsidRDefault="00972B9E" w:rsidP="00972B9E">
      <w:pPr>
        <w:suppressAutoHyphens/>
        <w:spacing w:after="0" w:line="240" w:lineRule="auto"/>
        <w:jc w:val="center"/>
        <w:rPr>
          <w:rFonts w:ascii="Times New Roman" w:eastAsia="Times New Roman" w:hAnsi="Times New Roman" w:cs="Times New Roman"/>
          <w:b/>
          <w:lang w:eastAsia="ar-SA"/>
        </w:rPr>
      </w:pPr>
    </w:p>
    <w:tbl>
      <w:tblPr>
        <w:tblW w:w="9498" w:type="dxa"/>
        <w:tblInd w:w="142" w:type="dxa"/>
        <w:tblLook w:val="04A0" w:firstRow="1" w:lastRow="0" w:firstColumn="1" w:lastColumn="0" w:noHBand="0" w:noVBand="1"/>
      </w:tblPr>
      <w:tblGrid>
        <w:gridCol w:w="9498"/>
      </w:tblGrid>
      <w:tr w:rsidR="00972B9E" w:rsidRPr="006021D2" w14:paraId="14C4D9CC" w14:textId="77777777" w:rsidTr="00206A38">
        <w:tc>
          <w:tcPr>
            <w:tcW w:w="9498" w:type="dxa"/>
            <w:shd w:val="clear" w:color="auto" w:fill="auto"/>
          </w:tcPr>
          <w:p w14:paraId="14C4D9CB" w14:textId="77777777" w:rsidR="00972B9E" w:rsidRPr="006021D2" w:rsidRDefault="00972B9E" w:rsidP="00BA34C9">
            <w:pPr>
              <w:pStyle w:val="Pamatteksts"/>
              <w:numPr>
                <w:ilvl w:val="0"/>
                <w:numId w:val="4"/>
              </w:numPr>
              <w:ind w:left="460"/>
              <w:contextualSpacing/>
              <w:jc w:val="both"/>
              <w:rPr>
                <w:sz w:val="22"/>
                <w:szCs w:val="22"/>
              </w:rPr>
            </w:pPr>
            <w:r w:rsidRPr="006021D2">
              <w:rPr>
                <w:sz w:val="22"/>
                <w:szCs w:val="22"/>
              </w:rPr>
              <w:t>Piedāvājums jāiesniedz elektroniski Elektronisko iepirkumu sistēmas e-konkursu apakšsistēmā, elektroniski aizpildāmos dokumentus elektroniski sagatavojot ārpus Elektronisko iepirkumu sistēmas e-konkursu apakšsistēmas un augšupielādējot sistēmas attiecīgajās vietnēs aizpildītas formas, t.sk. ar formā integrētajiem failiem (šādā gadījumā pretendents ir atbildīgs par aizpildāmo formu atbilstību dokumentācijas prasībām un formu paraugiem);</w:t>
            </w:r>
          </w:p>
        </w:tc>
      </w:tr>
      <w:tr w:rsidR="00972B9E" w:rsidRPr="006021D2" w14:paraId="14C4D9CE" w14:textId="77777777" w:rsidTr="00206A38">
        <w:tc>
          <w:tcPr>
            <w:tcW w:w="9498" w:type="dxa"/>
            <w:shd w:val="clear" w:color="auto" w:fill="auto"/>
          </w:tcPr>
          <w:p w14:paraId="14C4D9CD" w14:textId="77777777" w:rsidR="00972B9E" w:rsidRPr="006021D2" w:rsidRDefault="00972B9E" w:rsidP="00BA34C9">
            <w:pPr>
              <w:pStyle w:val="Sarakstarindkopa"/>
              <w:numPr>
                <w:ilvl w:val="0"/>
                <w:numId w:val="4"/>
              </w:numPr>
              <w:spacing w:after="0" w:line="240" w:lineRule="auto"/>
              <w:ind w:left="426"/>
              <w:jc w:val="both"/>
              <w:rPr>
                <w:rFonts w:ascii="Times New Roman" w:eastAsia="Times New Roman" w:hAnsi="Times New Roman" w:cs="Times New Roman"/>
              </w:rPr>
            </w:pPr>
            <w:r w:rsidRPr="006021D2">
              <w:rPr>
                <w:rFonts w:ascii="Times New Roman" w:eastAsia="Times New Roman" w:hAnsi="Times New Roman" w:cs="Times New Roman"/>
              </w:rPr>
              <w:t>Piedāvājums jāsagatavo tā, lai nekādā veidā netiktu apdraudēta Elektronisko iepirkumu sistēmas e-konkursu apakšsistēmas darbība un nebūtu ierobežota piekļuve piedāvājumā ietvertajai informācijai, tostarp piedāvājums nedrīkst saturēt datorvīrusus un citas kaitīgas programmatūras vai to ģeneratorus</w:t>
            </w:r>
            <w:r w:rsidR="003C017D" w:rsidRPr="006021D2">
              <w:rPr>
                <w:rFonts w:ascii="Times New Roman" w:eastAsia="Times New Roman" w:hAnsi="Times New Roman" w:cs="Times New Roman"/>
              </w:rPr>
              <w:t>.</w:t>
            </w:r>
            <w:r w:rsidRPr="006021D2">
              <w:rPr>
                <w:rFonts w:ascii="Times New Roman" w:eastAsia="Times New Roman" w:hAnsi="Times New Roman" w:cs="Times New Roman"/>
              </w:rPr>
              <w:t xml:space="preserve"> </w:t>
            </w:r>
            <w:r w:rsidR="003C017D" w:rsidRPr="006021D2">
              <w:rPr>
                <w:rFonts w:ascii="Times New Roman" w:eastAsia="Times New Roman" w:hAnsi="Times New Roman" w:cs="Times New Roman"/>
              </w:rPr>
              <w:t>J</w:t>
            </w:r>
            <w:r w:rsidRPr="006021D2">
              <w:rPr>
                <w:rFonts w:ascii="Times New Roman" w:eastAsia="Times New Roman" w:hAnsi="Times New Roman" w:cs="Times New Roman"/>
              </w:rPr>
              <w:t>a piedāvājums ir šifrēts, pretendentam noteiktajā laikā (ne vēlāk kā 15 (piecpadsmit) minūšu laikā pēc piedāvājumu atvēršanas uzsākšanas) jāiesniedz derīga elektroniska atslēga un parole šifrētā dokumenta atvēršanai. Ja piedāvājums saturēs kādu no šajā punktā minētajiem riskiem, tas netiks izskatīts.</w:t>
            </w:r>
          </w:p>
        </w:tc>
      </w:tr>
      <w:tr w:rsidR="00972B9E" w:rsidRPr="006021D2" w14:paraId="14C4D9D5" w14:textId="77777777" w:rsidTr="00206A38">
        <w:tc>
          <w:tcPr>
            <w:tcW w:w="9498" w:type="dxa"/>
            <w:shd w:val="clear" w:color="auto" w:fill="auto"/>
          </w:tcPr>
          <w:p w14:paraId="14C4D9CF" w14:textId="77777777" w:rsidR="00972B9E" w:rsidRPr="006021D2" w:rsidRDefault="00972B9E" w:rsidP="00BA34C9">
            <w:pPr>
              <w:pStyle w:val="Sarakstarindkopa"/>
              <w:numPr>
                <w:ilvl w:val="0"/>
                <w:numId w:val="4"/>
              </w:numPr>
              <w:tabs>
                <w:tab w:val="left" w:pos="0"/>
              </w:tabs>
              <w:spacing w:after="0" w:line="240" w:lineRule="auto"/>
              <w:ind w:left="460" w:hanging="426"/>
              <w:jc w:val="both"/>
              <w:rPr>
                <w:rFonts w:ascii="Times New Roman" w:hAnsi="Times New Roman" w:cs="Times New Roman"/>
              </w:rPr>
            </w:pPr>
            <w:r w:rsidRPr="006021D2">
              <w:rPr>
                <w:rFonts w:ascii="Times New Roman" w:hAnsi="Times New Roman" w:cs="Times New Roman"/>
              </w:rPr>
              <w:t>Sagatavojot piedāvājumu, Pretendents ievēro, ka:</w:t>
            </w:r>
          </w:p>
          <w:p w14:paraId="14C4D9D0" w14:textId="77777777" w:rsidR="00972B9E" w:rsidRPr="006021D2" w:rsidRDefault="00972B9E" w:rsidP="00BA34C9">
            <w:pPr>
              <w:pStyle w:val="Sarakstarindkopa"/>
              <w:numPr>
                <w:ilvl w:val="1"/>
                <w:numId w:val="4"/>
              </w:numPr>
              <w:tabs>
                <w:tab w:val="left" w:pos="0"/>
              </w:tabs>
              <w:spacing w:after="0" w:line="240" w:lineRule="auto"/>
              <w:ind w:left="885" w:hanging="403"/>
              <w:jc w:val="both"/>
              <w:rPr>
                <w:rFonts w:ascii="Times New Roman" w:hAnsi="Times New Roman" w:cs="Times New Roman"/>
              </w:rPr>
            </w:pPr>
            <w:r w:rsidRPr="006021D2">
              <w:rPr>
                <w:rFonts w:ascii="Times New Roman" w:hAnsi="Times New Roman" w:cs="Times New Roman"/>
              </w:rPr>
              <w:t xml:space="preserve">Piedāvājuma dokumenti jāaizpilda elektroniskā dokumentā ar Microsoft Office 2010 (vai vēlākas programmatūras versijas) rīkiem lasāmā formātā; </w:t>
            </w:r>
          </w:p>
          <w:p w14:paraId="14C4D9D1" w14:textId="77777777" w:rsidR="00972B9E" w:rsidRPr="006021D2" w:rsidRDefault="00972B9E" w:rsidP="00BA34C9">
            <w:pPr>
              <w:pStyle w:val="Sarakstarindkopa"/>
              <w:numPr>
                <w:ilvl w:val="1"/>
                <w:numId w:val="4"/>
              </w:numPr>
              <w:tabs>
                <w:tab w:val="left" w:pos="0"/>
              </w:tabs>
              <w:spacing w:after="0" w:line="240" w:lineRule="auto"/>
              <w:ind w:left="885" w:hanging="403"/>
              <w:jc w:val="both"/>
              <w:rPr>
                <w:rFonts w:ascii="Times New Roman" w:hAnsi="Times New Roman" w:cs="Times New Roman"/>
              </w:rPr>
            </w:pPr>
            <w:r w:rsidRPr="006021D2">
              <w:rPr>
                <w:rFonts w:ascii="Times New Roman" w:hAnsi="Times New Roman" w:cs="Times New Roman"/>
              </w:rPr>
              <w:t>Dokumentus paraksta pretendenta paraksttiesīga amatpersona vai pilnvarota persona. Ja dokumentus paraksta pilnvarotā persona, piedāvājumam pievieno attiecīgās pilnvaras apliecinātu kopiju, ko pievieno pretendenta atlases dokumentiem;</w:t>
            </w:r>
          </w:p>
          <w:p w14:paraId="14C4D9D2" w14:textId="77777777" w:rsidR="00972B9E" w:rsidRPr="006021D2" w:rsidRDefault="00972B9E" w:rsidP="00BA34C9">
            <w:pPr>
              <w:pStyle w:val="Sarakstarindkopa"/>
              <w:numPr>
                <w:ilvl w:val="1"/>
                <w:numId w:val="4"/>
              </w:numPr>
              <w:tabs>
                <w:tab w:val="left" w:pos="0"/>
              </w:tabs>
              <w:spacing w:after="0" w:line="240" w:lineRule="auto"/>
              <w:ind w:left="885" w:hanging="403"/>
              <w:jc w:val="both"/>
              <w:rPr>
                <w:rFonts w:ascii="Times New Roman" w:hAnsi="Times New Roman" w:cs="Times New Roman"/>
              </w:rPr>
            </w:pPr>
            <w:r w:rsidRPr="006021D2">
              <w:rPr>
                <w:rFonts w:ascii="Times New Roman" w:hAnsi="Times New Roman" w:cs="Times New Roman"/>
              </w:rPr>
              <w:t>Dokumentus Pretendents pēc saviem ieskatiem ir tiesīgs iesniegt elektroniskā formā, parakstot tos ar Elektronisko iepirkumu sistēmas piedāvāto elektronisko parakstu vai ar drošu elektronisko parakstu.</w:t>
            </w:r>
          </w:p>
          <w:p w14:paraId="14C4D9D3" w14:textId="77777777" w:rsidR="007F4E61" w:rsidRPr="006021D2" w:rsidRDefault="007F4E61" w:rsidP="00BA34C9">
            <w:pPr>
              <w:pStyle w:val="Sarakstarindkopa"/>
              <w:numPr>
                <w:ilvl w:val="1"/>
                <w:numId w:val="4"/>
              </w:numPr>
              <w:tabs>
                <w:tab w:val="left" w:pos="0"/>
              </w:tabs>
              <w:spacing w:after="0" w:line="240" w:lineRule="auto"/>
              <w:ind w:left="885" w:hanging="403"/>
              <w:jc w:val="both"/>
              <w:rPr>
                <w:rFonts w:ascii="Times New Roman" w:hAnsi="Times New Roman" w:cs="Times New Roman"/>
              </w:rPr>
            </w:pPr>
            <w:r w:rsidRPr="006021D2">
              <w:rPr>
                <w:rFonts w:ascii="Times New Roman" w:hAnsi="Times New Roman" w:cs="Times New Roman"/>
              </w:rPr>
              <w:t>Pretendentam jāiesniedz dokumenti, kas aizpildīti atbilstoši nolikumam klāt pievienoto veidlapu formai.</w:t>
            </w:r>
          </w:p>
          <w:p w14:paraId="14C4D9D4" w14:textId="77777777" w:rsidR="00972B9E" w:rsidRPr="006021D2" w:rsidRDefault="00972B9E" w:rsidP="00BA34C9">
            <w:pPr>
              <w:pStyle w:val="Sarakstarindkopa"/>
              <w:tabs>
                <w:tab w:val="left" w:pos="0"/>
              </w:tabs>
              <w:spacing w:after="0" w:line="240" w:lineRule="auto"/>
              <w:ind w:left="1395"/>
              <w:jc w:val="both"/>
              <w:rPr>
                <w:rFonts w:ascii="Times New Roman" w:hAnsi="Times New Roman" w:cs="Times New Roman"/>
              </w:rPr>
            </w:pPr>
          </w:p>
        </w:tc>
      </w:tr>
      <w:tr w:rsidR="00972B9E" w:rsidRPr="006021D2" w14:paraId="14C4D9D8" w14:textId="77777777" w:rsidTr="00206A38">
        <w:trPr>
          <w:trHeight w:val="552"/>
        </w:trPr>
        <w:tc>
          <w:tcPr>
            <w:tcW w:w="9498" w:type="dxa"/>
            <w:shd w:val="clear" w:color="auto" w:fill="auto"/>
          </w:tcPr>
          <w:p w14:paraId="14C4D9D6" w14:textId="77777777" w:rsidR="00972B9E" w:rsidRPr="006021D2" w:rsidRDefault="00972B9E" w:rsidP="00BA34C9">
            <w:pPr>
              <w:pStyle w:val="Sarakstarindkopa"/>
              <w:numPr>
                <w:ilvl w:val="0"/>
                <w:numId w:val="4"/>
              </w:numPr>
              <w:spacing w:after="0" w:line="240" w:lineRule="auto"/>
              <w:ind w:left="460"/>
              <w:jc w:val="both"/>
              <w:rPr>
                <w:rFonts w:ascii="Times New Roman" w:eastAsia="Times New Roman" w:hAnsi="Times New Roman" w:cs="Times New Roman"/>
              </w:rPr>
            </w:pPr>
            <w:r w:rsidRPr="006021D2">
              <w:rPr>
                <w:rFonts w:ascii="Times New Roman" w:eastAsia="Times New Roman" w:hAnsi="Times New Roman" w:cs="Times New Roman"/>
              </w:rPr>
              <w:t>Pretendents drīkst iesniegt tikai vienu piedāvājuma variantu. Ja pretendents iesniegs vairākus piedāvājuma variantus, tie visi tiks atzīti par nederīgiem.</w:t>
            </w:r>
          </w:p>
          <w:p w14:paraId="14C4D9D7" w14:textId="77777777" w:rsidR="00972B9E" w:rsidRPr="006021D2" w:rsidRDefault="00972B9E" w:rsidP="00BA34C9">
            <w:pPr>
              <w:pStyle w:val="Sarakstarindkopa"/>
              <w:spacing w:after="0" w:line="240" w:lineRule="auto"/>
              <w:ind w:left="714"/>
              <w:jc w:val="both"/>
              <w:rPr>
                <w:rFonts w:ascii="Times New Roman" w:eastAsia="Times New Roman" w:hAnsi="Times New Roman" w:cs="Times New Roman"/>
              </w:rPr>
            </w:pPr>
          </w:p>
        </w:tc>
      </w:tr>
      <w:tr w:rsidR="00972B9E" w:rsidRPr="006021D2" w14:paraId="14C4D9DB" w14:textId="77777777" w:rsidTr="00206A38">
        <w:tc>
          <w:tcPr>
            <w:tcW w:w="9498" w:type="dxa"/>
            <w:shd w:val="clear" w:color="auto" w:fill="auto"/>
          </w:tcPr>
          <w:p w14:paraId="14C4D9D9" w14:textId="77777777" w:rsidR="00972B9E" w:rsidRPr="006021D2" w:rsidRDefault="00972B9E" w:rsidP="00BA34C9">
            <w:pPr>
              <w:pStyle w:val="Pamatteksts"/>
              <w:numPr>
                <w:ilvl w:val="0"/>
                <w:numId w:val="4"/>
              </w:numPr>
              <w:ind w:left="460" w:hanging="357"/>
              <w:contextualSpacing/>
              <w:jc w:val="both"/>
              <w:rPr>
                <w:rFonts w:eastAsia="Helvetica"/>
                <w:sz w:val="22"/>
                <w:szCs w:val="22"/>
              </w:rPr>
            </w:pPr>
            <w:r w:rsidRPr="006021D2">
              <w:rPr>
                <w:sz w:val="22"/>
                <w:szCs w:val="22"/>
              </w:rPr>
              <w:t xml:space="preserve">Pretendentam piedāvājums jāiesniedz latviešu valodā. </w:t>
            </w:r>
            <w:r w:rsidRPr="006021D2">
              <w:rPr>
                <w:rFonts w:eastAsia="Helvetica"/>
                <w:sz w:val="22"/>
                <w:szCs w:val="22"/>
              </w:rPr>
              <w:t>Ja piedāvājumā iekļaujamā informācija ir</w:t>
            </w:r>
            <w:r w:rsidRPr="006021D2">
              <w:rPr>
                <w:sz w:val="22"/>
                <w:szCs w:val="22"/>
              </w:rPr>
              <w:t xml:space="preserve"> citā valodā, pretendents pievieno tulkojumu latviešu valodā, kas sagatavots atbilstoši normatīvajiem aktiem par kārtību, kādā apliecināmi dokumentu tulkojumi valsts valodā</w:t>
            </w:r>
            <w:r w:rsidRPr="006021D2">
              <w:rPr>
                <w:rStyle w:val="Vresatsauce"/>
                <w:sz w:val="22"/>
                <w:szCs w:val="22"/>
              </w:rPr>
              <w:footnoteReference w:id="4"/>
            </w:r>
            <w:r w:rsidRPr="006021D2">
              <w:rPr>
                <w:rFonts w:eastAsia="Helvetica"/>
                <w:sz w:val="22"/>
                <w:szCs w:val="22"/>
              </w:rPr>
              <w:t>.</w:t>
            </w:r>
          </w:p>
          <w:p w14:paraId="14C4D9DA" w14:textId="77777777" w:rsidR="00972B9E" w:rsidRPr="006021D2" w:rsidRDefault="00972B9E" w:rsidP="00BA34C9">
            <w:pPr>
              <w:pStyle w:val="Pamatteksts"/>
              <w:tabs>
                <w:tab w:val="left" w:pos="746"/>
              </w:tabs>
              <w:ind w:left="720"/>
              <w:contextualSpacing/>
              <w:jc w:val="both"/>
              <w:rPr>
                <w:rFonts w:eastAsia="Helvetica"/>
                <w:sz w:val="22"/>
                <w:szCs w:val="22"/>
              </w:rPr>
            </w:pPr>
          </w:p>
        </w:tc>
      </w:tr>
      <w:tr w:rsidR="00972B9E" w:rsidRPr="006021D2" w14:paraId="14C4D9DE" w14:textId="77777777" w:rsidTr="00206A38">
        <w:tc>
          <w:tcPr>
            <w:tcW w:w="9498" w:type="dxa"/>
            <w:shd w:val="clear" w:color="auto" w:fill="auto"/>
          </w:tcPr>
          <w:p w14:paraId="14C4D9DC" w14:textId="77777777" w:rsidR="00972B9E" w:rsidRPr="006021D2" w:rsidRDefault="00972B9E" w:rsidP="00BA34C9">
            <w:pPr>
              <w:pStyle w:val="Pamatteksts"/>
              <w:numPr>
                <w:ilvl w:val="0"/>
                <w:numId w:val="4"/>
              </w:numPr>
              <w:tabs>
                <w:tab w:val="left" w:pos="709"/>
                <w:tab w:val="left" w:pos="746"/>
              </w:tabs>
              <w:ind w:left="460"/>
              <w:contextualSpacing/>
              <w:jc w:val="both"/>
              <w:rPr>
                <w:sz w:val="22"/>
                <w:szCs w:val="22"/>
              </w:rPr>
            </w:pPr>
            <w:r w:rsidRPr="006021D2">
              <w:rPr>
                <w:sz w:val="22"/>
                <w:szCs w:val="22"/>
              </w:rPr>
              <w:t>Piedāvājumā norāda, vai attiecībā uz piedāvājuma priekšmetu vai atsevišķām tā daļām nepieciešams ievērot komercnoslēpumu. Ja piedāvājums vai kāda tā daļa satur komercnoslēpumu, pretendents norāda, kura informācija ir komercnoslēpums un kāds ir šāda statusa tiesiskais pamats. Piegādātājs nevar prasīt ievērot komercnoslēpumu uz tādu informāciju, kas ir vispārpieejama saskaņā ar normatīvajiem aktiem.</w:t>
            </w:r>
          </w:p>
          <w:p w14:paraId="14C4D9DD" w14:textId="77777777" w:rsidR="00972B9E" w:rsidRPr="006021D2" w:rsidRDefault="00972B9E" w:rsidP="00BA34C9">
            <w:pPr>
              <w:pStyle w:val="Pamatteksts"/>
              <w:tabs>
                <w:tab w:val="left" w:pos="709"/>
                <w:tab w:val="left" w:pos="746"/>
              </w:tabs>
              <w:ind w:left="100"/>
              <w:contextualSpacing/>
              <w:jc w:val="both"/>
              <w:rPr>
                <w:sz w:val="22"/>
                <w:szCs w:val="22"/>
              </w:rPr>
            </w:pPr>
          </w:p>
        </w:tc>
      </w:tr>
      <w:tr w:rsidR="00972B9E" w:rsidRPr="006021D2" w14:paraId="14C4D9E1" w14:textId="77777777" w:rsidTr="00206A38">
        <w:tc>
          <w:tcPr>
            <w:tcW w:w="9498" w:type="dxa"/>
            <w:shd w:val="clear" w:color="auto" w:fill="auto"/>
          </w:tcPr>
          <w:p w14:paraId="14C4D9DF" w14:textId="77777777" w:rsidR="00972B9E" w:rsidRPr="006021D2" w:rsidRDefault="00972B9E" w:rsidP="00BA34C9">
            <w:pPr>
              <w:pStyle w:val="Pamatteksts"/>
              <w:numPr>
                <w:ilvl w:val="0"/>
                <w:numId w:val="4"/>
              </w:numPr>
              <w:tabs>
                <w:tab w:val="left" w:pos="567"/>
                <w:tab w:val="left" w:pos="709"/>
              </w:tabs>
              <w:ind w:left="460"/>
              <w:contextualSpacing/>
              <w:jc w:val="both"/>
              <w:rPr>
                <w:sz w:val="22"/>
                <w:szCs w:val="22"/>
              </w:rPr>
            </w:pPr>
            <w:r w:rsidRPr="006021D2">
              <w:rPr>
                <w:sz w:val="22"/>
                <w:szCs w:val="22"/>
              </w:rPr>
              <w:t>Pretendents pirms piedāvājumu iesniegšanas termiņa beigām var grozīt vai atsaukt iesniegto piedāvājumu.</w:t>
            </w:r>
          </w:p>
          <w:p w14:paraId="14C4D9E0" w14:textId="77777777" w:rsidR="00972B9E" w:rsidRPr="006021D2" w:rsidRDefault="00972B9E" w:rsidP="00BA34C9">
            <w:pPr>
              <w:pStyle w:val="Pamatteksts"/>
              <w:tabs>
                <w:tab w:val="left" w:pos="567"/>
                <w:tab w:val="left" w:pos="709"/>
              </w:tabs>
              <w:ind w:left="460"/>
              <w:contextualSpacing/>
              <w:jc w:val="both"/>
              <w:rPr>
                <w:sz w:val="22"/>
                <w:szCs w:val="22"/>
              </w:rPr>
            </w:pPr>
          </w:p>
        </w:tc>
      </w:tr>
      <w:tr w:rsidR="00972B9E" w:rsidRPr="006021D2" w14:paraId="14C4D9E4" w14:textId="77777777" w:rsidTr="00206A38">
        <w:tc>
          <w:tcPr>
            <w:tcW w:w="9498" w:type="dxa"/>
            <w:shd w:val="clear" w:color="auto" w:fill="auto"/>
          </w:tcPr>
          <w:p w14:paraId="14C4D9E2" w14:textId="77777777" w:rsidR="00972B9E" w:rsidRPr="006021D2" w:rsidRDefault="00972B9E" w:rsidP="00BA34C9">
            <w:pPr>
              <w:pStyle w:val="Pamatteksts"/>
              <w:numPr>
                <w:ilvl w:val="0"/>
                <w:numId w:val="4"/>
              </w:numPr>
              <w:tabs>
                <w:tab w:val="left" w:pos="360"/>
              </w:tabs>
              <w:ind w:left="460"/>
              <w:contextualSpacing/>
              <w:jc w:val="both"/>
              <w:rPr>
                <w:sz w:val="22"/>
                <w:szCs w:val="22"/>
              </w:rPr>
            </w:pPr>
            <w:r w:rsidRPr="006021D2">
              <w:rPr>
                <w:sz w:val="22"/>
                <w:szCs w:val="22"/>
              </w:rPr>
              <w:t xml:space="preserve">Tiek uzskatīts, ka pretendenti, iesniedzot savus piedāvājumus, apliecina, ka ir iepazinušies un piekrīt nolikuma un tā pielikumu, tajā skaitā iepirkuma līguma projekta, nosacījumiem, kā arī ir iepazinušies ar visiem spēkā esošiem normatīvajiem aktiem, kas jebkādā veidā var ietekmēt vai var attiekties uz līgumā noteiktajām vai ar to saistītajām darbībām. </w:t>
            </w:r>
          </w:p>
          <w:p w14:paraId="14C4D9E3" w14:textId="77777777" w:rsidR="00972B9E" w:rsidRPr="006021D2" w:rsidRDefault="00972B9E" w:rsidP="00BA34C9">
            <w:pPr>
              <w:pStyle w:val="Pamatteksts"/>
              <w:tabs>
                <w:tab w:val="left" w:pos="360"/>
              </w:tabs>
              <w:ind w:left="460"/>
              <w:contextualSpacing/>
              <w:jc w:val="both"/>
              <w:rPr>
                <w:rFonts w:eastAsia="Helvetica"/>
                <w:sz w:val="22"/>
                <w:szCs w:val="22"/>
              </w:rPr>
            </w:pPr>
          </w:p>
        </w:tc>
      </w:tr>
      <w:tr w:rsidR="00972B9E" w:rsidRPr="006021D2" w14:paraId="14C4D9E6" w14:textId="77777777" w:rsidTr="00206A38">
        <w:tc>
          <w:tcPr>
            <w:tcW w:w="9498" w:type="dxa"/>
            <w:shd w:val="clear" w:color="auto" w:fill="auto"/>
          </w:tcPr>
          <w:p w14:paraId="14C4D9E5" w14:textId="77777777" w:rsidR="00972B9E" w:rsidRPr="0062559F" w:rsidRDefault="00972B9E" w:rsidP="00BA34C9">
            <w:pPr>
              <w:pStyle w:val="Pamatteksts"/>
              <w:numPr>
                <w:ilvl w:val="0"/>
                <w:numId w:val="4"/>
              </w:numPr>
              <w:tabs>
                <w:tab w:val="left" w:pos="360"/>
              </w:tabs>
              <w:ind w:left="460"/>
              <w:contextualSpacing/>
              <w:jc w:val="both"/>
              <w:rPr>
                <w:sz w:val="22"/>
                <w:szCs w:val="22"/>
              </w:rPr>
            </w:pPr>
            <w:r w:rsidRPr="006021D2">
              <w:rPr>
                <w:sz w:val="22"/>
                <w:szCs w:val="22"/>
              </w:rPr>
              <w:t>Piegādātāju apvienība, attiecībā uz kuru pieņemts lēmums slēgt līgumu, pēc savas izvēles izveidojas atbilstoši noteiktam juridiskam statusam vai noslēdz sabiedrības līgumu, vienojoties par apvienības dalībnieku atbildības sadalījumu, ja tas nepieciešams iepirkuma līguma noteikumu sekmīgai izpildei.</w:t>
            </w:r>
          </w:p>
        </w:tc>
      </w:tr>
    </w:tbl>
    <w:p w14:paraId="247CDAF7" w14:textId="77777777" w:rsidR="002B4239" w:rsidRDefault="002B4239" w:rsidP="002C0345">
      <w:pPr>
        <w:spacing w:after="0" w:line="240" w:lineRule="auto"/>
        <w:jc w:val="right"/>
        <w:rPr>
          <w:rFonts w:ascii="Times New Roman" w:hAnsi="Times New Roman" w:cs="Times New Roman"/>
        </w:rPr>
      </w:pPr>
    </w:p>
    <w:p w14:paraId="14C4D9E7" w14:textId="580488A6" w:rsidR="00CD0DB8" w:rsidRPr="006021D2" w:rsidRDefault="002B4239" w:rsidP="002B4239">
      <w:pPr>
        <w:spacing w:after="0" w:line="240" w:lineRule="auto"/>
        <w:jc w:val="right"/>
        <w:rPr>
          <w:rFonts w:ascii="Times New Roman" w:hAnsi="Times New Roman" w:cs="Times New Roman"/>
        </w:rPr>
      </w:pPr>
      <w:r>
        <w:rPr>
          <w:rFonts w:ascii="Times New Roman" w:hAnsi="Times New Roman" w:cs="Times New Roman"/>
        </w:rPr>
        <w:br w:type="page"/>
      </w:r>
      <w:r w:rsidR="009A7951" w:rsidRPr="006021D2">
        <w:rPr>
          <w:rFonts w:ascii="Times New Roman" w:hAnsi="Times New Roman" w:cs="Times New Roman"/>
        </w:rPr>
        <w:lastRenderedPageBreak/>
        <w:t>I</w:t>
      </w:r>
      <w:r w:rsidR="00CD0DB8" w:rsidRPr="006021D2">
        <w:rPr>
          <w:rFonts w:ascii="Times New Roman" w:hAnsi="Times New Roman" w:cs="Times New Roman"/>
        </w:rPr>
        <w:t xml:space="preserve">epirkuma </w:t>
      </w:r>
      <w:r w:rsidR="001016D4">
        <w:rPr>
          <w:rFonts w:ascii="Times New Roman" w:hAnsi="Times New Roman" w:cs="Times New Roman"/>
        </w:rPr>
        <w:t>LSEZ</w:t>
      </w:r>
      <w:r w:rsidR="005B7DEF" w:rsidRPr="006021D2">
        <w:rPr>
          <w:rFonts w:ascii="Times New Roman" w:hAnsi="Times New Roman" w:cs="Times New Roman"/>
        </w:rPr>
        <w:t xml:space="preserve"> </w:t>
      </w:r>
      <w:r w:rsidR="00C73C3F" w:rsidRPr="006021D2">
        <w:rPr>
          <w:rFonts w:ascii="Times New Roman" w:hAnsi="Times New Roman" w:cs="Times New Roman"/>
        </w:rPr>
        <w:t>20</w:t>
      </w:r>
      <w:r w:rsidR="00F22C49" w:rsidRPr="006021D2">
        <w:rPr>
          <w:rFonts w:ascii="Times New Roman" w:hAnsi="Times New Roman" w:cs="Times New Roman"/>
        </w:rPr>
        <w:t>2</w:t>
      </w:r>
      <w:r w:rsidR="00E31699">
        <w:rPr>
          <w:rFonts w:ascii="Times New Roman" w:hAnsi="Times New Roman" w:cs="Times New Roman"/>
        </w:rPr>
        <w:t>4</w:t>
      </w:r>
      <w:r w:rsidR="00C73C3F" w:rsidRPr="006021D2">
        <w:rPr>
          <w:rFonts w:ascii="Times New Roman" w:hAnsi="Times New Roman" w:cs="Times New Roman"/>
        </w:rPr>
        <w:t>/</w:t>
      </w:r>
      <w:r w:rsidR="00E31699">
        <w:rPr>
          <w:rFonts w:ascii="Times New Roman" w:hAnsi="Times New Roman" w:cs="Times New Roman"/>
        </w:rPr>
        <w:t>16</w:t>
      </w:r>
    </w:p>
    <w:p w14:paraId="14C4D9E8" w14:textId="4FEB7633" w:rsidR="00CD0DB8" w:rsidRPr="006021D2" w:rsidRDefault="00C12BA7" w:rsidP="002B4239">
      <w:pPr>
        <w:spacing w:after="0" w:line="240" w:lineRule="auto"/>
        <w:ind w:right="-2"/>
        <w:jc w:val="right"/>
        <w:rPr>
          <w:rFonts w:ascii="Times New Roman" w:hAnsi="Times New Roman" w:cs="Times New Roman"/>
          <w:b/>
        </w:rPr>
      </w:pPr>
      <w:r w:rsidRPr="006021D2">
        <w:rPr>
          <w:rFonts w:ascii="Times New Roman" w:hAnsi="Times New Roman" w:cs="Times New Roman"/>
          <w:b/>
        </w:rPr>
        <w:t>nolik</w:t>
      </w:r>
      <w:r w:rsidR="00814E97" w:rsidRPr="006021D2">
        <w:rPr>
          <w:rFonts w:ascii="Times New Roman" w:hAnsi="Times New Roman" w:cs="Times New Roman"/>
          <w:b/>
        </w:rPr>
        <w:t xml:space="preserve">uma </w:t>
      </w:r>
      <w:r w:rsidR="00D67799">
        <w:rPr>
          <w:rFonts w:ascii="Times New Roman" w:hAnsi="Times New Roman" w:cs="Times New Roman"/>
          <w:b/>
        </w:rPr>
        <w:t>7</w:t>
      </w:r>
      <w:r w:rsidR="00CD0DB8" w:rsidRPr="006021D2">
        <w:rPr>
          <w:rFonts w:ascii="Times New Roman" w:hAnsi="Times New Roman" w:cs="Times New Roman"/>
          <w:b/>
        </w:rPr>
        <w:t>.pielikums</w:t>
      </w:r>
    </w:p>
    <w:p w14:paraId="14C4D9E9" w14:textId="77777777" w:rsidR="00CD0DB8" w:rsidRPr="006021D2" w:rsidRDefault="00CD0DB8" w:rsidP="002B4239">
      <w:pPr>
        <w:spacing w:after="0" w:line="240" w:lineRule="auto"/>
        <w:jc w:val="center"/>
        <w:rPr>
          <w:rFonts w:ascii="Times New Roman" w:hAnsi="Times New Roman" w:cs="Times New Roman"/>
          <w:b/>
        </w:rPr>
      </w:pPr>
    </w:p>
    <w:p w14:paraId="14C4D9EA" w14:textId="77777777" w:rsidR="00CD0DB8" w:rsidRPr="002B4239" w:rsidRDefault="00CD0DB8" w:rsidP="001369A4">
      <w:pPr>
        <w:spacing w:after="0" w:line="240" w:lineRule="auto"/>
        <w:jc w:val="center"/>
        <w:rPr>
          <w:rFonts w:ascii="Times New Roman" w:hAnsi="Times New Roman" w:cs="Times New Roman"/>
          <w:b/>
        </w:rPr>
      </w:pPr>
      <w:r w:rsidRPr="002B4239">
        <w:rPr>
          <w:rFonts w:ascii="Times New Roman" w:hAnsi="Times New Roman" w:cs="Times New Roman"/>
          <w:b/>
        </w:rPr>
        <w:t>VĒRTĒŠANAS NOSACĪJUMI</w:t>
      </w:r>
    </w:p>
    <w:p w14:paraId="14C4D9EB" w14:textId="77777777" w:rsidR="00CD0DB8" w:rsidRPr="002B4239" w:rsidRDefault="00CD0DB8" w:rsidP="00CD0DB8">
      <w:pPr>
        <w:spacing w:after="0" w:line="240" w:lineRule="auto"/>
        <w:jc w:val="center"/>
        <w:rPr>
          <w:rFonts w:ascii="Times New Roman" w:hAnsi="Times New Roman" w:cs="Times New Roman"/>
          <w:b/>
        </w:rPr>
      </w:pPr>
    </w:p>
    <w:tbl>
      <w:tblPr>
        <w:tblStyle w:val="Reatab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2B4239" w:rsidRPr="002B4239" w14:paraId="14C4D9ED" w14:textId="77777777" w:rsidTr="005D0AA1">
        <w:tc>
          <w:tcPr>
            <w:tcW w:w="9781" w:type="dxa"/>
          </w:tcPr>
          <w:p w14:paraId="14C4D9EC" w14:textId="4FCDB496" w:rsidR="00CD0DB8" w:rsidRPr="002B4239" w:rsidRDefault="00CD0DB8" w:rsidP="00161DC8">
            <w:pPr>
              <w:pStyle w:val="Sarakstarindkopa"/>
              <w:numPr>
                <w:ilvl w:val="0"/>
                <w:numId w:val="3"/>
              </w:numPr>
              <w:spacing w:before="20" w:after="20"/>
              <w:ind w:left="318" w:hanging="284"/>
              <w:jc w:val="both"/>
              <w:rPr>
                <w:rFonts w:ascii="Times New Roman" w:eastAsia="Helvetica" w:hAnsi="Times New Roman" w:cs="Times New Roman"/>
                <w:iCs/>
              </w:rPr>
            </w:pPr>
            <w:r w:rsidRPr="002B4239">
              <w:rPr>
                <w:rStyle w:val="emailstyle19"/>
                <w:rFonts w:ascii="Times New Roman" w:eastAsia="Helvetica" w:hAnsi="Times New Roman" w:cs="Times New Roman"/>
                <w:iCs/>
                <w:color w:val="auto"/>
                <w:sz w:val="22"/>
              </w:rPr>
              <w:t xml:space="preserve">Iepirkuma procedūru veic </w:t>
            </w:r>
            <w:r w:rsidR="00F56B2B" w:rsidRPr="002B4239">
              <w:rPr>
                <w:rStyle w:val="emailstyle19"/>
                <w:rFonts w:ascii="Times New Roman" w:eastAsia="Helvetica" w:hAnsi="Times New Roman" w:cs="Times New Roman"/>
                <w:iCs/>
                <w:color w:val="auto"/>
                <w:sz w:val="22"/>
              </w:rPr>
              <w:t xml:space="preserve">ar </w:t>
            </w:r>
            <w:r w:rsidR="003455CB" w:rsidRPr="002B4239">
              <w:rPr>
                <w:rStyle w:val="emailstyle19"/>
                <w:rFonts w:ascii="Times New Roman" w:eastAsia="Helvetica" w:hAnsi="Times New Roman" w:cs="Times New Roman"/>
                <w:iCs/>
                <w:color w:val="auto"/>
                <w:sz w:val="22"/>
              </w:rPr>
              <w:t xml:space="preserve">Liepājas speciālās ekonomiskās zonas pārvaldes pārvaldnieka </w:t>
            </w:r>
            <w:r w:rsidR="00AF2ADC" w:rsidRPr="002B4239">
              <w:rPr>
                <w:rStyle w:val="emailstyle19"/>
                <w:rFonts w:ascii="Times New Roman" w:eastAsia="Helvetica" w:hAnsi="Times New Roman" w:cs="Times New Roman"/>
                <w:iCs/>
                <w:color w:val="auto"/>
                <w:sz w:val="22"/>
              </w:rPr>
              <w:t>20</w:t>
            </w:r>
            <w:r w:rsidR="003455CB" w:rsidRPr="002B4239">
              <w:rPr>
                <w:rStyle w:val="emailstyle19"/>
                <w:rFonts w:ascii="Times New Roman" w:eastAsia="Helvetica" w:hAnsi="Times New Roman" w:cs="Times New Roman"/>
                <w:iCs/>
                <w:color w:val="auto"/>
                <w:sz w:val="22"/>
              </w:rPr>
              <w:t>2</w:t>
            </w:r>
            <w:r w:rsidR="00683867">
              <w:rPr>
                <w:rStyle w:val="emailstyle19"/>
                <w:rFonts w:ascii="Times New Roman" w:eastAsia="Helvetica" w:hAnsi="Times New Roman" w:cs="Times New Roman"/>
                <w:iCs/>
                <w:color w:val="auto"/>
                <w:sz w:val="22"/>
              </w:rPr>
              <w:t>4</w:t>
            </w:r>
            <w:r w:rsidR="00AF2ADC" w:rsidRPr="002B4239">
              <w:rPr>
                <w:rStyle w:val="emailstyle19"/>
                <w:rFonts w:ascii="Times New Roman" w:eastAsia="Helvetica" w:hAnsi="Times New Roman" w:cs="Times New Roman"/>
                <w:iCs/>
                <w:color w:val="auto"/>
                <w:sz w:val="22"/>
              </w:rPr>
              <w:t>.gad</w:t>
            </w:r>
            <w:r w:rsidR="00161DC8" w:rsidRPr="002B4239">
              <w:rPr>
                <w:rStyle w:val="emailstyle19"/>
                <w:rFonts w:ascii="Times New Roman" w:eastAsia="Helvetica" w:hAnsi="Times New Roman" w:cs="Times New Roman"/>
                <w:iCs/>
                <w:color w:val="auto"/>
                <w:sz w:val="22"/>
              </w:rPr>
              <w:t xml:space="preserve">a </w:t>
            </w:r>
            <w:r w:rsidR="00683867">
              <w:rPr>
                <w:rStyle w:val="emailstyle19"/>
                <w:rFonts w:ascii="Times New Roman" w:eastAsia="Helvetica" w:hAnsi="Times New Roman" w:cs="Times New Roman"/>
                <w:iCs/>
                <w:color w:val="auto"/>
                <w:sz w:val="22"/>
              </w:rPr>
              <w:t>08.janvāra</w:t>
            </w:r>
            <w:r w:rsidR="00161DC8" w:rsidRPr="00D53AE6">
              <w:rPr>
                <w:rStyle w:val="emailstyle19"/>
                <w:rFonts w:ascii="Times New Roman" w:eastAsia="Helvetica" w:hAnsi="Times New Roman" w:cs="Times New Roman"/>
                <w:iCs/>
                <w:color w:val="auto"/>
                <w:sz w:val="22"/>
              </w:rPr>
              <w:t xml:space="preserve"> </w:t>
            </w:r>
            <w:r w:rsidR="00AF2ADC" w:rsidRPr="002B4239">
              <w:rPr>
                <w:rStyle w:val="emailstyle19"/>
                <w:rFonts w:ascii="Times New Roman" w:eastAsia="Helvetica" w:hAnsi="Times New Roman" w:cs="Times New Roman"/>
                <w:iCs/>
                <w:color w:val="auto"/>
                <w:sz w:val="22"/>
              </w:rPr>
              <w:t>rīkojumu Nr.</w:t>
            </w:r>
            <w:r w:rsidR="002125F5" w:rsidRPr="002B4239">
              <w:rPr>
                <w:rStyle w:val="emailstyle19"/>
                <w:rFonts w:ascii="Times New Roman" w:eastAsia="Helvetica" w:hAnsi="Times New Roman" w:cs="Times New Roman"/>
                <w:iCs/>
                <w:color w:val="auto"/>
                <w:sz w:val="22"/>
              </w:rPr>
              <w:t>1.6/</w:t>
            </w:r>
            <w:r w:rsidR="00683867">
              <w:rPr>
                <w:rStyle w:val="emailstyle19"/>
                <w:rFonts w:ascii="Times New Roman" w:eastAsia="Helvetica" w:hAnsi="Times New Roman" w:cs="Times New Roman"/>
                <w:iCs/>
                <w:color w:val="auto"/>
                <w:sz w:val="22"/>
              </w:rPr>
              <w:t>3</w:t>
            </w:r>
            <w:r w:rsidR="002125F5" w:rsidRPr="002B4239">
              <w:rPr>
                <w:rStyle w:val="emailstyle19"/>
                <w:rFonts w:ascii="Times New Roman" w:eastAsia="Helvetica" w:hAnsi="Times New Roman" w:cs="Times New Roman"/>
                <w:iCs/>
                <w:color w:val="auto"/>
                <w:sz w:val="22"/>
              </w:rPr>
              <w:t xml:space="preserve"> </w:t>
            </w:r>
            <w:r w:rsidRPr="002B4239">
              <w:rPr>
                <w:rStyle w:val="emailstyle19"/>
                <w:rFonts w:ascii="Times New Roman" w:eastAsia="Helvetica" w:hAnsi="Times New Roman" w:cs="Times New Roman"/>
                <w:iCs/>
                <w:color w:val="auto"/>
                <w:sz w:val="22"/>
              </w:rPr>
              <w:t>izveidotā Iepirkumu komisija (</w:t>
            </w:r>
            <w:r w:rsidRPr="002B4239">
              <w:rPr>
                <w:rStyle w:val="emailstyle19"/>
                <w:rFonts w:ascii="Times New Roman" w:eastAsia="Helvetica" w:hAnsi="Times New Roman" w:cs="Times New Roman"/>
                <w:i/>
                <w:iCs/>
                <w:color w:val="auto"/>
                <w:sz w:val="22"/>
              </w:rPr>
              <w:t>Nolikumā arī – Komisija</w:t>
            </w:r>
            <w:r w:rsidRPr="002B4239">
              <w:rPr>
                <w:rStyle w:val="emailstyle19"/>
                <w:rFonts w:ascii="Times New Roman" w:eastAsia="Helvetica" w:hAnsi="Times New Roman" w:cs="Times New Roman"/>
                <w:iCs/>
                <w:color w:val="auto"/>
                <w:sz w:val="22"/>
              </w:rPr>
              <w:t>)</w:t>
            </w:r>
          </w:p>
        </w:tc>
      </w:tr>
      <w:tr w:rsidR="002B4239" w:rsidRPr="002B4239" w14:paraId="14C4D9F0" w14:textId="77777777" w:rsidTr="005D0AA1">
        <w:tc>
          <w:tcPr>
            <w:tcW w:w="9781" w:type="dxa"/>
          </w:tcPr>
          <w:p w14:paraId="14C4D9EE" w14:textId="77777777" w:rsidR="00BA6524" w:rsidRPr="002B4239" w:rsidRDefault="00BA6524" w:rsidP="00161DC8">
            <w:pPr>
              <w:pStyle w:val="Sarakstarindkopa"/>
              <w:numPr>
                <w:ilvl w:val="0"/>
                <w:numId w:val="3"/>
              </w:numPr>
              <w:spacing w:before="20" w:after="20"/>
              <w:ind w:left="318" w:hanging="284"/>
              <w:jc w:val="both"/>
              <w:rPr>
                <w:rFonts w:ascii="Times New Roman" w:hAnsi="Times New Roman" w:cs="Times New Roman"/>
              </w:rPr>
            </w:pPr>
            <w:r w:rsidRPr="002B4239">
              <w:rPr>
                <w:rFonts w:ascii="Times New Roman" w:hAnsi="Times New Roman" w:cs="Times New Roman"/>
              </w:rPr>
              <w:t>Piedāvājumu atvēršanu, noformējuma pārbaudi, pretendentu atlasi un piedāvājumu vērtēšanu Komisija veic slēgtā sēdē.</w:t>
            </w:r>
          </w:p>
          <w:p w14:paraId="14C4D9EF" w14:textId="77777777" w:rsidR="00BA6524" w:rsidRPr="002B4239" w:rsidRDefault="00161DC8" w:rsidP="00161DC8">
            <w:pPr>
              <w:pStyle w:val="Sarakstarindkopa"/>
              <w:numPr>
                <w:ilvl w:val="0"/>
                <w:numId w:val="3"/>
              </w:numPr>
              <w:spacing w:before="20" w:after="20"/>
              <w:ind w:left="318" w:hanging="284"/>
              <w:jc w:val="both"/>
              <w:rPr>
                <w:rFonts w:ascii="Times New Roman" w:hAnsi="Times New Roman" w:cs="Times New Roman"/>
              </w:rPr>
            </w:pPr>
            <w:r w:rsidRPr="002B4239">
              <w:rPr>
                <w:rFonts w:ascii="Times New Roman" w:hAnsi="Times New Roman" w:cs="Times New Roman"/>
              </w:rPr>
              <w:t>Iepirkuma komisija ir tiesīga pretendentu kvalifikācijas un piedāvājumu atbilstības pārbaudi veikt tikai pretendentam, kuram atbilstoši noteiktajam piedāvājumu izvēles kritērijam būtu piešķiramas iepirkuma līguma slēgšanas tiesības.</w:t>
            </w:r>
          </w:p>
        </w:tc>
      </w:tr>
      <w:tr w:rsidR="002B4239" w:rsidRPr="002B4239" w14:paraId="14C4D9F2" w14:textId="77777777" w:rsidTr="005D0AA1">
        <w:tc>
          <w:tcPr>
            <w:tcW w:w="9781" w:type="dxa"/>
          </w:tcPr>
          <w:p w14:paraId="14C4D9F1" w14:textId="77777777" w:rsidR="00BA6524" w:rsidRPr="002B4239" w:rsidRDefault="00BA6524" w:rsidP="00161DC8">
            <w:pPr>
              <w:pStyle w:val="Sarakstarindkopa"/>
              <w:numPr>
                <w:ilvl w:val="0"/>
                <w:numId w:val="3"/>
              </w:numPr>
              <w:spacing w:before="20" w:after="20"/>
              <w:ind w:left="318" w:hanging="284"/>
              <w:jc w:val="both"/>
              <w:rPr>
                <w:rFonts w:ascii="Times New Roman" w:hAnsi="Times New Roman" w:cs="Times New Roman"/>
              </w:rPr>
            </w:pPr>
            <w:r w:rsidRPr="002B4239">
              <w:rPr>
                <w:rFonts w:ascii="Times New Roman" w:hAnsi="Times New Roman" w:cs="Times New Roman"/>
              </w:rPr>
              <w:t>Piedāvājumu noformējuma pārbaudes, pretendentu atlases un piedāvājumu vērtēšanas laikā Komisija nodrošina piedāvājumu glabāšanu tā, lai tiem nevarētu piekļūt personas, kas nav iesaistītas piedāvājuma noformējuma pārbaudē, pretendentu atlasē un piedāvājumu vērtēšanā.</w:t>
            </w:r>
          </w:p>
        </w:tc>
      </w:tr>
      <w:tr w:rsidR="00BA6524" w:rsidRPr="00161DC8" w14:paraId="14C4D9F4" w14:textId="77777777" w:rsidTr="005D0AA1">
        <w:tc>
          <w:tcPr>
            <w:tcW w:w="9781" w:type="dxa"/>
          </w:tcPr>
          <w:p w14:paraId="14C4D9F3"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Pārbaudot piedāvājumu atbilstību nolikumā izvirzītajām prasībām, Komisija pārbauda atbilstību noformējuma prasībām, atbilstību pretendentu atlases prasībām, atbilstību tehniskajai specifikācijai un veic piedāvājuma izvēli.</w:t>
            </w:r>
          </w:p>
        </w:tc>
      </w:tr>
      <w:tr w:rsidR="00BA6524" w:rsidRPr="00161DC8" w14:paraId="14C4D9F6" w14:textId="77777777" w:rsidTr="005D0AA1">
        <w:tc>
          <w:tcPr>
            <w:tcW w:w="9781" w:type="dxa"/>
          </w:tcPr>
          <w:p w14:paraId="14C4D9F5"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Ja Komisijai rodas šaubas par iesniegtās dokumenta kopijas autentiskumu, tā pieprasa, lai pretendents uzrāda dokumenta oriģinālu vai iesniedz apliecinātu dokumenta kopiju.</w:t>
            </w:r>
          </w:p>
        </w:tc>
      </w:tr>
      <w:tr w:rsidR="00BA6524" w:rsidRPr="00161DC8" w14:paraId="14C4D9F8" w14:textId="77777777" w:rsidTr="005D0AA1">
        <w:tc>
          <w:tcPr>
            <w:tcW w:w="9781" w:type="dxa"/>
          </w:tcPr>
          <w:p w14:paraId="14C4D9F7"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Piedāvājumu vērtēšanas gaitā Komisija ir tiesīga pieprasīt, lai tiek izskaidrota piedāvājumā iekļautā informācija.</w:t>
            </w:r>
          </w:p>
        </w:tc>
      </w:tr>
      <w:tr w:rsidR="00BA6524" w:rsidRPr="00161DC8" w14:paraId="14C4D9FA" w14:textId="77777777" w:rsidTr="005D0AA1">
        <w:tc>
          <w:tcPr>
            <w:tcW w:w="9781" w:type="dxa"/>
          </w:tcPr>
          <w:p w14:paraId="14C4D9F9"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Ja Komisija pieprasa, lai pretendents precizē iesniegto informāciju, tā nosaka termiņu, līdz kuram pretendentam jāsniedz atbilde.</w:t>
            </w:r>
          </w:p>
        </w:tc>
      </w:tr>
      <w:tr w:rsidR="00BA6524" w:rsidRPr="00161DC8" w14:paraId="14C4D9FC" w14:textId="77777777" w:rsidTr="005D0AA1">
        <w:tc>
          <w:tcPr>
            <w:tcW w:w="9781" w:type="dxa"/>
          </w:tcPr>
          <w:p w14:paraId="14C4D9FB"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Ja pretendents neiesniedz komisijas pieprasītās ziņas vai paskaidrojumus, Komisija piedāvājumu vērtē pēc tiem dokumentiem, kas ir iekļauti piedāvājumā.</w:t>
            </w:r>
          </w:p>
        </w:tc>
      </w:tr>
      <w:tr w:rsidR="00BA6524" w:rsidRPr="00161DC8" w14:paraId="14C4D9FE" w14:textId="77777777" w:rsidTr="005D0AA1">
        <w:tc>
          <w:tcPr>
            <w:tcW w:w="9781" w:type="dxa"/>
          </w:tcPr>
          <w:p w14:paraId="14C4D9FD"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Piedāvājuma noformējuma pārbaudei, pretendentu atlasei, kā arī piedāvājumu vērtēšanai un salīdzināšanai Komisija var pieaicināt ekspertu.</w:t>
            </w:r>
          </w:p>
        </w:tc>
      </w:tr>
      <w:tr w:rsidR="00BA6524" w:rsidRPr="00161DC8" w14:paraId="14C4DA00" w14:textId="77777777" w:rsidTr="005D0AA1">
        <w:tc>
          <w:tcPr>
            <w:tcW w:w="9781" w:type="dxa"/>
          </w:tcPr>
          <w:p w14:paraId="14C4D9FF"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Eksperts nesniedz atzinumu, ja ir ieinteresēts konkrēta pretendenta izvēlē vai darbībā. Pirms darbības sākšanas eksperts paraksta apliecinājumu, ka nav tādu apstākļu, kuru dēļ viņš varētu būt ieinteresēts konkrēta pretendenta izvēlē vai darbībā. Šo apliecinājumu eksperts pievieno atzinumam.</w:t>
            </w:r>
          </w:p>
        </w:tc>
      </w:tr>
      <w:tr w:rsidR="00BA6524" w:rsidRPr="00161DC8" w14:paraId="14C4DA02" w14:textId="77777777" w:rsidTr="005D0AA1">
        <w:tc>
          <w:tcPr>
            <w:tcW w:w="9781" w:type="dxa"/>
          </w:tcPr>
          <w:p w14:paraId="14C4DA01"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Ekspertam ir tiesības iepazīties ar piedāvājumiem, kā arī lūgt Komisiju pieprasīt no pretendenta papildu informāciju, kas ir nepieciešama atzinuma sagatavošanai.</w:t>
            </w:r>
          </w:p>
        </w:tc>
      </w:tr>
      <w:tr w:rsidR="00BA6524" w:rsidRPr="00161DC8" w14:paraId="14C4DA04" w14:textId="77777777" w:rsidTr="005D0AA1">
        <w:tc>
          <w:tcPr>
            <w:tcW w:w="9781" w:type="dxa"/>
          </w:tcPr>
          <w:p w14:paraId="14C4DA03"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Eksperts piedāvājumā ietverto un pretendenta papildus sniegto informāciju drīkst izmantot tikai sava atzinuma sniegšanai.</w:t>
            </w:r>
          </w:p>
        </w:tc>
      </w:tr>
      <w:tr w:rsidR="003455CB" w:rsidRPr="00161DC8" w14:paraId="14C4DA06" w14:textId="77777777" w:rsidTr="005D0AA1">
        <w:trPr>
          <w:trHeight w:val="192"/>
        </w:trPr>
        <w:tc>
          <w:tcPr>
            <w:tcW w:w="9781" w:type="dxa"/>
          </w:tcPr>
          <w:p w14:paraId="14C4DA05"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Konstatējot piedāvājuma neatbilstību kādai no prasībām, Komisijai ir tiesības noraidīt pretendentu un neizskatīt piedāvājumu nākamajā izvērtēšanas posmā.</w:t>
            </w:r>
          </w:p>
        </w:tc>
      </w:tr>
      <w:tr w:rsidR="00BA6524" w:rsidRPr="00161DC8" w14:paraId="14C4DA08" w14:textId="77777777" w:rsidTr="005D0AA1">
        <w:tc>
          <w:tcPr>
            <w:tcW w:w="9781" w:type="dxa"/>
          </w:tcPr>
          <w:p w14:paraId="14C4DA07"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 xml:space="preserve">Lai pārbaudītu, vai pretendents, kuram būtu piešķiramas līguma slēgšanas tiesības, nav izslēdzams no dalības iepirkumā </w:t>
            </w:r>
            <w:bookmarkStart w:id="7" w:name="_Hlk103680445"/>
            <w:r w:rsidRPr="00161DC8">
              <w:rPr>
                <w:rFonts w:ascii="Times New Roman" w:hAnsi="Times New Roman" w:cs="Times New Roman"/>
              </w:rPr>
              <w:t xml:space="preserve">Starptautisko un Latvijas Republikas nacionālo sankciju likuma  11.¹ panta pirmajā daļā </w:t>
            </w:r>
            <w:bookmarkEnd w:id="7"/>
            <w:r w:rsidRPr="00161DC8">
              <w:rPr>
                <w:rFonts w:ascii="Times New Roman" w:hAnsi="Times New Roman" w:cs="Times New Roman"/>
              </w:rPr>
              <w:t>minēto apstākļu dēļ, Komisija rīkojas atbilstoši Starptautisko un Latvijas Republikas nacionālo sankciju likuma 11.¹ pantam. Ja attiecībā uz minēto pretendentu ir noteiktas starptautiskās vai nacionālās sankcijas vai būtiskas finanšu un kapitāla tirgus intereses ietekmējošas Eiropas Savienības vai Ziemeļatlantijas līguma organizācijas dalībvalsts noteiktās sankcijas, kuras kavē līguma izpildi, tas ir izslēdzams no dalības iepirkumā.</w:t>
            </w:r>
          </w:p>
        </w:tc>
      </w:tr>
      <w:tr w:rsidR="00BA6524" w:rsidRPr="00161DC8" w14:paraId="14C4DA0B" w14:textId="77777777" w:rsidTr="005D0AA1">
        <w:tc>
          <w:tcPr>
            <w:tcW w:w="9781" w:type="dxa"/>
          </w:tcPr>
          <w:p w14:paraId="14C4DA09" w14:textId="77777777" w:rsidR="00BA6524" w:rsidRPr="00161DC8" w:rsidRDefault="00BA6524" w:rsidP="00161DC8">
            <w:pPr>
              <w:pStyle w:val="Sarakstarindkopa"/>
              <w:numPr>
                <w:ilvl w:val="0"/>
                <w:numId w:val="3"/>
              </w:numPr>
              <w:spacing w:before="20" w:after="20"/>
              <w:ind w:left="318" w:hanging="284"/>
              <w:jc w:val="both"/>
              <w:rPr>
                <w:rFonts w:ascii="Times New Roman" w:hAnsi="Times New Roman" w:cs="Times New Roman"/>
              </w:rPr>
            </w:pPr>
            <w:r w:rsidRPr="00161DC8">
              <w:rPr>
                <w:rFonts w:ascii="Times New Roman" w:hAnsi="Times New Roman" w:cs="Times New Roman"/>
              </w:rPr>
              <w:t>Triju darbdienu laikā pēc lēmuma pieņemšanas Komisija informē visus pretendentus par pieņemto lēmumu. Informācija tiks nosūtīta uz pieteikumā norādīto elektroniskā pasta adresi, izmantojot drošu elektronisko parakstu vai pievienojot elektroniskajam pastam skenētu dokumentu.</w:t>
            </w:r>
          </w:p>
          <w:p w14:paraId="14C4DA0A" w14:textId="77777777" w:rsidR="00BA6524" w:rsidRPr="00161DC8" w:rsidRDefault="00BA6524" w:rsidP="00161DC8">
            <w:pPr>
              <w:spacing w:before="20" w:after="20"/>
              <w:ind w:left="318" w:hanging="284"/>
              <w:jc w:val="both"/>
              <w:rPr>
                <w:rFonts w:ascii="Times New Roman" w:hAnsi="Times New Roman" w:cs="Times New Roman"/>
              </w:rPr>
            </w:pPr>
          </w:p>
        </w:tc>
      </w:tr>
    </w:tbl>
    <w:p w14:paraId="14C4DA0C" w14:textId="77777777" w:rsidR="004532A0" w:rsidRDefault="004532A0" w:rsidP="00223AE9">
      <w:pPr>
        <w:spacing w:after="0"/>
        <w:ind w:right="-427"/>
        <w:jc w:val="right"/>
        <w:rPr>
          <w:rFonts w:ascii="Times New Roman" w:hAnsi="Times New Roman" w:cs="Times New Roman"/>
        </w:rPr>
      </w:pPr>
    </w:p>
    <w:p w14:paraId="14C4DA0D" w14:textId="77777777" w:rsidR="004532A0" w:rsidRPr="00D37F66" w:rsidRDefault="004532A0">
      <w:pPr>
        <w:rPr>
          <w:rFonts w:ascii="Times New Roman" w:hAnsi="Times New Roman" w:cs="Times New Roman"/>
        </w:rPr>
      </w:pPr>
      <w:r>
        <w:rPr>
          <w:rFonts w:ascii="Times New Roman" w:hAnsi="Times New Roman" w:cs="Times New Roman"/>
        </w:rPr>
        <w:br w:type="page"/>
      </w:r>
    </w:p>
    <w:p w14:paraId="4A593708" w14:textId="64E84FD1" w:rsidR="00AD7445" w:rsidRPr="00CA562E" w:rsidRDefault="00AD7445" w:rsidP="00AD7445">
      <w:pPr>
        <w:pStyle w:val="Bezatstarpm"/>
        <w:jc w:val="right"/>
        <w:rPr>
          <w:sz w:val="22"/>
          <w:szCs w:val="22"/>
        </w:rPr>
      </w:pPr>
      <w:r w:rsidRPr="00CA562E">
        <w:rPr>
          <w:sz w:val="22"/>
          <w:szCs w:val="22"/>
        </w:rPr>
        <w:lastRenderedPageBreak/>
        <w:t>Atklāta konkursa L</w:t>
      </w:r>
      <w:r>
        <w:rPr>
          <w:sz w:val="22"/>
          <w:szCs w:val="22"/>
        </w:rPr>
        <w:t>SEZ</w:t>
      </w:r>
      <w:r w:rsidRPr="00CA562E">
        <w:rPr>
          <w:sz w:val="22"/>
          <w:szCs w:val="22"/>
        </w:rPr>
        <w:t xml:space="preserve"> 202</w:t>
      </w:r>
      <w:r w:rsidR="00E31699">
        <w:rPr>
          <w:sz w:val="22"/>
          <w:szCs w:val="22"/>
        </w:rPr>
        <w:t>4</w:t>
      </w:r>
      <w:r w:rsidRPr="00CA562E">
        <w:rPr>
          <w:sz w:val="22"/>
          <w:szCs w:val="22"/>
        </w:rPr>
        <w:t>/</w:t>
      </w:r>
      <w:r w:rsidR="00E31699">
        <w:rPr>
          <w:sz w:val="22"/>
          <w:szCs w:val="22"/>
        </w:rPr>
        <w:t>16</w:t>
      </w:r>
    </w:p>
    <w:p w14:paraId="5BA11588" w14:textId="14928435" w:rsidR="00AD7445" w:rsidRPr="00CA562E" w:rsidRDefault="00AD7445" w:rsidP="00AD7445">
      <w:pPr>
        <w:pStyle w:val="Bezatstarpm"/>
        <w:jc w:val="right"/>
        <w:rPr>
          <w:b/>
          <w:sz w:val="22"/>
          <w:szCs w:val="22"/>
        </w:rPr>
      </w:pPr>
      <w:r w:rsidRPr="00CA562E">
        <w:rPr>
          <w:b/>
          <w:sz w:val="22"/>
          <w:szCs w:val="22"/>
        </w:rPr>
        <w:t xml:space="preserve">nolikuma </w:t>
      </w:r>
      <w:r w:rsidR="00D67799">
        <w:rPr>
          <w:b/>
          <w:sz w:val="22"/>
          <w:szCs w:val="22"/>
        </w:rPr>
        <w:t>8</w:t>
      </w:r>
      <w:r w:rsidRPr="00CA562E">
        <w:rPr>
          <w:b/>
          <w:sz w:val="22"/>
          <w:szCs w:val="22"/>
        </w:rPr>
        <w:t>.pielikums</w:t>
      </w:r>
    </w:p>
    <w:p w14:paraId="4DC3E443" w14:textId="77777777" w:rsidR="00AD7445" w:rsidRPr="00CA562E" w:rsidRDefault="00AD7445" w:rsidP="00AD7445">
      <w:pPr>
        <w:pStyle w:val="Bezatstarpm"/>
        <w:rPr>
          <w:b/>
          <w:sz w:val="22"/>
          <w:szCs w:val="22"/>
        </w:rPr>
      </w:pPr>
    </w:p>
    <w:p w14:paraId="6F18C0B8" w14:textId="77777777" w:rsidR="00AD7445" w:rsidRPr="00CA562E" w:rsidRDefault="00AD7445" w:rsidP="00AD7445">
      <w:pPr>
        <w:pStyle w:val="ListParagraph1"/>
        <w:ind w:left="0" w:right="-286"/>
        <w:jc w:val="center"/>
        <w:rPr>
          <w:b/>
          <w:sz w:val="22"/>
          <w:szCs w:val="22"/>
        </w:rPr>
      </w:pPr>
      <w:r w:rsidRPr="00CA562E">
        <w:rPr>
          <w:b/>
          <w:sz w:val="22"/>
          <w:szCs w:val="22"/>
        </w:rPr>
        <w:t>PIEDĀVĀJUMA NODROŠINĀJUMA NOTEIKUMI</w:t>
      </w:r>
    </w:p>
    <w:p w14:paraId="23A63FA4" w14:textId="737FDFE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CA562E">
        <w:rPr>
          <w:rFonts w:ascii="Times New Roman" w:eastAsia="Times New Roman" w:hAnsi="Times New Roman" w:cs="Times New Roman"/>
          <w:lang w:eastAsia="ar-SA"/>
        </w:rPr>
        <w:t>Piedāvājuma nodrošinājuma apmērs un spēkā esamības termiņš ir noteikts nolikuma 1.</w:t>
      </w:r>
      <w:r w:rsidR="00EC15B4">
        <w:rPr>
          <w:rFonts w:ascii="Times New Roman" w:eastAsia="Times New Roman" w:hAnsi="Times New Roman" w:cs="Times New Roman"/>
          <w:lang w:eastAsia="ar-SA"/>
        </w:rPr>
        <w:t>9</w:t>
      </w:r>
      <w:r w:rsidRPr="00CA562E">
        <w:rPr>
          <w:rFonts w:ascii="Times New Roman" w:eastAsia="Times New Roman" w:hAnsi="Times New Roman" w:cs="Times New Roman"/>
          <w:lang w:eastAsia="ar-SA"/>
        </w:rPr>
        <w:t>.1.punktā.</w:t>
      </w:r>
    </w:p>
    <w:p w14:paraId="3BE44687" w14:textId="7777777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CA562E">
        <w:rPr>
          <w:rFonts w:ascii="Times New Roman" w:eastAsia="Times New Roman" w:hAnsi="Times New Roman" w:cs="Times New Roman"/>
          <w:lang w:eastAsia="ar-SA"/>
        </w:rPr>
        <w:t xml:space="preserve">Piedāvājuma nodrošinājums ir noteiktās naudas </w:t>
      </w:r>
      <w:r w:rsidRPr="00CA562E">
        <w:rPr>
          <w:rFonts w:ascii="Times New Roman" w:eastAsia="Times New Roman" w:hAnsi="Times New Roman" w:cs="Times New Roman"/>
          <w:b/>
          <w:u w:val="single"/>
          <w:lang w:eastAsia="ar-SA"/>
        </w:rPr>
        <w:t>summas iemaksa pasūtītāja norādītajā kontā, bankas garantija vai apdrošināšana</w:t>
      </w:r>
      <w:r w:rsidRPr="00CA562E">
        <w:rPr>
          <w:rFonts w:ascii="Times New Roman" w:eastAsia="Times New Roman" w:hAnsi="Times New Roman" w:cs="Times New Roman"/>
          <w:lang w:eastAsia="ar-SA"/>
        </w:rPr>
        <w:t xml:space="preserve"> par nolikumā noteikto naudas summu, kuru pretendents kopā ar piedāvājumu iesniedz kā nodrošinājumu piedāvājuma spēkā esamībai.</w:t>
      </w:r>
    </w:p>
    <w:p w14:paraId="3F727B9D" w14:textId="7777777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CA562E">
        <w:rPr>
          <w:rFonts w:ascii="Times New Roman" w:eastAsia="Times New Roman" w:hAnsi="Times New Roman" w:cs="Times New Roman"/>
          <w:b/>
          <w:lang w:eastAsia="ar-SA"/>
        </w:rPr>
        <w:t>Piedāvājuma nodrošinājumam ir jāstājas spēkā ne vēlāk kā piedāvājumu iesniegšanas termiņā</w:t>
      </w:r>
      <w:r w:rsidRPr="00CA562E">
        <w:rPr>
          <w:rFonts w:ascii="Times New Roman" w:eastAsia="Times New Roman" w:hAnsi="Times New Roman" w:cs="Times New Roman"/>
          <w:lang w:eastAsia="ar-SA"/>
        </w:rPr>
        <w:t>. Piedāvājuma nodrošinājums ir spēkā līdz īsākajam no šādiem termiņiem:</w:t>
      </w:r>
    </w:p>
    <w:p w14:paraId="25FD1652" w14:textId="77777777" w:rsidR="00AD7445" w:rsidRPr="00F85156" w:rsidRDefault="00AD7445" w:rsidP="00AD7445">
      <w:pPr>
        <w:spacing w:after="0" w:line="240" w:lineRule="auto"/>
        <w:ind w:left="567" w:right="-142" w:hanging="360"/>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3.1. piedāvājuma nodrošinājuma spēkā esības minimālajam termiņam;</w:t>
      </w:r>
    </w:p>
    <w:p w14:paraId="794E0AEC" w14:textId="77777777" w:rsidR="00AD7445" w:rsidRDefault="00AD7445" w:rsidP="00AD7445">
      <w:pPr>
        <w:spacing w:after="0" w:line="240" w:lineRule="auto"/>
        <w:ind w:left="567" w:right="-142" w:hanging="360"/>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3.2. līdz iepirkuma līguma noslēgšanai</w:t>
      </w:r>
      <w:r>
        <w:rPr>
          <w:rFonts w:ascii="Times New Roman" w:eastAsia="Times New Roman" w:hAnsi="Times New Roman" w:cs="Times New Roman"/>
          <w:lang w:eastAsia="ar-SA"/>
        </w:rPr>
        <w:t>;</w:t>
      </w:r>
    </w:p>
    <w:p w14:paraId="4205F659" w14:textId="77777777" w:rsidR="00AD7445" w:rsidRPr="00F85156" w:rsidRDefault="00AD7445" w:rsidP="00AD7445">
      <w:pPr>
        <w:spacing w:after="0" w:line="240" w:lineRule="auto"/>
        <w:ind w:left="567" w:right="-142" w:hanging="360"/>
        <w:jc w:val="both"/>
        <w:rPr>
          <w:rFonts w:ascii="Times New Roman" w:eastAsia="Times New Roman" w:hAnsi="Times New Roman" w:cs="Times New Roman"/>
          <w:lang w:eastAsia="ar-SA"/>
        </w:rPr>
      </w:pPr>
      <w:r>
        <w:rPr>
          <w:rFonts w:ascii="Times New Roman" w:eastAsia="Times New Roman" w:hAnsi="Times New Roman" w:cs="Times New Roman"/>
          <w:lang w:eastAsia="ar-SA"/>
        </w:rPr>
        <w:t>3.3. pretendentam, kam piešķirtas līguma slēgšanas tiesības – līdz līgumā noteiktā līguma saistību izpildes nodrošinājuma iesniegšanai</w:t>
      </w:r>
      <w:r w:rsidRPr="00F85156">
        <w:rPr>
          <w:rFonts w:ascii="Times New Roman" w:eastAsia="Times New Roman" w:hAnsi="Times New Roman" w:cs="Times New Roman"/>
          <w:lang w:eastAsia="ar-SA"/>
        </w:rPr>
        <w:t>.</w:t>
      </w:r>
    </w:p>
    <w:p w14:paraId="79C87C7C" w14:textId="77777777" w:rsidR="00AD7445" w:rsidRPr="00F85156"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Piedāvājuma nodrošinājums piedāvājuma nodrošinājuma spēkā esamības termiņā ir no pretendenta puses neatsaucams.</w:t>
      </w:r>
    </w:p>
    <w:p w14:paraId="1B5C9E2E" w14:textId="77777777" w:rsidR="00AD7445" w:rsidRPr="00F85156"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Pasūtītājam nav jāprasa piedāvājuma nodrošinājuma summa no pretendenta pirms prasības iesniegšanas piedāvājuma nodrošinājuma devējam un nav jāprasa pretendenta saskaņojums, lai iesniegtu pieprasījumu piedāvājuma nodrošinājuma izmaksai.</w:t>
      </w:r>
    </w:p>
    <w:p w14:paraId="4B2D0B60" w14:textId="77777777" w:rsidR="00AD7445" w:rsidRPr="00F85156"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Piedāvājuma nodrošinājuma devējam jāizmaksā Pasūtītājam piedāvājuma nodrošinājums pēc pirmā pieprasījuma uz Pasūtītāja norādīto kontu, nepieprasot nekādus papildu pierādījumus vai paskaidrojumus.</w:t>
      </w:r>
    </w:p>
    <w:p w14:paraId="1A1A325A" w14:textId="77777777" w:rsidR="00AD7445" w:rsidRPr="00F85156"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Piedāvājuma nodrošinājuma summas izmaksas termiņš ir ne vēlāk kā 5 (</w:t>
      </w:r>
      <w:r w:rsidRPr="00F85156">
        <w:rPr>
          <w:rFonts w:ascii="Times New Roman" w:eastAsia="Times New Roman" w:hAnsi="Times New Roman" w:cs="Times New Roman"/>
          <w:i/>
          <w:lang w:eastAsia="ar-SA"/>
        </w:rPr>
        <w:t>piecas</w:t>
      </w:r>
      <w:r w:rsidRPr="00F85156">
        <w:rPr>
          <w:rFonts w:ascii="Times New Roman" w:eastAsia="Times New Roman" w:hAnsi="Times New Roman" w:cs="Times New Roman"/>
          <w:lang w:eastAsia="ar-SA"/>
        </w:rPr>
        <w:t xml:space="preserve">) darba dienas no pieprasījuma iesniegšanas dienas. </w:t>
      </w:r>
    </w:p>
    <w:p w14:paraId="7A0A5D51" w14:textId="77777777" w:rsidR="00AD7445" w:rsidRPr="00F85156"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Nodrošinājuma devējs izmaksā Pasūtītājam piedāvājuma nodrošinājuma summu, ja:</w:t>
      </w:r>
    </w:p>
    <w:p w14:paraId="7AAAD639" w14:textId="77777777" w:rsidR="00AD7445" w:rsidRPr="00F85156" w:rsidRDefault="00AD7445" w:rsidP="00AD7445">
      <w:pPr>
        <w:tabs>
          <w:tab w:val="left" w:pos="567"/>
        </w:tabs>
        <w:spacing w:after="0" w:line="240" w:lineRule="auto"/>
        <w:ind w:left="567" w:right="-142" w:hanging="360"/>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8.1. pretendents atsauc savu piedāvājumu, kamēr ir spēkā piedāvājuma nodrošinājums;</w:t>
      </w:r>
    </w:p>
    <w:p w14:paraId="06E934D5" w14:textId="77777777" w:rsidR="00AD7445" w:rsidRDefault="00AD7445" w:rsidP="00AD7445">
      <w:pPr>
        <w:tabs>
          <w:tab w:val="left" w:pos="567"/>
        </w:tabs>
        <w:spacing w:after="0" w:line="240" w:lineRule="auto"/>
        <w:ind w:left="567" w:right="-142" w:hanging="360"/>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8.2. pretendents, kuram piešķirtas iepirkuma līguma slēgšanas tiesības, pasūtītāja noteiktajā termiņā nav parakstījis iepirkuma līgumu</w:t>
      </w:r>
      <w:r>
        <w:rPr>
          <w:rFonts w:ascii="Times New Roman" w:eastAsia="Times New Roman" w:hAnsi="Times New Roman" w:cs="Times New Roman"/>
          <w:lang w:eastAsia="ar-SA"/>
        </w:rPr>
        <w:t>;</w:t>
      </w:r>
    </w:p>
    <w:p w14:paraId="3B9C870D" w14:textId="77777777" w:rsidR="00AD7445" w:rsidRPr="00CA562E" w:rsidRDefault="00AD7445" w:rsidP="00AD7445">
      <w:pPr>
        <w:tabs>
          <w:tab w:val="left" w:pos="567"/>
        </w:tabs>
        <w:spacing w:after="0" w:line="240" w:lineRule="auto"/>
        <w:ind w:left="567" w:right="-142" w:hanging="360"/>
        <w:jc w:val="both"/>
        <w:rPr>
          <w:rFonts w:ascii="Times New Roman" w:eastAsia="Times New Roman" w:hAnsi="Times New Roman" w:cs="Times New Roman"/>
          <w:lang w:eastAsia="ar-SA"/>
        </w:rPr>
      </w:pPr>
      <w:r>
        <w:rPr>
          <w:rFonts w:ascii="Times New Roman" w:eastAsia="Times New Roman" w:hAnsi="Times New Roman" w:cs="Times New Roman"/>
          <w:lang w:eastAsia="ar-SA"/>
        </w:rPr>
        <w:t xml:space="preserve">8.3. </w:t>
      </w:r>
      <w:r w:rsidRPr="00F85156">
        <w:rPr>
          <w:rFonts w:ascii="Times New Roman" w:eastAsia="Times New Roman" w:hAnsi="Times New Roman" w:cs="Times New Roman"/>
          <w:lang w:eastAsia="ar-SA"/>
        </w:rPr>
        <w:t xml:space="preserve">pretendents, kuram piešķirtas iepirkuma līguma slēgšanas tiesības, </w:t>
      </w:r>
      <w:r>
        <w:rPr>
          <w:rFonts w:ascii="Times New Roman" w:eastAsia="Times New Roman" w:hAnsi="Times New Roman" w:cs="Times New Roman"/>
          <w:lang w:eastAsia="ar-SA"/>
        </w:rPr>
        <w:t>līgumā</w:t>
      </w:r>
      <w:r w:rsidRPr="00F85156">
        <w:rPr>
          <w:rFonts w:ascii="Times New Roman" w:eastAsia="Times New Roman" w:hAnsi="Times New Roman" w:cs="Times New Roman"/>
          <w:lang w:eastAsia="ar-SA"/>
        </w:rPr>
        <w:t xml:space="preserve"> noteiktajā termiņā nav </w:t>
      </w:r>
      <w:r>
        <w:rPr>
          <w:rFonts w:ascii="Times New Roman" w:eastAsia="Times New Roman" w:hAnsi="Times New Roman" w:cs="Times New Roman"/>
          <w:lang w:eastAsia="ar-SA"/>
        </w:rPr>
        <w:t>iesniedzis iepirkuma līguma saistību izpildes garantiju</w:t>
      </w:r>
      <w:r w:rsidRPr="00F85156">
        <w:rPr>
          <w:rFonts w:ascii="Times New Roman" w:eastAsia="Times New Roman" w:hAnsi="Times New Roman" w:cs="Times New Roman"/>
          <w:lang w:eastAsia="ar-SA"/>
        </w:rPr>
        <w:t>.</w:t>
      </w:r>
    </w:p>
    <w:p w14:paraId="7EF5D5FC" w14:textId="7777777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bCs/>
          <w:lang w:eastAsia="ar-SA"/>
        </w:rPr>
      </w:pPr>
      <w:r w:rsidRPr="00CA562E">
        <w:rPr>
          <w:rFonts w:ascii="Times New Roman" w:eastAsia="Times New Roman" w:hAnsi="Times New Roman" w:cs="Times New Roman"/>
          <w:bCs/>
          <w:lang w:eastAsia="ar-SA"/>
        </w:rPr>
        <w:t xml:space="preserve">Ja piedāvājuma nodrošinājumu iesniedz kā </w:t>
      </w:r>
      <w:r w:rsidRPr="00CA562E">
        <w:rPr>
          <w:rFonts w:ascii="Times New Roman" w:eastAsia="Times New Roman" w:hAnsi="Times New Roman" w:cs="Times New Roman"/>
          <w:b/>
          <w:bCs/>
          <w:lang w:eastAsia="ar-SA"/>
        </w:rPr>
        <w:t>bankas garantiju</w:t>
      </w:r>
      <w:r w:rsidRPr="00CA562E">
        <w:rPr>
          <w:rFonts w:ascii="Times New Roman" w:eastAsia="Times New Roman" w:hAnsi="Times New Roman" w:cs="Times New Roman"/>
          <w:bCs/>
          <w:lang w:eastAsia="ar-SA"/>
        </w:rPr>
        <w:t xml:space="preserve">, </w:t>
      </w:r>
      <w:r w:rsidRPr="00CA562E">
        <w:rPr>
          <w:rFonts w:ascii="Times New Roman" w:eastAsia="Times New Roman" w:hAnsi="Times New Roman" w:cs="Times New Roman"/>
          <w:lang w:eastAsia="ar-SA"/>
        </w:rPr>
        <w:t>tam jāatbilst Starptautiskās tirdzniecības kameras noteikumiem Nr.758 (</w:t>
      </w:r>
      <w:r w:rsidRPr="00CA562E">
        <w:rPr>
          <w:rFonts w:ascii="Times New Roman" w:eastAsia="Times New Roman" w:hAnsi="Times New Roman" w:cs="Times New Roman"/>
          <w:i/>
          <w:lang w:eastAsia="ar-SA"/>
        </w:rPr>
        <w:t>„The ICC Uniform Rules for Demand Guaranties”, ICC Publication No.758</w:t>
      </w:r>
      <w:r w:rsidRPr="00CA562E">
        <w:rPr>
          <w:rFonts w:ascii="Times New Roman" w:eastAsia="Times New Roman" w:hAnsi="Times New Roman" w:cs="Times New Roman"/>
          <w:lang w:eastAsia="ar-SA"/>
        </w:rPr>
        <w:t>). B</w:t>
      </w:r>
      <w:r w:rsidRPr="00CA562E">
        <w:rPr>
          <w:rFonts w:ascii="Times New Roman" w:eastAsia="Times New Roman" w:hAnsi="Times New Roman" w:cs="Times New Roman"/>
          <w:bCs/>
          <w:lang w:eastAsia="ar-SA"/>
        </w:rPr>
        <w:t>ankas izdotā nodrošinājuma dokumentu pievieno piedāvājumam.</w:t>
      </w:r>
      <w:r w:rsidRPr="00CA562E">
        <w:rPr>
          <w:rFonts w:ascii="Times New Roman" w:hAnsi="Times New Roman" w:cs="Times New Roman"/>
        </w:rPr>
        <w:t xml:space="preserve"> </w:t>
      </w:r>
      <w:r w:rsidRPr="00CA562E">
        <w:rPr>
          <w:rFonts w:ascii="Times New Roman" w:eastAsia="Times New Roman" w:hAnsi="Times New Roman" w:cs="Times New Roman"/>
          <w:bCs/>
          <w:lang w:eastAsia="ar-SA"/>
        </w:rPr>
        <w:t xml:space="preserve">Piedāvājumam pievienojams un </w:t>
      </w:r>
      <w:r w:rsidRPr="00CA562E">
        <w:rPr>
          <w:rFonts w:ascii="Times New Roman" w:eastAsia="Times New Roman" w:hAnsi="Times New Roman" w:cs="Times New Roman"/>
          <w:lang w:eastAsia="ar-SA"/>
        </w:rPr>
        <w:t>iesniedzams ar drošu elektronisko parakstu (nodrošinājuma izdevēja paraksttiesīgā persona) parakstīts piedāvājuma nodrošinājums.</w:t>
      </w:r>
    </w:p>
    <w:p w14:paraId="381F23B3" w14:textId="77777777" w:rsidR="00AD7445" w:rsidRPr="00CA562E" w:rsidRDefault="00AD7445" w:rsidP="009B73FE">
      <w:pPr>
        <w:numPr>
          <w:ilvl w:val="0"/>
          <w:numId w:val="9"/>
        </w:numPr>
        <w:spacing w:after="0" w:line="240" w:lineRule="auto"/>
        <w:ind w:right="-142"/>
        <w:jc w:val="both"/>
        <w:rPr>
          <w:rFonts w:ascii="Times New Roman" w:eastAsia="Times New Roman" w:hAnsi="Times New Roman" w:cs="Times New Roman"/>
          <w:lang w:eastAsia="ar-SA"/>
        </w:rPr>
      </w:pPr>
      <w:r w:rsidRPr="00CA562E">
        <w:rPr>
          <w:rFonts w:ascii="Times New Roman" w:eastAsia="Times New Roman" w:hAnsi="Times New Roman" w:cs="Times New Roman"/>
          <w:lang w:eastAsia="ar-SA"/>
        </w:rPr>
        <w:t>Ja piedāvājuma nodrošinājumu</w:t>
      </w:r>
      <w:r w:rsidRPr="00CA562E">
        <w:rPr>
          <w:rFonts w:ascii="Times New Roman" w:eastAsia="Times New Roman" w:hAnsi="Times New Roman" w:cs="Times New Roman"/>
          <w:bCs/>
          <w:lang w:eastAsia="ar-SA"/>
        </w:rPr>
        <w:t xml:space="preserve"> iesniedz </w:t>
      </w:r>
      <w:r w:rsidRPr="00CA562E">
        <w:rPr>
          <w:rFonts w:ascii="Times New Roman" w:eastAsia="Times New Roman" w:hAnsi="Times New Roman" w:cs="Times New Roman"/>
          <w:b/>
          <w:bCs/>
          <w:lang w:eastAsia="ar-SA"/>
        </w:rPr>
        <w:t>apdrošināšanas polises formā</w:t>
      </w:r>
      <w:r w:rsidRPr="00CA562E">
        <w:rPr>
          <w:rFonts w:ascii="Times New Roman" w:eastAsia="Times New Roman" w:hAnsi="Times New Roman" w:cs="Times New Roman"/>
          <w:bCs/>
          <w:lang w:eastAsia="ar-SA"/>
        </w:rPr>
        <w:t xml:space="preserve"> apdrošināšanas polisi un maksājuma dokumentu, kas apliecina, ka apdrošināšanas polise ir apmaksāta un ir spēkā pievieno piedāvājumam. Piedāvājumam pievienojams un iesniedzams ar drošu elektronisko parakstu (nodrošinājuma izdevēja paraksttiesīgā persona) parakstīts piedāvājuma nodrošinājums.</w:t>
      </w:r>
    </w:p>
    <w:p w14:paraId="1DA96D4F" w14:textId="7777777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lang w:eastAsia="ar-SA"/>
        </w:rPr>
      </w:pPr>
      <w:r w:rsidRPr="00CA562E">
        <w:rPr>
          <w:rFonts w:ascii="Times New Roman" w:eastAsia="Times New Roman" w:hAnsi="Times New Roman" w:cs="Times New Roman"/>
          <w:lang w:eastAsia="ar-SA"/>
        </w:rPr>
        <w:t>Ja piedāvājuma nodrošinājums ir noteiktās naudas summas iemaksa pasūtītāja norādītajā kontā, Pasūtītājs kļūst par šo finanšu līdzekļu īpašnieku un neatmaksā pretendentam iemaksāto summu jebkurā no šādiem gadījumiem:</w:t>
      </w:r>
    </w:p>
    <w:p w14:paraId="07D33D07" w14:textId="77777777" w:rsidR="00AD7445" w:rsidRPr="00CA562E" w:rsidRDefault="00AD7445" w:rsidP="00AD7445">
      <w:pPr>
        <w:spacing w:after="0" w:line="240" w:lineRule="auto"/>
        <w:ind w:left="567" w:right="-142" w:hanging="360"/>
        <w:jc w:val="both"/>
        <w:rPr>
          <w:rFonts w:ascii="Times New Roman" w:eastAsia="Times New Roman" w:hAnsi="Times New Roman" w:cs="Times New Roman"/>
          <w:lang w:eastAsia="ar-SA"/>
        </w:rPr>
      </w:pPr>
      <w:r w:rsidRPr="00CA562E">
        <w:rPr>
          <w:rFonts w:ascii="Times New Roman" w:eastAsia="Times New Roman" w:hAnsi="Times New Roman" w:cs="Times New Roman"/>
          <w:lang w:eastAsia="ar-SA"/>
        </w:rPr>
        <w:t>11.1. pretendents atsauc savu piedāvājumu, kamēr ir spēkā piedāvājuma nodrošinājums;</w:t>
      </w:r>
    </w:p>
    <w:p w14:paraId="4DD8FA67" w14:textId="77777777" w:rsidR="00AD7445" w:rsidRDefault="00AD7445" w:rsidP="00AD7445">
      <w:pPr>
        <w:spacing w:after="0" w:line="240" w:lineRule="auto"/>
        <w:ind w:left="567" w:right="-142" w:hanging="360"/>
        <w:jc w:val="both"/>
        <w:rPr>
          <w:rFonts w:ascii="Times New Roman" w:eastAsia="Times New Roman" w:hAnsi="Times New Roman" w:cs="Times New Roman"/>
          <w:lang w:eastAsia="ar-SA"/>
        </w:rPr>
      </w:pPr>
      <w:r w:rsidRPr="00F85156">
        <w:rPr>
          <w:rFonts w:ascii="Times New Roman" w:eastAsia="Times New Roman" w:hAnsi="Times New Roman" w:cs="Times New Roman"/>
          <w:lang w:eastAsia="ar-SA"/>
        </w:rPr>
        <w:t>11.2. pretendents, kuram piešķirtas iepirkuma līguma slēgšanas tiesības, pasūtītāja noteiktajā termiņā nav parakstījis iepirkuma līgumu</w:t>
      </w:r>
      <w:r>
        <w:rPr>
          <w:rFonts w:ascii="Times New Roman" w:eastAsia="Times New Roman" w:hAnsi="Times New Roman" w:cs="Times New Roman"/>
          <w:lang w:eastAsia="ar-SA"/>
        </w:rPr>
        <w:t>;</w:t>
      </w:r>
    </w:p>
    <w:p w14:paraId="180B187D" w14:textId="77777777" w:rsidR="00AD7445" w:rsidRPr="00CA562E" w:rsidRDefault="00AD7445" w:rsidP="00AD7445">
      <w:pPr>
        <w:spacing w:after="0" w:line="240" w:lineRule="auto"/>
        <w:ind w:left="567" w:right="-142" w:hanging="360"/>
        <w:jc w:val="both"/>
        <w:rPr>
          <w:rFonts w:ascii="Times New Roman" w:eastAsia="Times New Roman" w:hAnsi="Times New Roman" w:cs="Times New Roman"/>
          <w:lang w:eastAsia="ar-SA"/>
        </w:rPr>
      </w:pPr>
      <w:r>
        <w:rPr>
          <w:rFonts w:ascii="Times New Roman" w:eastAsia="Times New Roman" w:hAnsi="Times New Roman" w:cs="Times New Roman"/>
          <w:lang w:eastAsia="ar-SA"/>
        </w:rPr>
        <w:t xml:space="preserve">11.3. </w:t>
      </w:r>
      <w:r w:rsidRPr="00F85156">
        <w:rPr>
          <w:rFonts w:ascii="Times New Roman" w:eastAsia="Times New Roman" w:hAnsi="Times New Roman" w:cs="Times New Roman"/>
          <w:lang w:eastAsia="ar-SA"/>
        </w:rPr>
        <w:t xml:space="preserve">pretendents, kuram piešķirtas iepirkuma līguma slēgšanas tiesības, </w:t>
      </w:r>
      <w:r>
        <w:rPr>
          <w:rFonts w:ascii="Times New Roman" w:eastAsia="Times New Roman" w:hAnsi="Times New Roman" w:cs="Times New Roman"/>
          <w:lang w:eastAsia="ar-SA"/>
        </w:rPr>
        <w:t>līgumā</w:t>
      </w:r>
      <w:r w:rsidRPr="00F85156">
        <w:rPr>
          <w:rFonts w:ascii="Times New Roman" w:eastAsia="Times New Roman" w:hAnsi="Times New Roman" w:cs="Times New Roman"/>
          <w:lang w:eastAsia="ar-SA"/>
        </w:rPr>
        <w:t xml:space="preserve"> noteiktajā termiņā nav </w:t>
      </w:r>
      <w:r>
        <w:rPr>
          <w:rFonts w:ascii="Times New Roman" w:eastAsia="Times New Roman" w:hAnsi="Times New Roman" w:cs="Times New Roman"/>
          <w:lang w:eastAsia="ar-SA"/>
        </w:rPr>
        <w:t>iesniedzis iepirkuma līguma saistību izpildes garantiju</w:t>
      </w:r>
      <w:r w:rsidRPr="00F85156">
        <w:rPr>
          <w:rFonts w:ascii="Times New Roman" w:eastAsia="Times New Roman" w:hAnsi="Times New Roman" w:cs="Times New Roman"/>
          <w:lang w:eastAsia="ar-SA"/>
        </w:rPr>
        <w:t>.</w:t>
      </w:r>
    </w:p>
    <w:p w14:paraId="7CB7296E" w14:textId="77777777" w:rsidR="00AD7445" w:rsidRPr="00CA562E" w:rsidRDefault="00AD7445" w:rsidP="009B73FE">
      <w:pPr>
        <w:numPr>
          <w:ilvl w:val="0"/>
          <w:numId w:val="9"/>
        </w:numPr>
        <w:spacing w:after="0" w:line="240" w:lineRule="auto"/>
        <w:ind w:left="-210" w:right="-142"/>
        <w:jc w:val="both"/>
        <w:rPr>
          <w:rFonts w:ascii="Times New Roman" w:eastAsia="Times New Roman" w:hAnsi="Times New Roman" w:cs="Times New Roman"/>
          <w:bCs/>
          <w:lang w:eastAsia="ar-SA"/>
        </w:rPr>
      </w:pPr>
      <w:r w:rsidRPr="00CA562E">
        <w:rPr>
          <w:rFonts w:ascii="Times New Roman" w:eastAsia="Times New Roman" w:hAnsi="Times New Roman" w:cs="Times New Roman"/>
          <w:lang w:eastAsia="ar-SA"/>
        </w:rPr>
        <w:t xml:space="preserve">Ja piedāvājuma nodrošinājums ir noteiktās </w:t>
      </w:r>
      <w:r w:rsidRPr="00CA562E">
        <w:rPr>
          <w:rFonts w:ascii="Times New Roman" w:eastAsia="Times New Roman" w:hAnsi="Times New Roman" w:cs="Times New Roman"/>
          <w:b/>
          <w:lang w:eastAsia="ar-SA"/>
        </w:rPr>
        <w:t>naudas summas iemaksa</w:t>
      </w:r>
      <w:r w:rsidRPr="00CA562E">
        <w:rPr>
          <w:rFonts w:ascii="Times New Roman" w:eastAsia="Times New Roman" w:hAnsi="Times New Roman" w:cs="Times New Roman"/>
          <w:lang w:eastAsia="ar-SA"/>
        </w:rPr>
        <w:t xml:space="preserve"> pasūtītāja norādītajā kontā, nolikumā noteiktā naudas summa ir jāiemaksā pilnā apjomā </w:t>
      </w:r>
      <w:r w:rsidRPr="001259B5">
        <w:rPr>
          <w:rFonts w:ascii="Times New Roman" w:eastAsia="Times New Roman" w:hAnsi="Times New Roman" w:cs="Times New Roman"/>
          <w:lang w:eastAsia="ar-SA"/>
        </w:rPr>
        <w:t>LV12HABA0001407037000</w:t>
      </w:r>
      <w:r w:rsidRPr="00CA562E">
        <w:rPr>
          <w:rFonts w:ascii="Times New Roman" w:eastAsia="Times New Roman" w:hAnsi="Times New Roman" w:cs="Times New Roman"/>
          <w:lang w:eastAsia="ar-SA"/>
        </w:rPr>
        <w:t xml:space="preserve"> līdz piedāvājumu iesniegšanas termiņa beigām, maksājuma uzdevumā norādot precīzu iepirkuma identifikācijas numuru. M</w:t>
      </w:r>
      <w:r w:rsidRPr="00CA562E">
        <w:rPr>
          <w:rFonts w:ascii="Times New Roman" w:eastAsia="Times New Roman" w:hAnsi="Times New Roman" w:cs="Times New Roman"/>
          <w:bCs/>
          <w:lang w:eastAsia="ar-SA"/>
        </w:rPr>
        <w:t>aksājuma dokumentu, kas apliecina piedāvājuma nodrošinājuma iemaksu, pievieno piedāvājumam.</w:t>
      </w:r>
    </w:p>
    <w:p w14:paraId="19BD5FBE" w14:textId="77777777" w:rsidR="00AD7445" w:rsidRDefault="00AD7445" w:rsidP="009B73FE">
      <w:pPr>
        <w:numPr>
          <w:ilvl w:val="0"/>
          <w:numId w:val="9"/>
        </w:numPr>
        <w:spacing w:after="0" w:line="240" w:lineRule="auto"/>
        <w:ind w:left="-210" w:right="-142"/>
        <w:jc w:val="both"/>
        <w:rPr>
          <w:rFonts w:ascii="Times New Roman" w:eastAsia="Times New Roman" w:hAnsi="Times New Roman" w:cs="Times New Roman"/>
          <w:bCs/>
          <w:lang w:eastAsia="ar-SA"/>
        </w:rPr>
      </w:pPr>
      <w:r w:rsidRPr="00CA562E">
        <w:rPr>
          <w:rFonts w:ascii="Times New Roman" w:eastAsia="Times New Roman" w:hAnsi="Times New Roman" w:cs="Times New Roman"/>
          <w:bCs/>
          <w:lang w:eastAsia="ar-SA"/>
        </w:rPr>
        <w:t>Ja nav iestājies neviens no 11.punktā noteiktajiem gadījumiem, Pasūtītājs iemaksāto piedāvājuma nodrošinājuma summu pilnā apjomā atmaksā pretendentam pēc piedāvājuma nodrošinājuma derīguma termiņa beigām vai līguma noslēgšanas ar pretendentu, kuram piešķirtas līguma slēgšanas tiesības, un saistību izpildes nodrošinājuma saņemšanas, kā arī gadījumos, kad pieņemts lēmums par iepirkuma procedūras pārtraukšanu vai izbeigšanu bez rezultātiem.</w:t>
      </w:r>
    </w:p>
    <w:p w14:paraId="110EBC64" w14:textId="77777777" w:rsidR="00AD7445" w:rsidRDefault="00AD7445" w:rsidP="00AD7445">
      <w:pPr>
        <w:spacing w:after="0" w:line="240" w:lineRule="auto"/>
        <w:ind w:right="-142"/>
        <w:jc w:val="both"/>
        <w:rPr>
          <w:rFonts w:ascii="Times New Roman" w:eastAsia="Times New Roman" w:hAnsi="Times New Roman" w:cs="Times New Roman"/>
          <w:bCs/>
          <w:lang w:eastAsia="ar-SA"/>
        </w:rPr>
      </w:pPr>
    </w:p>
    <w:p w14:paraId="7D5DFCED" w14:textId="77777777" w:rsidR="00AD7445" w:rsidRDefault="00AD7445" w:rsidP="00AD7445">
      <w:pPr>
        <w:spacing w:after="0" w:line="240" w:lineRule="auto"/>
        <w:ind w:right="-142"/>
        <w:jc w:val="both"/>
        <w:rPr>
          <w:rFonts w:ascii="Times New Roman" w:eastAsia="Times New Roman" w:hAnsi="Times New Roman" w:cs="Times New Roman"/>
          <w:bCs/>
          <w:lang w:eastAsia="ar-SA"/>
        </w:rPr>
      </w:pPr>
    </w:p>
    <w:p w14:paraId="02588C0E" w14:textId="77777777" w:rsidR="00AD7445" w:rsidRDefault="00AD7445">
      <w:pPr>
        <w:rPr>
          <w:rFonts w:ascii="Times New Roman" w:hAnsi="Times New Roman" w:cs="Times New Roman"/>
        </w:rPr>
      </w:pPr>
      <w:r>
        <w:rPr>
          <w:rFonts w:ascii="Times New Roman" w:hAnsi="Times New Roman" w:cs="Times New Roman"/>
        </w:rPr>
        <w:br w:type="page"/>
      </w:r>
    </w:p>
    <w:p w14:paraId="14C4DA0E" w14:textId="4E73D19B" w:rsidR="00C205A4" w:rsidRPr="00D37F66" w:rsidRDefault="004532A0" w:rsidP="004532A0">
      <w:pPr>
        <w:spacing w:after="0" w:line="240" w:lineRule="auto"/>
        <w:ind w:right="-427"/>
        <w:jc w:val="right"/>
        <w:rPr>
          <w:rFonts w:ascii="Times New Roman" w:hAnsi="Times New Roman" w:cs="Times New Roman"/>
        </w:rPr>
      </w:pPr>
      <w:r w:rsidRPr="00D37F66">
        <w:rPr>
          <w:rFonts w:ascii="Times New Roman" w:hAnsi="Times New Roman" w:cs="Times New Roman"/>
        </w:rPr>
        <w:lastRenderedPageBreak/>
        <w:t>Iepirkuma LSEZ 202</w:t>
      </w:r>
      <w:r w:rsidR="00E31699">
        <w:rPr>
          <w:rFonts w:ascii="Times New Roman" w:hAnsi="Times New Roman" w:cs="Times New Roman"/>
        </w:rPr>
        <w:t>4</w:t>
      </w:r>
      <w:r w:rsidRPr="00D37F66">
        <w:rPr>
          <w:rFonts w:ascii="Times New Roman" w:hAnsi="Times New Roman" w:cs="Times New Roman"/>
        </w:rPr>
        <w:t>/</w:t>
      </w:r>
      <w:r w:rsidR="00E31699">
        <w:rPr>
          <w:rFonts w:ascii="Times New Roman" w:hAnsi="Times New Roman" w:cs="Times New Roman"/>
        </w:rPr>
        <w:t>16</w:t>
      </w:r>
    </w:p>
    <w:p w14:paraId="14C4DA0F" w14:textId="574F70AF" w:rsidR="004532A0" w:rsidRPr="00D37F66" w:rsidRDefault="00180143" w:rsidP="004532A0">
      <w:pPr>
        <w:spacing w:after="0" w:line="240" w:lineRule="auto"/>
        <w:ind w:right="-427"/>
        <w:jc w:val="right"/>
        <w:rPr>
          <w:rFonts w:ascii="Times New Roman" w:hAnsi="Times New Roman" w:cs="Times New Roman"/>
          <w:b/>
        </w:rPr>
      </w:pPr>
      <w:r w:rsidRPr="00D37F66">
        <w:rPr>
          <w:rFonts w:ascii="Times New Roman" w:hAnsi="Times New Roman" w:cs="Times New Roman"/>
          <w:b/>
        </w:rPr>
        <w:t>n</w:t>
      </w:r>
      <w:r w:rsidR="004532A0" w:rsidRPr="00D37F66">
        <w:rPr>
          <w:rFonts w:ascii="Times New Roman" w:hAnsi="Times New Roman" w:cs="Times New Roman"/>
          <w:b/>
        </w:rPr>
        <w:t xml:space="preserve">olikuma </w:t>
      </w:r>
      <w:r w:rsidR="00415447">
        <w:rPr>
          <w:rFonts w:ascii="Times New Roman" w:hAnsi="Times New Roman" w:cs="Times New Roman"/>
          <w:b/>
        </w:rPr>
        <w:t>9</w:t>
      </w:r>
      <w:r w:rsidR="004532A0" w:rsidRPr="00D37F66">
        <w:rPr>
          <w:rFonts w:ascii="Times New Roman" w:hAnsi="Times New Roman" w:cs="Times New Roman"/>
          <w:b/>
        </w:rPr>
        <w:t>.pielikums</w:t>
      </w:r>
    </w:p>
    <w:p w14:paraId="14C4DA10" w14:textId="77777777" w:rsidR="00D37F66" w:rsidRPr="00D37F66" w:rsidRDefault="00D37F66" w:rsidP="004532A0">
      <w:pPr>
        <w:spacing w:after="0" w:line="240" w:lineRule="auto"/>
        <w:ind w:right="-427"/>
        <w:jc w:val="right"/>
        <w:rPr>
          <w:rFonts w:ascii="Times New Roman" w:hAnsi="Times New Roman" w:cs="Times New Roman"/>
          <w:b/>
        </w:rPr>
      </w:pPr>
    </w:p>
    <w:p w14:paraId="20D4A566" w14:textId="77777777" w:rsidR="000C5163" w:rsidRPr="002548EE" w:rsidRDefault="000C5163" w:rsidP="000C5163">
      <w:pPr>
        <w:spacing w:after="0" w:line="240" w:lineRule="auto"/>
        <w:contextualSpacing/>
        <w:jc w:val="center"/>
        <w:rPr>
          <w:rFonts w:ascii="Times New Roman" w:hAnsi="Times New Roman" w:cs="Times New Roman"/>
          <w:b/>
        </w:rPr>
      </w:pPr>
      <w:r w:rsidRPr="002548EE">
        <w:rPr>
          <w:rFonts w:ascii="Times New Roman" w:hAnsi="Times New Roman" w:cs="Times New Roman"/>
          <w:b/>
        </w:rPr>
        <w:t xml:space="preserve">Iepirkuma Līgums  Nr. </w:t>
      </w:r>
    </w:p>
    <w:p w14:paraId="14C4DA11" w14:textId="279904A0" w:rsidR="00D37F66" w:rsidRPr="00415609" w:rsidRDefault="000C5163" w:rsidP="000C5163">
      <w:pPr>
        <w:spacing w:after="0" w:line="240" w:lineRule="auto"/>
        <w:contextualSpacing/>
        <w:jc w:val="center"/>
        <w:rPr>
          <w:b/>
        </w:rPr>
      </w:pPr>
      <w:r w:rsidRPr="002548EE">
        <w:rPr>
          <w:rFonts w:ascii="Times New Roman" w:hAnsi="Times New Roman" w:cs="Times New Roman"/>
          <w:b/>
        </w:rPr>
        <w:t>Liepājas ostas kuģu kanālu un akvatorijas dziļumu</w:t>
      </w:r>
      <w:r>
        <w:rPr>
          <w:rFonts w:ascii="Times New Roman" w:hAnsi="Times New Roman" w:cs="Times New Roman"/>
          <w:b/>
        </w:rPr>
        <w:t xml:space="preserve"> </w:t>
      </w:r>
      <w:r w:rsidRPr="002548EE">
        <w:rPr>
          <w:rFonts w:ascii="Times New Roman" w:hAnsi="Times New Roman" w:cs="Times New Roman"/>
          <w:b/>
        </w:rPr>
        <w:t>uzturēšanas  darbi</w:t>
      </w:r>
    </w:p>
    <w:p w14:paraId="14C4DA12" w14:textId="77777777" w:rsidR="00D37F66" w:rsidRPr="00415609" w:rsidRDefault="00D37F66" w:rsidP="00D37F66">
      <w:pPr>
        <w:pStyle w:val="Pamatteksts"/>
        <w:contextualSpacing/>
        <w:jc w:val="both"/>
        <w:rPr>
          <w:sz w:val="22"/>
          <w:szCs w:val="22"/>
        </w:rPr>
      </w:pPr>
    </w:p>
    <w:p w14:paraId="14C4DA13" w14:textId="77777777" w:rsidR="00D37F66" w:rsidRPr="00415609" w:rsidRDefault="00D37F66" w:rsidP="00D37F66">
      <w:pPr>
        <w:pStyle w:val="Pamatteksts"/>
        <w:contextualSpacing/>
        <w:jc w:val="both"/>
        <w:rPr>
          <w:sz w:val="22"/>
          <w:szCs w:val="22"/>
        </w:rPr>
      </w:pPr>
      <w:r w:rsidRPr="00415609">
        <w:rPr>
          <w:sz w:val="22"/>
          <w:szCs w:val="22"/>
        </w:rPr>
        <w:t>Liepāja</w:t>
      </w:r>
    </w:p>
    <w:p w14:paraId="14C4DA14" w14:textId="4E5434DC" w:rsidR="00D37F66" w:rsidRPr="00415609" w:rsidRDefault="00D37F66" w:rsidP="00D37F66">
      <w:pPr>
        <w:pStyle w:val="Pamatteksts"/>
        <w:contextualSpacing/>
        <w:jc w:val="both"/>
        <w:rPr>
          <w:sz w:val="22"/>
          <w:szCs w:val="22"/>
        </w:rPr>
      </w:pPr>
      <w:r w:rsidRPr="00415609">
        <w:rPr>
          <w:sz w:val="22"/>
          <w:szCs w:val="22"/>
        </w:rPr>
        <w:t xml:space="preserve">Dokumenta datums ir dokumenta pēdējā </w:t>
      </w:r>
      <w:r w:rsidR="00D12629" w:rsidRPr="00415609">
        <w:rPr>
          <w:sz w:val="22"/>
          <w:szCs w:val="22"/>
        </w:rPr>
        <w:t>elektroniskā</w:t>
      </w:r>
      <w:r w:rsidRPr="00415609">
        <w:rPr>
          <w:sz w:val="22"/>
          <w:szCs w:val="22"/>
        </w:rPr>
        <w:t xml:space="preserve"> paraksta datums</w:t>
      </w:r>
    </w:p>
    <w:p w14:paraId="14C4DA15" w14:textId="77777777" w:rsidR="00D37F66" w:rsidRPr="00415447" w:rsidRDefault="00D37F66" w:rsidP="00D37F66">
      <w:pPr>
        <w:pStyle w:val="Pamatteksts"/>
        <w:contextualSpacing/>
        <w:jc w:val="both"/>
        <w:rPr>
          <w:sz w:val="22"/>
          <w:szCs w:val="22"/>
        </w:rPr>
      </w:pPr>
    </w:p>
    <w:p w14:paraId="14C4DA16" w14:textId="1E3A20FA" w:rsidR="00D37F66" w:rsidRPr="00415447" w:rsidRDefault="00D37F66" w:rsidP="00D37F66">
      <w:pPr>
        <w:pStyle w:val="Pamatteksts"/>
        <w:contextualSpacing/>
        <w:jc w:val="both"/>
        <w:rPr>
          <w:sz w:val="22"/>
          <w:szCs w:val="22"/>
        </w:rPr>
      </w:pPr>
      <w:r w:rsidRPr="00415447">
        <w:rPr>
          <w:b/>
          <w:sz w:val="22"/>
          <w:szCs w:val="22"/>
        </w:rPr>
        <w:t>Liepājas speciālās ekonomiskās zonas pārvalde</w:t>
      </w:r>
      <w:r w:rsidRPr="00415447">
        <w:rPr>
          <w:sz w:val="22"/>
          <w:szCs w:val="22"/>
        </w:rPr>
        <w:t>, Fēniksa ielā 4, Liepājā, vienotais reģistrācijas Nr. LV90000329402, pārvaldnieka Ulda Hmieļevska personā, turpmāk – Pasūtītājs, kurš  rīkojas</w:t>
      </w:r>
      <w:r w:rsidR="00442C03">
        <w:rPr>
          <w:sz w:val="22"/>
          <w:szCs w:val="22"/>
        </w:rPr>
        <w:t>,</w:t>
      </w:r>
      <w:r w:rsidRPr="00415447">
        <w:rPr>
          <w:sz w:val="22"/>
          <w:szCs w:val="22"/>
        </w:rPr>
        <w:t xml:space="preserve"> pamatojoties uz 1997. gada 23. septembra Latvijas Republikas Ministru kabineta noteikumiem Nr. 336 “Liepājas speciālās ekonomiskās zonas pārvaldes nolikums”, no vienas puses, </w:t>
      </w:r>
    </w:p>
    <w:p w14:paraId="14C4DA17" w14:textId="77777777" w:rsidR="00D37F66" w:rsidRPr="00415447" w:rsidRDefault="00D37F66" w:rsidP="00D37F66">
      <w:pPr>
        <w:pStyle w:val="Pamatteksts"/>
        <w:contextualSpacing/>
        <w:jc w:val="both"/>
        <w:rPr>
          <w:sz w:val="22"/>
          <w:szCs w:val="22"/>
        </w:rPr>
      </w:pPr>
      <w:r w:rsidRPr="00415447">
        <w:rPr>
          <w:sz w:val="22"/>
          <w:szCs w:val="22"/>
        </w:rPr>
        <w:t xml:space="preserve">un </w:t>
      </w:r>
    </w:p>
    <w:p w14:paraId="14C4DA18" w14:textId="75E73F39" w:rsidR="00D37F66" w:rsidRPr="00415447" w:rsidRDefault="00D37F66" w:rsidP="00D37F66">
      <w:pPr>
        <w:pStyle w:val="Pamatteksts"/>
        <w:contextualSpacing/>
        <w:jc w:val="both"/>
        <w:rPr>
          <w:sz w:val="22"/>
          <w:szCs w:val="22"/>
        </w:rPr>
      </w:pPr>
      <w:r w:rsidRPr="00415447">
        <w:rPr>
          <w:sz w:val="22"/>
          <w:szCs w:val="22"/>
        </w:rPr>
        <w:t>……...,</w:t>
      </w:r>
      <w:r w:rsidR="00442C03">
        <w:rPr>
          <w:sz w:val="22"/>
          <w:szCs w:val="22"/>
        </w:rPr>
        <w:t xml:space="preserve"> </w:t>
      </w:r>
      <w:r w:rsidRPr="00415447">
        <w:rPr>
          <w:sz w:val="22"/>
          <w:szCs w:val="22"/>
        </w:rPr>
        <w:t xml:space="preserve">turpmāk – Izpildītājs, no otras puses, </w:t>
      </w:r>
    </w:p>
    <w:p w14:paraId="14C4DA19" w14:textId="77777777" w:rsidR="00D37F66" w:rsidRPr="00415447" w:rsidRDefault="00D37F66" w:rsidP="00D37F66">
      <w:pPr>
        <w:pStyle w:val="Pamatteksts"/>
        <w:contextualSpacing/>
        <w:jc w:val="both"/>
        <w:rPr>
          <w:sz w:val="22"/>
          <w:szCs w:val="22"/>
        </w:rPr>
      </w:pPr>
    </w:p>
    <w:p w14:paraId="14C4DA1A" w14:textId="58C04D90" w:rsidR="00D37F66" w:rsidRPr="002548EE" w:rsidRDefault="00D37F66" w:rsidP="002548EE">
      <w:pPr>
        <w:pStyle w:val="Pamatteksts"/>
        <w:contextualSpacing/>
        <w:jc w:val="both"/>
        <w:rPr>
          <w:sz w:val="22"/>
          <w:szCs w:val="22"/>
        </w:rPr>
      </w:pPr>
      <w:r w:rsidRPr="00415447">
        <w:rPr>
          <w:sz w:val="22"/>
          <w:szCs w:val="22"/>
        </w:rPr>
        <w:t xml:space="preserve">abas puses turpmāk kopā – Puses un katra atsevišķi – Puse, bez viltus, maldiem un spaidiem, ņemot vērā, ka Pasūtītājam nepieciešams veikt </w:t>
      </w:r>
      <w:r w:rsidR="00D14008" w:rsidRPr="00415447">
        <w:rPr>
          <w:bCs/>
          <w:iCs/>
          <w:sz w:val="22"/>
          <w:szCs w:val="22"/>
        </w:rPr>
        <w:t xml:space="preserve">Liepājas ostas kuģu kanālu un akvatorijas dziļumu uzturēšanas </w:t>
      </w:r>
      <w:r w:rsidRPr="00415447">
        <w:rPr>
          <w:sz w:val="22"/>
          <w:szCs w:val="22"/>
        </w:rPr>
        <w:t xml:space="preserve">darbus, </w:t>
      </w:r>
      <w:r w:rsidR="000C5163" w:rsidRPr="002548EE">
        <w:rPr>
          <w:sz w:val="22"/>
          <w:szCs w:val="22"/>
        </w:rPr>
        <w:t>pamatojoties uz iepirkuma “Liepājas ostas kuģu kanālu un akvatorijas dziļumu uzturēšanas  darbi” procedūras (iepirkuma identifikācijas</w:t>
      </w:r>
      <w:r w:rsidR="000F1862">
        <w:rPr>
          <w:sz w:val="22"/>
          <w:szCs w:val="22"/>
        </w:rPr>
        <w:t xml:space="preserve"> LSEZ 202</w:t>
      </w:r>
      <w:r w:rsidR="00E31699">
        <w:rPr>
          <w:sz w:val="22"/>
          <w:szCs w:val="22"/>
        </w:rPr>
        <w:t>4</w:t>
      </w:r>
      <w:r w:rsidR="000F1862">
        <w:rPr>
          <w:sz w:val="22"/>
          <w:szCs w:val="22"/>
        </w:rPr>
        <w:t>/</w:t>
      </w:r>
      <w:r w:rsidR="00E31699">
        <w:rPr>
          <w:sz w:val="22"/>
          <w:szCs w:val="22"/>
        </w:rPr>
        <w:t>16</w:t>
      </w:r>
      <w:r w:rsidR="000C5163" w:rsidRPr="002548EE">
        <w:rPr>
          <w:sz w:val="22"/>
          <w:szCs w:val="22"/>
        </w:rPr>
        <w:t>) rezultātiem</w:t>
      </w:r>
      <w:r w:rsidR="000C5163" w:rsidRPr="00415447">
        <w:rPr>
          <w:sz w:val="22"/>
          <w:szCs w:val="22"/>
        </w:rPr>
        <w:t xml:space="preserve"> </w:t>
      </w:r>
      <w:r w:rsidRPr="00415447">
        <w:rPr>
          <w:sz w:val="22"/>
          <w:szCs w:val="22"/>
        </w:rPr>
        <w:t>noslēdza šo līgumu, turpmāk tekstā – Līgums, par sekojošo:</w:t>
      </w:r>
    </w:p>
    <w:p w14:paraId="11CD3D1A" w14:textId="77777777" w:rsidR="002548EE" w:rsidRPr="002548EE" w:rsidRDefault="002548EE" w:rsidP="002548EE">
      <w:pPr>
        <w:spacing w:after="0" w:line="240" w:lineRule="auto"/>
        <w:contextualSpacing/>
        <w:jc w:val="both"/>
        <w:rPr>
          <w:rFonts w:ascii="Times New Roman" w:hAnsi="Times New Roman" w:cs="Times New Roman"/>
        </w:rPr>
      </w:pPr>
    </w:p>
    <w:p w14:paraId="09ADCCF0" w14:textId="77777777" w:rsidR="002548EE" w:rsidRPr="002548EE" w:rsidRDefault="002548EE" w:rsidP="009B73FE">
      <w:pPr>
        <w:numPr>
          <w:ilvl w:val="0"/>
          <w:numId w:val="11"/>
        </w:numPr>
        <w:tabs>
          <w:tab w:val="num" w:pos="284"/>
        </w:tabs>
        <w:spacing w:after="0" w:line="240" w:lineRule="auto"/>
        <w:ind w:left="284" w:hanging="284"/>
        <w:contextualSpacing/>
        <w:jc w:val="center"/>
        <w:rPr>
          <w:rFonts w:ascii="Times New Roman" w:hAnsi="Times New Roman" w:cs="Times New Roman"/>
          <w:b/>
        </w:rPr>
      </w:pPr>
      <w:r w:rsidRPr="002548EE">
        <w:rPr>
          <w:rFonts w:ascii="Times New Roman" w:hAnsi="Times New Roman" w:cs="Times New Roman"/>
          <w:b/>
        </w:rPr>
        <w:t>LĪGUMA PRIEKŠMETS</w:t>
      </w:r>
    </w:p>
    <w:p w14:paraId="6B9BD965" w14:textId="77777777" w:rsidR="002548EE" w:rsidRPr="002548EE" w:rsidRDefault="002548EE" w:rsidP="002548EE">
      <w:pPr>
        <w:spacing w:after="0" w:line="240" w:lineRule="auto"/>
        <w:contextualSpacing/>
        <w:jc w:val="both"/>
        <w:rPr>
          <w:rFonts w:ascii="Times New Roman" w:hAnsi="Times New Roman" w:cs="Times New Roman"/>
        </w:rPr>
      </w:pPr>
    </w:p>
    <w:p w14:paraId="54EFD919" w14:textId="54FB2878" w:rsidR="002548EE" w:rsidRPr="002548EE" w:rsidRDefault="002548EE" w:rsidP="009B73FE">
      <w:pPr>
        <w:numPr>
          <w:ilvl w:val="1"/>
          <w:numId w:val="12"/>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Šī </w:t>
      </w:r>
      <w:r w:rsidR="007D5DE0">
        <w:rPr>
          <w:rFonts w:ascii="Times New Roman" w:hAnsi="Times New Roman" w:cs="Times New Roman"/>
        </w:rPr>
        <w:t>L</w:t>
      </w:r>
      <w:r w:rsidR="007D5DE0" w:rsidRPr="002548EE">
        <w:rPr>
          <w:rFonts w:ascii="Times New Roman" w:hAnsi="Times New Roman" w:cs="Times New Roman"/>
        </w:rPr>
        <w:t xml:space="preserve">īguma </w:t>
      </w:r>
      <w:r w:rsidRPr="002548EE">
        <w:rPr>
          <w:rFonts w:ascii="Times New Roman" w:hAnsi="Times New Roman" w:cs="Times New Roman"/>
        </w:rPr>
        <w:t xml:space="preserve">priekšmets ir remonta padziļināšanas darbi (dziļumu uzturēšana) Liepājas ostas kuģu kanālu un akvatorijas projektēto dziļumu uzturēšana </w:t>
      </w:r>
      <w:r w:rsidR="000F1862">
        <w:rPr>
          <w:rFonts w:ascii="Times New Roman" w:hAnsi="Times New Roman" w:cs="Times New Roman"/>
        </w:rPr>
        <w:t>–</w:t>
      </w:r>
      <w:r w:rsidRPr="002548EE">
        <w:rPr>
          <w:rFonts w:ascii="Times New Roman" w:hAnsi="Times New Roman" w:cs="Times New Roman"/>
        </w:rPr>
        <w:t xml:space="preserve"> </w:t>
      </w:r>
      <w:r w:rsidRPr="00C97229">
        <w:rPr>
          <w:rFonts w:ascii="Times New Roman" w:hAnsi="Times New Roman" w:cs="Times New Roman"/>
        </w:rPr>
        <w:t>no</w:t>
      </w:r>
      <w:r w:rsidR="000F1862" w:rsidRPr="00C97229">
        <w:rPr>
          <w:rFonts w:ascii="Times New Roman" w:hAnsi="Times New Roman" w:cs="Times New Roman"/>
        </w:rPr>
        <w:t xml:space="preserve"> 2</w:t>
      </w:r>
      <w:r w:rsidRPr="00C97229">
        <w:rPr>
          <w:rFonts w:ascii="Times New Roman" w:hAnsi="Times New Roman" w:cs="Times New Roman"/>
        </w:rPr>
        <w:t>02</w:t>
      </w:r>
      <w:r w:rsidR="0032155E" w:rsidRPr="00C97229">
        <w:rPr>
          <w:rFonts w:ascii="Times New Roman" w:hAnsi="Times New Roman" w:cs="Times New Roman"/>
        </w:rPr>
        <w:t>4</w:t>
      </w:r>
      <w:r w:rsidRPr="00C97229">
        <w:rPr>
          <w:rFonts w:ascii="Times New Roman" w:hAnsi="Times New Roman" w:cs="Times New Roman"/>
        </w:rPr>
        <w:t>.</w:t>
      </w:r>
      <w:r w:rsidR="007D5DE0" w:rsidRPr="00C97229">
        <w:rPr>
          <w:rFonts w:ascii="Times New Roman" w:hAnsi="Times New Roman" w:cs="Times New Roman"/>
        </w:rPr>
        <w:t xml:space="preserve"> </w:t>
      </w:r>
      <w:r w:rsidRPr="00C97229">
        <w:rPr>
          <w:rFonts w:ascii="Times New Roman" w:hAnsi="Times New Roman" w:cs="Times New Roman"/>
        </w:rPr>
        <w:t xml:space="preserve">gada </w:t>
      </w:r>
      <w:r w:rsidR="00605F83" w:rsidRPr="00C97229">
        <w:rPr>
          <w:rFonts w:ascii="Times New Roman" w:hAnsi="Times New Roman" w:cs="Times New Roman"/>
        </w:rPr>
        <w:t>1</w:t>
      </w:r>
      <w:r w:rsidRPr="00C97229">
        <w:rPr>
          <w:rFonts w:ascii="Times New Roman" w:hAnsi="Times New Roman" w:cs="Times New Roman"/>
        </w:rPr>
        <w:t>.</w:t>
      </w:r>
      <w:r w:rsidR="007D5DE0" w:rsidRPr="00C97229">
        <w:rPr>
          <w:rFonts w:ascii="Times New Roman" w:hAnsi="Times New Roman" w:cs="Times New Roman"/>
        </w:rPr>
        <w:t xml:space="preserve"> </w:t>
      </w:r>
      <w:r w:rsidR="003E11A7" w:rsidRPr="00C97229">
        <w:rPr>
          <w:rFonts w:ascii="Times New Roman" w:hAnsi="Times New Roman" w:cs="Times New Roman"/>
        </w:rPr>
        <w:t>marta</w:t>
      </w:r>
      <w:r w:rsidRPr="00C97229">
        <w:rPr>
          <w:rFonts w:ascii="Times New Roman" w:hAnsi="Times New Roman" w:cs="Times New Roman"/>
        </w:rPr>
        <w:t xml:space="preserve"> līdz 202</w:t>
      </w:r>
      <w:r w:rsidR="003E11A7" w:rsidRPr="00C97229">
        <w:rPr>
          <w:rFonts w:ascii="Times New Roman" w:hAnsi="Times New Roman" w:cs="Times New Roman"/>
        </w:rPr>
        <w:t>5</w:t>
      </w:r>
      <w:r w:rsidRPr="00C97229">
        <w:rPr>
          <w:rFonts w:ascii="Times New Roman" w:hAnsi="Times New Roman" w:cs="Times New Roman"/>
        </w:rPr>
        <w:t>.</w:t>
      </w:r>
      <w:r w:rsidR="007D5DE0" w:rsidRPr="00C97229">
        <w:rPr>
          <w:rFonts w:ascii="Times New Roman" w:hAnsi="Times New Roman" w:cs="Times New Roman"/>
        </w:rPr>
        <w:t xml:space="preserve"> </w:t>
      </w:r>
      <w:r w:rsidRPr="00C97229">
        <w:rPr>
          <w:rFonts w:ascii="Times New Roman" w:hAnsi="Times New Roman" w:cs="Times New Roman"/>
        </w:rPr>
        <w:t xml:space="preserve">gada </w:t>
      </w:r>
      <w:r w:rsidR="003E11A7" w:rsidRPr="00C97229">
        <w:rPr>
          <w:rFonts w:ascii="Times New Roman" w:hAnsi="Times New Roman" w:cs="Times New Roman"/>
        </w:rPr>
        <w:t>28. februārim</w:t>
      </w:r>
      <w:r w:rsidRPr="00C97229">
        <w:rPr>
          <w:rFonts w:ascii="Times New Roman" w:hAnsi="Times New Roman" w:cs="Times New Roman"/>
        </w:rPr>
        <w:t xml:space="preserve"> </w:t>
      </w:r>
      <w:r w:rsidR="006F77FD" w:rsidRPr="00C97229">
        <w:rPr>
          <w:rFonts w:ascii="Times New Roman" w:hAnsi="Times New Roman" w:cs="Times New Roman"/>
        </w:rPr>
        <w:t>(</w:t>
      </w:r>
      <w:r w:rsidR="006F77FD" w:rsidRPr="00C97229">
        <w:rPr>
          <w:rFonts w:ascii="Times New Roman" w:hAnsi="Times New Roman" w:cs="Times New Roman"/>
          <w:i/>
        </w:rPr>
        <w:t>vai cits termiņš, kas atbilst 12 mēnešu periodam no līguma noslēgšanas</w:t>
      </w:r>
      <w:r w:rsidR="006F77FD" w:rsidRPr="00C97229">
        <w:rPr>
          <w:rFonts w:ascii="Times New Roman" w:hAnsi="Times New Roman" w:cs="Times New Roman"/>
        </w:rPr>
        <w:t>)</w:t>
      </w:r>
      <w:r w:rsidR="006F77FD">
        <w:rPr>
          <w:rFonts w:ascii="Times New Roman" w:hAnsi="Times New Roman" w:cs="Times New Roman"/>
        </w:rPr>
        <w:t xml:space="preserve"> </w:t>
      </w:r>
      <w:r w:rsidRPr="002548EE">
        <w:rPr>
          <w:rFonts w:ascii="Times New Roman" w:hAnsi="Times New Roman" w:cs="Times New Roman"/>
        </w:rPr>
        <w:t xml:space="preserve">ar iespēju pagarināt līgumu </w:t>
      </w:r>
      <w:r w:rsidR="000F1862">
        <w:rPr>
          <w:rFonts w:ascii="Times New Roman" w:hAnsi="Times New Roman" w:cs="Times New Roman"/>
        </w:rPr>
        <w:t xml:space="preserve">uz laiku </w:t>
      </w:r>
      <w:r w:rsidRPr="002548EE">
        <w:rPr>
          <w:rFonts w:ascii="Times New Roman" w:hAnsi="Times New Roman" w:cs="Times New Roman"/>
        </w:rPr>
        <w:t>līdz 1 (vienam) gadam.</w:t>
      </w:r>
    </w:p>
    <w:p w14:paraId="10687305" w14:textId="73D43B1F" w:rsidR="002548EE" w:rsidRPr="002548EE" w:rsidRDefault="002548EE" w:rsidP="009B73FE">
      <w:pPr>
        <w:numPr>
          <w:ilvl w:val="1"/>
          <w:numId w:val="12"/>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Pasūtītājs  uzdod  un  Izpildītājs  par  samaksu  apņemas veikt remonta  padziļināšanas  darbus Liepājas ostas kuģu kanālu un akvatorijas projektēto dziļumu uzturēšanai atbilstoši  apstiprinātajiem tehniskajiem uzdevumiem, Līgumā noteiktā kārtībā, pienācīgā kvalitātē, ievērojot Latvijas Republikas normatīvo aktu prasības, turpmāk </w:t>
      </w:r>
      <w:r w:rsidR="0043221D">
        <w:rPr>
          <w:rFonts w:ascii="Times New Roman" w:hAnsi="Times New Roman" w:cs="Times New Roman"/>
        </w:rPr>
        <w:t>–</w:t>
      </w:r>
      <w:r w:rsidRPr="002548EE">
        <w:rPr>
          <w:rFonts w:ascii="Times New Roman" w:hAnsi="Times New Roman" w:cs="Times New Roman"/>
        </w:rPr>
        <w:t xml:space="preserve"> Darbi.</w:t>
      </w:r>
    </w:p>
    <w:p w14:paraId="12113F9D" w14:textId="66B90670" w:rsidR="002548EE" w:rsidRPr="002548EE" w:rsidRDefault="002548EE" w:rsidP="009B73FE">
      <w:pPr>
        <w:numPr>
          <w:ilvl w:val="1"/>
          <w:numId w:val="12"/>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Darbi ietver visu Līgumā un tehniskajos uzdevumos noteikto darbu izpildi, vadību un  organizēšanu.</w:t>
      </w:r>
    </w:p>
    <w:p w14:paraId="3AC237BD" w14:textId="7C840E90" w:rsidR="002548EE" w:rsidRPr="002548EE" w:rsidRDefault="002548EE" w:rsidP="009B73FE">
      <w:pPr>
        <w:numPr>
          <w:ilvl w:val="1"/>
          <w:numId w:val="12"/>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Remonta padziļināšanas Darbi  projektēto  dziļumu  uzturēšanai  jāveic</w:t>
      </w:r>
      <w:r w:rsidR="008B68DF">
        <w:rPr>
          <w:rFonts w:ascii="Times New Roman" w:hAnsi="Times New Roman" w:cs="Times New Roman"/>
        </w:rPr>
        <w:t>,</w:t>
      </w:r>
      <w:r w:rsidRPr="002548EE">
        <w:rPr>
          <w:rFonts w:ascii="Times New Roman" w:hAnsi="Times New Roman" w:cs="Times New Roman"/>
        </w:rPr>
        <w:t xml:space="preserve">  netraucējot  kuģu  kustībai ostā.</w:t>
      </w:r>
    </w:p>
    <w:p w14:paraId="47E10EFF" w14:textId="77777777" w:rsidR="002548EE" w:rsidRPr="002548EE" w:rsidRDefault="002548EE" w:rsidP="009B73FE">
      <w:pPr>
        <w:numPr>
          <w:ilvl w:val="1"/>
          <w:numId w:val="12"/>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Līgumu veido un ir tā neatņemama sastāvdaļa šādi dokumenti:</w:t>
      </w:r>
    </w:p>
    <w:p w14:paraId="20093577" w14:textId="0E11896C" w:rsidR="002548EE" w:rsidRPr="002548EE" w:rsidRDefault="002548EE" w:rsidP="009B73FE">
      <w:pPr>
        <w:numPr>
          <w:ilvl w:val="0"/>
          <w:numId w:val="10"/>
        </w:numPr>
        <w:tabs>
          <w:tab w:val="num" w:pos="993"/>
        </w:tabs>
        <w:spacing w:after="0" w:line="240" w:lineRule="auto"/>
        <w:ind w:left="993" w:hanging="426"/>
        <w:contextualSpacing/>
        <w:jc w:val="both"/>
        <w:rPr>
          <w:rFonts w:ascii="Times New Roman" w:hAnsi="Times New Roman" w:cs="Times New Roman"/>
        </w:rPr>
      </w:pPr>
      <w:r w:rsidRPr="002548EE">
        <w:rPr>
          <w:rFonts w:ascii="Times New Roman" w:hAnsi="Times New Roman" w:cs="Times New Roman"/>
        </w:rPr>
        <w:t>Iepirkuma procedūras dokumenti (Nolikums un tā pielikumi)</w:t>
      </w:r>
      <w:r w:rsidR="00925D40">
        <w:rPr>
          <w:rFonts w:ascii="Times New Roman" w:hAnsi="Times New Roman" w:cs="Times New Roman"/>
        </w:rPr>
        <w:t>.</w:t>
      </w:r>
    </w:p>
    <w:p w14:paraId="7C748ECB" w14:textId="77777777" w:rsidR="002548EE" w:rsidRPr="002548EE" w:rsidRDefault="002548EE" w:rsidP="002548EE">
      <w:pPr>
        <w:spacing w:after="0" w:line="240" w:lineRule="auto"/>
        <w:contextualSpacing/>
        <w:jc w:val="both"/>
        <w:rPr>
          <w:rFonts w:ascii="Times New Roman" w:hAnsi="Times New Roman" w:cs="Times New Roman"/>
        </w:rPr>
      </w:pPr>
    </w:p>
    <w:p w14:paraId="1E96F48A" w14:textId="77777777" w:rsidR="002548EE" w:rsidRPr="002548EE" w:rsidRDefault="002548EE" w:rsidP="009B73FE">
      <w:pPr>
        <w:numPr>
          <w:ilvl w:val="0"/>
          <w:numId w:val="11"/>
        </w:numPr>
        <w:tabs>
          <w:tab w:val="num" w:pos="284"/>
        </w:tabs>
        <w:spacing w:after="0" w:line="240" w:lineRule="auto"/>
        <w:ind w:left="284" w:hanging="284"/>
        <w:contextualSpacing/>
        <w:jc w:val="center"/>
        <w:rPr>
          <w:rFonts w:ascii="Times New Roman" w:hAnsi="Times New Roman" w:cs="Times New Roman"/>
          <w:b/>
        </w:rPr>
      </w:pPr>
      <w:r w:rsidRPr="002548EE">
        <w:rPr>
          <w:rFonts w:ascii="Times New Roman" w:hAnsi="Times New Roman" w:cs="Times New Roman"/>
          <w:b/>
        </w:rPr>
        <w:t>IZPILDĪTĀJA TIESĪBAS UN PIENĀKUMI</w:t>
      </w:r>
    </w:p>
    <w:p w14:paraId="2030101A" w14:textId="77777777" w:rsidR="002548EE" w:rsidRPr="002548EE" w:rsidRDefault="002548EE" w:rsidP="002548EE">
      <w:pPr>
        <w:spacing w:after="0" w:line="240" w:lineRule="auto"/>
        <w:ind w:left="284"/>
        <w:contextualSpacing/>
        <w:jc w:val="both"/>
        <w:rPr>
          <w:rFonts w:ascii="Times New Roman" w:hAnsi="Times New Roman" w:cs="Times New Roman"/>
          <w:b/>
        </w:rPr>
      </w:pPr>
    </w:p>
    <w:p w14:paraId="6EE6713C" w14:textId="77777777" w:rsidR="002548EE" w:rsidRPr="002548EE" w:rsidRDefault="002548EE" w:rsidP="009B73FE">
      <w:pPr>
        <w:pStyle w:val="Sarakstarindkopa"/>
        <w:numPr>
          <w:ilvl w:val="1"/>
          <w:numId w:val="11"/>
        </w:numPr>
        <w:spacing w:after="0" w:line="240" w:lineRule="auto"/>
        <w:ind w:left="567" w:hanging="567"/>
        <w:jc w:val="both"/>
        <w:rPr>
          <w:rFonts w:ascii="Times New Roman" w:hAnsi="Times New Roman" w:cs="Times New Roman"/>
          <w:bCs/>
        </w:rPr>
      </w:pPr>
      <w:r w:rsidRPr="002548EE">
        <w:rPr>
          <w:rFonts w:ascii="Times New Roman" w:hAnsi="Times New Roman" w:cs="Times New Roman"/>
          <w:bCs/>
        </w:rPr>
        <w:t>Izpildītājam ir pienākums izpildīt Darbus tādā apjomā, termiņā un kvalitātē, par kādu Puses ir vienojušās parakstot šo Līgumu, ievērojot spēkā esošos Latvijas Republikas normatīvos aktus un nozares standartus.</w:t>
      </w:r>
    </w:p>
    <w:p w14:paraId="1993090E" w14:textId="52D2A9BF"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Uzsākt Darbus ne vēlāk kā </w:t>
      </w:r>
      <w:r w:rsidR="00252249">
        <w:rPr>
          <w:rFonts w:ascii="Times New Roman" w:hAnsi="Times New Roman" w:cs="Times New Roman"/>
        </w:rPr>
        <w:t>10</w:t>
      </w:r>
      <w:r w:rsidRPr="002548EE">
        <w:rPr>
          <w:rFonts w:ascii="Times New Roman" w:hAnsi="Times New Roman" w:cs="Times New Roman"/>
        </w:rPr>
        <w:t xml:space="preserve"> (</w:t>
      </w:r>
      <w:r w:rsidR="00252249">
        <w:rPr>
          <w:rFonts w:ascii="Times New Roman" w:hAnsi="Times New Roman" w:cs="Times New Roman"/>
        </w:rPr>
        <w:t>desmit</w:t>
      </w:r>
      <w:r w:rsidRPr="002548EE">
        <w:rPr>
          <w:rFonts w:ascii="Times New Roman" w:hAnsi="Times New Roman" w:cs="Times New Roman"/>
        </w:rPr>
        <w:t xml:space="preserve">) kalendāro dienu laikā no brīža, kad saņemts rakstisks Pasūtītāja pieprasījums/uzaicinājums par darbu sākšanu. Pieprasījumu uzsākt </w:t>
      </w:r>
      <w:r w:rsidR="004E7EE1">
        <w:rPr>
          <w:rFonts w:ascii="Times New Roman" w:hAnsi="Times New Roman" w:cs="Times New Roman"/>
        </w:rPr>
        <w:t>D</w:t>
      </w:r>
      <w:r w:rsidR="004E7EE1" w:rsidRPr="002548EE">
        <w:rPr>
          <w:rFonts w:ascii="Times New Roman" w:hAnsi="Times New Roman" w:cs="Times New Roman"/>
        </w:rPr>
        <w:t>arbus</w:t>
      </w:r>
      <w:r w:rsidR="004E7EE1">
        <w:rPr>
          <w:rFonts w:ascii="Times New Roman" w:hAnsi="Times New Roman" w:cs="Times New Roman"/>
        </w:rPr>
        <w:t>,</w:t>
      </w:r>
      <w:r w:rsidR="004E7EE1" w:rsidRPr="002548EE">
        <w:rPr>
          <w:rFonts w:ascii="Times New Roman" w:hAnsi="Times New Roman" w:cs="Times New Roman"/>
        </w:rPr>
        <w:t xml:space="preserve"> </w:t>
      </w:r>
      <w:r w:rsidRPr="002548EE">
        <w:rPr>
          <w:rFonts w:ascii="Times New Roman" w:hAnsi="Times New Roman" w:cs="Times New Roman"/>
        </w:rPr>
        <w:t>Pasūtītājs nosūta</w:t>
      </w:r>
      <w:r w:rsidR="004E7EE1">
        <w:rPr>
          <w:rFonts w:ascii="Times New Roman" w:hAnsi="Times New Roman" w:cs="Times New Roman"/>
        </w:rPr>
        <w:t xml:space="preserve"> uz </w:t>
      </w:r>
      <w:r w:rsidR="004E7EE1" w:rsidRPr="002548EE">
        <w:rPr>
          <w:rFonts w:ascii="Times New Roman" w:hAnsi="Times New Roman" w:cs="Times New Roman"/>
        </w:rPr>
        <w:t>Izpildītāja</w:t>
      </w:r>
      <w:r w:rsidR="007D5DE0" w:rsidRPr="002548EE">
        <w:rPr>
          <w:rFonts w:ascii="Times New Roman" w:hAnsi="Times New Roman" w:cs="Times New Roman"/>
        </w:rPr>
        <w:t xml:space="preserve"> </w:t>
      </w:r>
      <w:r w:rsidRPr="002548EE">
        <w:rPr>
          <w:rFonts w:ascii="Times New Roman" w:hAnsi="Times New Roman" w:cs="Times New Roman"/>
        </w:rPr>
        <w:t>elektronisko pastu</w:t>
      </w:r>
      <w:r w:rsidR="007D5DE0" w:rsidRPr="002548EE">
        <w:rPr>
          <w:rFonts w:ascii="Times New Roman" w:hAnsi="Times New Roman" w:cs="Times New Roman"/>
        </w:rPr>
        <w:t>_</w:t>
      </w:r>
      <w:r w:rsidR="007D5DE0">
        <w:rPr>
          <w:rFonts w:ascii="Times New Roman" w:hAnsi="Times New Roman" w:cs="Times New Roman"/>
        </w:rPr>
        <w:t>_______</w:t>
      </w:r>
      <w:r w:rsidRPr="002548EE">
        <w:rPr>
          <w:rFonts w:ascii="Times New Roman" w:hAnsi="Times New Roman" w:cs="Times New Roman"/>
        </w:rPr>
        <w:t>,</w:t>
      </w:r>
      <w:r w:rsidR="008B68DF">
        <w:rPr>
          <w:rFonts w:ascii="Times New Roman" w:hAnsi="Times New Roman" w:cs="Times New Roman"/>
        </w:rPr>
        <w:t xml:space="preserve"> </w:t>
      </w:r>
      <w:r w:rsidRPr="002548EE">
        <w:rPr>
          <w:rFonts w:ascii="Times New Roman" w:hAnsi="Times New Roman" w:cs="Times New Roman"/>
        </w:rPr>
        <w:t xml:space="preserve">darba laikā (darbdienās 8:30-16:00). </w:t>
      </w:r>
    </w:p>
    <w:p w14:paraId="38CF141C" w14:textId="7E378799" w:rsidR="002548EE" w:rsidRPr="002548EE" w:rsidRDefault="004E7EE1" w:rsidP="002548EE">
      <w:pPr>
        <w:spacing w:after="0" w:line="240" w:lineRule="auto"/>
        <w:ind w:left="567"/>
        <w:contextualSpacing/>
        <w:jc w:val="both"/>
        <w:rPr>
          <w:rFonts w:ascii="Times New Roman" w:hAnsi="Times New Roman" w:cs="Times New Roman"/>
        </w:rPr>
      </w:pPr>
      <w:r>
        <w:rPr>
          <w:rFonts w:ascii="Times New Roman" w:hAnsi="Times New Roman" w:cs="Times New Roman"/>
        </w:rPr>
        <w:t xml:space="preserve">Pasūtītāja sagatavotais pieprasījums/ uzaicinājums noteiktais </w:t>
      </w:r>
      <w:r w:rsidR="002548EE" w:rsidRPr="002548EE">
        <w:rPr>
          <w:rFonts w:ascii="Times New Roman" w:hAnsi="Times New Roman" w:cs="Times New Roman"/>
        </w:rPr>
        <w:t>5 (piecu) kalendāro dienu periods tiek aprēķināts no brīža, kad Izpildītājs apstiprina elektroniskā pasta saņemšanu, apstiprinājumu nosūtot uz Pasūtītāja elektronisko pastu</w:t>
      </w:r>
      <w:r>
        <w:rPr>
          <w:rFonts w:ascii="Times New Roman" w:hAnsi="Times New Roman" w:cs="Times New Roman"/>
        </w:rPr>
        <w:t xml:space="preserve"> </w:t>
      </w:r>
      <w:r w:rsidR="002548EE" w:rsidRPr="00442C03">
        <w:rPr>
          <w:rFonts w:ascii="Times New Roman" w:hAnsi="Times New Roman" w:cs="Times New Roman"/>
          <w:highlight w:val="lightGray"/>
        </w:rPr>
        <w:t>_________</w:t>
      </w:r>
      <w:r w:rsidR="002548EE" w:rsidRPr="002548EE">
        <w:rPr>
          <w:rFonts w:ascii="Times New Roman" w:hAnsi="Times New Roman" w:cs="Times New Roman"/>
        </w:rPr>
        <w:t xml:space="preserve">.  </w:t>
      </w:r>
    </w:p>
    <w:p w14:paraId="7B434E95" w14:textId="3503DD1F"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Nozīmēt sertificētu atbildīgo </w:t>
      </w:r>
      <w:r w:rsidR="004E7EE1">
        <w:rPr>
          <w:rFonts w:ascii="Times New Roman" w:hAnsi="Times New Roman" w:cs="Times New Roman"/>
        </w:rPr>
        <w:t>D</w:t>
      </w:r>
      <w:r w:rsidR="004E7EE1" w:rsidRPr="002548EE">
        <w:rPr>
          <w:rFonts w:ascii="Times New Roman" w:hAnsi="Times New Roman" w:cs="Times New Roman"/>
        </w:rPr>
        <w:t xml:space="preserve">arbu </w:t>
      </w:r>
      <w:r w:rsidRPr="002548EE">
        <w:rPr>
          <w:rFonts w:ascii="Times New Roman" w:hAnsi="Times New Roman" w:cs="Times New Roman"/>
        </w:rPr>
        <w:t xml:space="preserve">vadītāju, saņemt visas </w:t>
      </w:r>
      <w:r w:rsidR="004E7EE1">
        <w:rPr>
          <w:rFonts w:ascii="Times New Roman" w:hAnsi="Times New Roman" w:cs="Times New Roman"/>
        </w:rPr>
        <w:t>D</w:t>
      </w:r>
      <w:r w:rsidR="004E7EE1" w:rsidRPr="002548EE">
        <w:rPr>
          <w:rFonts w:ascii="Times New Roman" w:hAnsi="Times New Roman" w:cs="Times New Roman"/>
        </w:rPr>
        <w:t xml:space="preserve">arbu </w:t>
      </w:r>
      <w:r w:rsidRPr="002548EE">
        <w:rPr>
          <w:rFonts w:ascii="Times New Roman" w:hAnsi="Times New Roman" w:cs="Times New Roman"/>
        </w:rPr>
        <w:t>veikšanai nepieciešamās atļaujas</w:t>
      </w:r>
      <w:r w:rsidR="004E7EE1">
        <w:rPr>
          <w:rFonts w:ascii="Times New Roman" w:hAnsi="Times New Roman" w:cs="Times New Roman"/>
        </w:rPr>
        <w:t>,</w:t>
      </w:r>
      <w:r w:rsidRPr="002548EE">
        <w:rPr>
          <w:rFonts w:ascii="Times New Roman" w:hAnsi="Times New Roman" w:cs="Times New Roman"/>
        </w:rPr>
        <w:t xml:space="preserve"> izņemot Valsts vides dienesta izdotos tehniskos noteikumus remonta padziļināšanas </w:t>
      </w:r>
      <w:r w:rsidR="004E7EE1">
        <w:rPr>
          <w:rFonts w:ascii="Times New Roman" w:hAnsi="Times New Roman" w:cs="Times New Roman"/>
        </w:rPr>
        <w:t>D</w:t>
      </w:r>
      <w:r w:rsidR="004E7EE1" w:rsidRPr="002548EE">
        <w:rPr>
          <w:rFonts w:ascii="Times New Roman" w:hAnsi="Times New Roman" w:cs="Times New Roman"/>
        </w:rPr>
        <w:t xml:space="preserve">arbiem </w:t>
      </w:r>
      <w:r w:rsidRPr="002548EE">
        <w:rPr>
          <w:rFonts w:ascii="Times New Roman" w:hAnsi="Times New Roman" w:cs="Times New Roman"/>
        </w:rPr>
        <w:t>un atļauju grunts novietošanai jūras novietnē, ko Izpildītājam nodod Pasūtītājs.</w:t>
      </w:r>
    </w:p>
    <w:p w14:paraId="602AB738" w14:textId="242A80DA"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Izpildītājs pirms Darbu uzsākšanas saņem no Pasūtītāja tehnisko uzdevumu </w:t>
      </w:r>
      <w:r w:rsidR="004E7EE1">
        <w:rPr>
          <w:rFonts w:ascii="Times New Roman" w:hAnsi="Times New Roman" w:cs="Times New Roman"/>
        </w:rPr>
        <w:t>D</w:t>
      </w:r>
      <w:r w:rsidR="004E7EE1" w:rsidRPr="002548EE">
        <w:rPr>
          <w:rFonts w:ascii="Times New Roman" w:hAnsi="Times New Roman" w:cs="Times New Roman"/>
        </w:rPr>
        <w:t>arb</w:t>
      </w:r>
      <w:r w:rsidR="004E7EE1">
        <w:rPr>
          <w:rFonts w:ascii="Times New Roman" w:hAnsi="Times New Roman" w:cs="Times New Roman"/>
        </w:rPr>
        <w:t>u</w:t>
      </w:r>
      <w:r w:rsidR="004E7EE1" w:rsidRPr="002548EE">
        <w:rPr>
          <w:rFonts w:ascii="Times New Roman" w:hAnsi="Times New Roman" w:cs="Times New Roman"/>
        </w:rPr>
        <w:t xml:space="preserve"> </w:t>
      </w:r>
      <w:r w:rsidRPr="002548EE">
        <w:rPr>
          <w:rFonts w:ascii="Times New Roman" w:hAnsi="Times New Roman" w:cs="Times New Roman"/>
        </w:rPr>
        <w:t>veikšanai, informāciju par padziļināšanas darbu iecirkni un jūras grunts novietni (ar koordinātēm)</w:t>
      </w:r>
      <w:r w:rsidR="00925D40" w:rsidRPr="002548EE">
        <w:rPr>
          <w:rFonts w:ascii="Times New Roman" w:hAnsi="Times New Roman" w:cs="Times New Roman"/>
        </w:rPr>
        <w:t xml:space="preserve"> un nes atbildību par Darbu veikšanas procesu</w:t>
      </w:r>
      <w:r w:rsidRPr="002548EE">
        <w:rPr>
          <w:rFonts w:ascii="Times New Roman" w:hAnsi="Times New Roman" w:cs="Times New Roman"/>
        </w:rPr>
        <w:t xml:space="preserve">. Pasūtītājs nodod Izpildītājam padziļināšanas </w:t>
      </w:r>
      <w:r w:rsidR="004E7EE1">
        <w:rPr>
          <w:rFonts w:ascii="Times New Roman" w:hAnsi="Times New Roman" w:cs="Times New Roman"/>
        </w:rPr>
        <w:t>D</w:t>
      </w:r>
      <w:r w:rsidR="004E7EE1" w:rsidRPr="002548EE">
        <w:rPr>
          <w:rFonts w:ascii="Times New Roman" w:hAnsi="Times New Roman" w:cs="Times New Roman"/>
        </w:rPr>
        <w:t xml:space="preserve">arbu </w:t>
      </w:r>
      <w:r w:rsidRPr="002548EE">
        <w:rPr>
          <w:rFonts w:ascii="Times New Roman" w:hAnsi="Times New Roman" w:cs="Times New Roman"/>
        </w:rPr>
        <w:t>iecirkņa koordinātes, ja tas nepieciešams.</w:t>
      </w:r>
    </w:p>
    <w:p w14:paraId="61C3BA61" w14:textId="6F0D01AA"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Izpildītājs apņemas ievērot Latvijas Republikas Ministru kabineta 2017.</w:t>
      </w:r>
      <w:r w:rsidR="004E7EE1">
        <w:rPr>
          <w:rFonts w:ascii="Times New Roman" w:hAnsi="Times New Roman" w:cs="Times New Roman"/>
        </w:rPr>
        <w:t xml:space="preserve"> </w:t>
      </w:r>
      <w:r w:rsidRPr="002548EE">
        <w:rPr>
          <w:rFonts w:ascii="Times New Roman" w:hAnsi="Times New Roman" w:cs="Times New Roman"/>
        </w:rPr>
        <w:t>gada 9.</w:t>
      </w:r>
      <w:r w:rsidR="004E7EE1">
        <w:rPr>
          <w:rFonts w:ascii="Times New Roman" w:hAnsi="Times New Roman" w:cs="Times New Roman"/>
        </w:rPr>
        <w:t xml:space="preserve"> </w:t>
      </w:r>
      <w:r w:rsidRPr="002548EE">
        <w:rPr>
          <w:rFonts w:ascii="Times New Roman" w:hAnsi="Times New Roman" w:cs="Times New Roman"/>
        </w:rPr>
        <w:t xml:space="preserve">maija noteikumus Nr.253 “Atsevišķu inženierbūvju būvnoteikumi”, Liepājas ostas noteikumus, kā arī citus spēkā esošos </w:t>
      </w:r>
      <w:r w:rsidRPr="002548EE">
        <w:rPr>
          <w:rFonts w:ascii="Times New Roman" w:hAnsi="Times New Roman" w:cs="Times New Roman"/>
        </w:rPr>
        <w:lastRenderedPageBreak/>
        <w:t xml:space="preserve">Latvijas Republikas normatīvos aktus. Izpildītājs uzņemas pilnu atbildību par jebkādiem minēto  noteikumu pārkāpumiem un to izraisītiem zaudējumiem.   </w:t>
      </w:r>
    </w:p>
    <w:p w14:paraId="2CD20FAE" w14:textId="370BF903"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Izpildītājs apmaksā </w:t>
      </w:r>
      <w:r w:rsidR="00774D1E">
        <w:rPr>
          <w:rFonts w:ascii="Times New Roman" w:hAnsi="Times New Roman" w:cs="Times New Roman"/>
        </w:rPr>
        <w:t>visus izdevumus, kas saistīti</w:t>
      </w:r>
      <w:r w:rsidRPr="002548EE">
        <w:rPr>
          <w:rFonts w:ascii="Times New Roman" w:hAnsi="Times New Roman" w:cs="Times New Roman"/>
        </w:rPr>
        <w:t xml:space="preserve"> elektroenerģijas patēriņu, notekūdeņu, bilžūdeņu un naftas produktiem piesārņoto ūdeņu nodošanu. Dzeramais ūdens Izpildītāja kuģiem tiek piegādāts par Izpildītāja līdzekļiem. </w:t>
      </w:r>
    </w:p>
    <w:p w14:paraId="11B04408" w14:textId="77777777"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Izpildītājs nodrošina ekipāžu ar pārtiku, tekošo sagādi un apmaksā šos izdevumus.</w:t>
      </w:r>
    </w:p>
    <w:p w14:paraId="322E94C3" w14:textId="3ED635A4"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Izpildītājs organizē nepieciešamo rezerves detaļu sagādi un transportēšanu, un pats apmaksā šos izdevumus.</w:t>
      </w:r>
    </w:p>
    <w:p w14:paraId="400DDCF9" w14:textId="77777777"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Izpildītājs uzņemas atbildību par kuģu uzpildīšanu ar degvielu un apmaksā šos izdevumus.</w:t>
      </w:r>
    </w:p>
    <w:p w14:paraId="6EE31804" w14:textId="760BC4DA" w:rsidR="002548EE" w:rsidRPr="002548EE" w:rsidRDefault="00D75AD6"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Pr>
          <w:rFonts w:ascii="Times New Roman" w:hAnsi="Times New Roman" w:cs="Times New Roman"/>
        </w:rPr>
        <w:t>Līguma</w:t>
      </w:r>
      <w:r w:rsidR="00186A0C">
        <w:rPr>
          <w:rFonts w:ascii="Times New Roman" w:hAnsi="Times New Roman" w:cs="Times New Roman"/>
        </w:rPr>
        <w:t xml:space="preserve"> 2.6. </w:t>
      </w:r>
      <w:r w:rsidR="007B76B5">
        <w:rPr>
          <w:rFonts w:ascii="Times New Roman" w:hAnsi="Times New Roman" w:cs="Times New Roman"/>
        </w:rPr>
        <w:t>–</w:t>
      </w:r>
      <w:r w:rsidR="00186A0C">
        <w:rPr>
          <w:rFonts w:ascii="Times New Roman" w:hAnsi="Times New Roman" w:cs="Times New Roman"/>
        </w:rPr>
        <w:t xml:space="preserve"> </w:t>
      </w:r>
      <w:r w:rsidR="007B76B5">
        <w:rPr>
          <w:rFonts w:ascii="Times New Roman" w:hAnsi="Times New Roman" w:cs="Times New Roman"/>
        </w:rPr>
        <w:t>2.9. punk</w:t>
      </w:r>
      <w:r w:rsidR="000029CA">
        <w:rPr>
          <w:rFonts w:ascii="Times New Roman" w:hAnsi="Times New Roman" w:cs="Times New Roman"/>
        </w:rPr>
        <w:t>t</w:t>
      </w:r>
      <w:r w:rsidR="007B76B5">
        <w:rPr>
          <w:rFonts w:ascii="Times New Roman" w:hAnsi="Times New Roman" w:cs="Times New Roman"/>
        </w:rPr>
        <w:t>ā</w:t>
      </w:r>
      <w:r w:rsidR="002548EE" w:rsidRPr="002548EE">
        <w:rPr>
          <w:rFonts w:ascii="Times New Roman" w:hAnsi="Times New Roman" w:cs="Times New Roman"/>
        </w:rPr>
        <w:t xml:space="preserve"> </w:t>
      </w:r>
      <w:r w:rsidR="00FD7816">
        <w:rPr>
          <w:rFonts w:ascii="Times New Roman" w:hAnsi="Times New Roman" w:cs="Times New Roman"/>
        </w:rPr>
        <w:t xml:space="preserve">norādītā </w:t>
      </w:r>
      <w:r w:rsidR="002548EE" w:rsidRPr="002548EE">
        <w:rPr>
          <w:rFonts w:ascii="Times New Roman" w:hAnsi="Times New Roman" w:cs="Times New Roman"/>
        </w:rPr>
        <w:t xml:space="preserve">apgāde un nodrošināšana notiek ar aģentēšanas </w:t>
      </w:r>
      <w:r w:rsidR="00A73B27">
        <w:rPr>
          <w:rFonts w:ascii="Times New Roman" w:hAnsi="Times New Roman" w:cs="Times New Roman"/>
        </w:rPr>
        <w:t>uzņēmum</w:t>
      </w:r>
      <w:r w:rsidR="000B70A9">
        <w:rPr>
          <w:rFonts w:ascii="Times New Roman" w:hAnsi="Times New Roman" w:cs="Times New Roman"/>
        </w:rPr>
        <w:t>u starpniecību</w:t>
      </w:r>
      <w:r w:rsidR="002548EE" w:rsidRPr="002548EE">
        <w:rPr>
          <w:rFonts w:ascii="Times New Roman" w:hAnsi="Times New Roman" w:cs="Times New Roman"/>
        </w:rPr>
        <w:t xml:space="preserve">, </w:t>
      </w:r>
      <w:r w:rsidR="000B70A9" w:rsidRPr="002548EE">
        <w:rPr>
          <w:rFonts w:ascii="Times New Roman" w:hAnsi="Times New Roman" w:cs="Times New Roman"/>
        </w:rPr>
        <w:t>k</w:t>
      </w:r>
      <w:r w:rsidR="000B70A9">
        <w:rPr>
          <w:rFonts w:ascii="Times New Roman" w:hAnsi="Times New Roman" w:cs="Times New Roman"/>
        </w:rPr>
        <w:t>as</w:t>
      </w:r>
      <w:r w:rsidR="000B70A9" w:rsidRPr="002548EE">
        <w:rPr>
          <w:rFonts w:ascii="Times New Roman" w:hAnsi="Times New Roman" w:cs="Times New Roman"/>
        </w:rPr>
        <w:t xml:space="preserve"> </w:t>
      </w:r>
      <w:r w:rsidR="002548EE" w:rsidRPr="002548EE">
        <w:rPr>
          <w:rFonts w:ascii="Times New Roman" w:hAnsi="Times New Roman" w:cs="Times New Roman"/>
        </w:rPr>
        <w:t xml:space="preserve">saskaņā ar Liepājas speciālās ekonomiskās zonas </w:t>
      </w:r>
      <w:r w:rsidR="000B70A9" w:rsidRPr="002548EE">
        <w:rPr>
          <w:rFonts w:ascii="Times New Roman" w:hAnsi="Times New Roman" w:cs="Times New Roman"/>
        </w:rPr>
        <w:t>pārvald</w:t>
      </w:r>
      <w:r w:rsidR="000B70A9">
        <w:rPr>
          <w:rFonts w:ascii="Times New Roman" w:hAnsi="Times New Roman" w:cs="Times New Roman"/>
        </w:rPr>
        <w:t>es</w:t>
      </w:r>
      <w:r w:rsidR="000B70A9" w:rsidRPr="002548EE">
        <w:rPr>
          <w:rFonts w:ascii="Times New Roman" w:hAnsi="Times New Roman" w:cs="Times New Roman"/>
        </w:rPr>
        <w:t xml:space="preserve"> </w:t>
      </w:r>
      <w:r w:rsidR="002548EE" w:rsidRPr="002548EE">
        <w:rPr>
          <w:rFonts w:ascii="Times New Roman" w:hAnsi="Times New Roman" w:cs="Times New Roman"/>
        </w:rPr>
        <w:t xml:space="preserve">noslēgtu līgumu </w:t>
      </w:r>
      <w:r w:rsidR="000B70A9">
        <w:rPr>
          <w:rFonts w:ascii="Times New Roman" w:hAnsi="Times New Roman" w:cs="Times New Roman"/>
        </w:rPr>
        <w:t xml:space="preserve">ir tiesīgas </w:t>
      </w:r>
      <w:r w:rsidR="002548EE" w:rsidRPr="002548EE">
        <w:rPr>
          <w:rFonts w:ascii="Times New Roman" w:hAnsi="Times New Roman" w:cs="Times New Roman"/>
        </w:rPr>
        <w:t>snie</w:t>
      </w:r>
      <w:r w:rsidR="000B70A9">
        <w:rPr>
          <w:rFonts w:ascii="Times New Roman" w:hAnsi="Times New Roman" w:cs="Times New Roman"/>
        </w:rPr>
        <w:t>gt</w:t>
      </w:r>
      <w:r w:rsidR="002548EE" w:rsidRPr="002548EE">
        <w:rPr>
          <w:rFonts w:ascii="Times New Roman" w:hAnsi="Times New Roman" w:cs="Times New Roman"/>
        </w:rPr>
        <w:t xml:space="preserve"> </w:t>
      </w:r>
      <w:r>
        <w:rPr>
          <w:rFonts w:ascii="Times New Roman" w:hAnsi="Times New Roman" w:cs="Times New Roman"/>
        </w:rPr>
        <w:t xml:space="preserve">konkrētos </w:t>
      </w:r>
      <w:r w:rsidR="002548EE" w:rsidRPr="002548EE">
        <w:rPr>
          <w:rFonts w:ascii="Times New Roman" w:hAnsi="Times New Roman" w:cs="Times New Roman"/>
        </w:rPr>
        <w:t>pakalpojumus Liepājas ostā, starpniecību, un ar kuru Izpildītājs noslēdz līgumu par apkalpošanu līdz Darbu uzsākšanai.</w:t>
      </w:r>
    </w:p>
    <w:p w14:paraId="149EAE1C" w14:textId="2FC76C62"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Izpildītājs noslēdz civiltiesiskās apdrošināšanas līgumu, kas nodrošina to zaudējumu atlīdzību, </w:t>
      </w:r>
      <w:r w:rsidR="002C694D">
        <w:rPr>
          <w:rFonts w:ascii="Times New Roman" w:hAnsi="Times New Roman" w:cs="Times New Roman"/>
        </w:rPr>
        <w:t>kas</w:t>
      </w:r>
      <w:r w:rsidR="002C694D" w:rsidRPr="002548EE">
        <w:rPr>
          <w:rFonts w:ascii="Times New Roman" w:hAnsi="Times New Roman" w:cs="Times New Roman"/>
        </w:rPr>
        <w:t xml:space="preserve"> </w:t>
      </w:r>
      <w:r w:rsidRPr="002548EE">
        <w:rPr>
          <w:rFonts w:ascii="Times New Roman" w:hAnsi="Times New Roman" w:cs="Times New Roman"/>
        </w:rPr>
        <w:t>var rasties trešajām personām Darbu veikšanas periodā Izpildītāja darbības vai bezdarbības rezultātā.</w:t>
      </w:r>
    </w:p>
    <w:p w14:paraId="268A1F9F" w14:textId="08A2EF5F"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Izpildītāja kuģiem jābūt apdrošinātiem</w:t>
      </w:r>
      <w:r w:rsidR="002C694D">
        <w:rPr>
          <w:rFonts w:ascii="Times New Roman" w:hAnsi="Times New Roman" w:cs="Times New Roman"/>
        </w:rPr>
        <w:t>,</w:t>
      </w:r>
      <w:r w:rsidRPr="002548EE">
        <w:rPr>
          <w:rFonts w:ascii="Times New Roman" w:hAnsi="Times New Roman" w:cs="Times New Roman"/>
        </w:rPr>
        <w:t xml:space="preserve"> atbilstoši starptautiskajām kuģošanas prasībām. Izpildītājs nodrošina </w:t>
      </w:r>
      <w:r w:rsidR="00774D1E">
        <w:rPr>
          <w:rFonts w:ascii="Times New Roman" w:hAnsi="Times New Roman" w:cs="Times New Roman"/>
        </w:rPr>
        <w:t>tā darbiniekus</w:t>
      </w:r>
      <w:r w:rsidRPr="002548EE">
        <w:rPr>
          <w:rFonts w:ascii="Times New Roman" w:hAnsi="Times New Roman" w:cs="Times New Roman"/>
        </w:rPr>
        <w:t xml:space="preserve"> ar nepieciešamajām nelaimes gadījumu, slimības un citām sociālajām apdrošināšanām.</w:t>
      </w:r>
    </w:p>
    <w:p w14:paraId="1BEBDA20" w14:textId="62617F4B" w:rsid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Izpildītājam Darbu realizācijas gaitā jāsniedz nepieciešamā informācija Pasūtītājam. Izpildītājs katru dienu informē Pasūtītāju par Darbu veikšanas gaitu, sastādot atskaites par diennaktī padarīto darbu un nosūta tās Pasūtītājam pa elektronisko pastu. Atskaitēs jānorāda paveikt</w:t>
      </w:r>
      <w:r w:rsidR="00925D40">
        <w:rPr>
          <w:rFonts w:ascii="Times New Roman" w:hAnsi="Times New Roman" w:cs="Times New Roman"/>
        </w:rPr>
        <w:t>ais</w:t>
      </w:r>
      <w:r w:rsidRPr="002548EE">
        <w:rPr>
          <w:rFonts w:ascii="Times New Roman" w:hAnsi="Times New Roman" w:cs="Times New Roman"/>
        </w:rPr>
        <w:t xml:space="preserve"> darbu apjom</w:t>
      </w:r>
      <w:r w:rsidR="00925D40">
        <w:rPr>
          <w:rFonts w:ascii="Times New Roman" w:hAnsi="Times New Roman" w:cs="Times New Roman"/>
        </w:rPr>
        <w:t>s</w:t>
      </w:r>
      <w:r w:rsidRPr="002548EE">
        <w:rPr>
          <w:rFonts w:ascii="Times New Roman" w:hAnsi="Times New Roman" w:cs="Times New Roman"/>
        </w:rPr>
        <w:t>, patērēt</w:t>
      </w:r>
      <w:r w:rsidR="00925D40">
        <w:rPr>
          <w:rFonts w:ascii="Times New Roman" w:hAnsi="Times New Roman" w:cs="Times New Roman"/>
        </w:rPr>
        <w:t>ais</w:t>
      </w:r>
      <w:r w:rsidRPr="002548EE">
        <w:rPr>
          <w:rFonts w:ascii="Times New Roman" w:hAnsi="Times New Roman" w:cs="Times New Roman"/>
        </w:rPr>
        <w:t xml:space="preserve"> laik</w:t>
      </w:r>
      <w:r w:rsidR="00925D40">
        <w:rPr>
          <w:rFonts w:ascii="Times New Roman" w:hAnsi="Times New Roman" w:cs="Times New Roman"/>
        </w:rPr>
        <w:t>s</w:t>
      </w:r>
      <w:r w:rsidRPr="002548EE">
        <w:rPr>
          <w:rFonts w:ascii="Times New Roman" w:hAnsi="Times New Roman" w:cs="Times New Roman"/>
        </w:rPr>
        <w:t xml:space="preserve">.  </w:t>
      </w:r>
    </w:p>
    <w:p w14:paraId="3264E766" w14:textId="43A06F69" w:rsidR="00774D1E" w:rsidRPr="00925D40" w:rsidRDefault="00774D1E" w:rsidP="00774D1E">
      <w:pPr>
        <w:numPr>
          <w:ilvl w:val="1"/>
          <w:numId w:val="11"/>
        </w:numPr>
        <w:tabs>
          <w:tab w:val="num" w:pos="0"/>
        </w:tabs>
        <w:spacing w:after="0" w:line="240" w:lineRule="auto"/>
        <w:ind w:left="567" w:hanging="567"/>
        <w:contextualSpacing/>
        <w:jc w:val="both"/>
        <w:rPr>
          <w:rFonts w:ascii="Times New Roman" w:hAnsi="Times New Roman" w:cs="Times New Roman"/>
        </w:rPr>
      </w:pPr>
      <w:r w:rsidRPr="00925D40">
        <w:rPr>
          <w:rFonts w:ascii="Times New Roman" w:hAnsi="Times New Roman" w:cs="Times New Roman"/>
        </w:rPr>
        <w:t xml:space="preserve">Izpildītājam papildus šī </w:t>
      </w:r>
      <w:r w:rsidR="00925D40">
        <w:rPr>
          <w:rFonts w:ascii="Times New Roman" w:hAnsi="Times New Roman" w:cs="Times New Roman"/>
        </w:rPr>
        <w:t>L</w:t>
      </w:r>
      <w:r w:rsidRPr="00925D40">
        <w:rPr>
          <w:rFonts w:ascii="Times New Roman" w:hAnsi="Times New Roman" w:cs="Times New Roman"/>
        </w:rPr>
        <w:t>īguma 2.13.punktā noteiktaja</w:t>
      </w:r>
      <w:r w:rsidR="00925D40">
        <w:rPr>
          <w:rFonts w:ascii="Times New Roman" w:hAnsi="Times New Roman" w:cs="Times New Roman"/>
        </w:rPr>
        <w:t>i informācijai,</w:t>
      </w:r>
      <w:r w:rsidRPr="00925D40">
        <w:rPr>
          <w:rFonts w:ascii="Times New Roman" w:hAnsi="Times New Roman" w:cs="Times New Roman"/>
        </w:rPr>
        <w:t xml:space="preserve"> jāsniedz informācija par Darbu gaitu Pasūtītājam pēc tā pieprasījuma.</w:t>
      </w:r>
    </w:p>
    <w:p w14:paraId="421BBC6A" w14:textId="435A5875" w:rsidR="002548EE" w:rsidRPr="002548EE" w:rsidRDefault="00540921"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Pr>
          <w:rFonts w:ascii="Times New Roman" w:hAnsi="Times New Roman" w:cs="Times New Roman"/>
        </w:rPr>
        <w:t xml:space="preserve">Darbu izpildes gaitā </w:t>
      </w:r>
      <w:r w:rsidR="002548EE" w:rsidRPr="002548EE">
        <w:rPr>
          <w:rFonts w:ascii="Times New Roman" w:hAnsi="Times New Roman" w:cs="Times New Roman"/>
        </w:rPr>
        <w:t>Izpildītājam ir tiesības veikt dziļumu kontrolmērījumus paveiktā Darba apjoma kontrolei.</w:t>
      </w:r>
    </w:p>
    <w:p w14:paraId="3D181097" w14:textId="7CDEF472"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Ja Izpildītāja darbības rezultātā akvatorijā ārpus remonta padziļināšanas tehniskā uzdevuma robežām tiek konstatēti grunts sanesumi (dziļumu mērījumi uzrāda mazākus dziļumus nekā tie bijuši pirms darbu uzsākšanas), kas radušies </w:t>
      </w:r>
      <w:r w:rsidR="007A419B">
        <w:rPr>
          <w:rFonts w:ascii="Times New Roman" w:hAnsi="Times New Roman" w:cs="Times New Roman"/>
        </w:rPr>
        <w:t>D</w:t>
      </w:r>
      <w:r w:rsidR="007A419B" w:rsidRPr="002548EE">
        <w:rPr>
          <w:rFonts w:ascii="Times New Roman" w:hAnsi="Times New Roman" w:cs="Times New Roman"/>
        </w:rPr>
        <w:t xml:space="preserve">arbu </w:t>
      </w:r>
      <w:r w:rsidRPr="002548EE">
        <w:rPr>
          <w:rFonts w:ascii="Times New Roman" w:hAnsi="Times New Roman" w:cs="Times New Roman"/>
        </w:rPr>
        <w:t xml:space="preserve">veikšanas procesa tiešā ietekmē, tad Izpildītājs nekavējoties par saviem līdzekļiem veic dziļumu atjaunošanas </w:t>
      </w:r>
      <w:r w:rsidR="006F2790">
        <w:rPr>
          <w:rFonts w:ascii="Times New Roman" w:hAnsi="Times New Roman" w:cs="Times New Roman"/>
        </w:rPr>
        <w:t>D</w:t>
      </w:r>
      <w:r w:rsidR="006F2790" w:rsidRPr="002548EE">
        <w:rPr>
          <w:rFonts w:ascii="Times New Roman" w:hAnsi="Times New Roman" w:cs="Times New Roman"/>
        </w:rPr>
        <w:t xml:space="preserve">arbus </w:t>
      </w:r>
      <w:r w:rsidRPr="002548EE">
        <w:rPr>
          <w:rFonts w:ascii="Times New Roman" w:hAnsi="Times New Roman" w:cs="Times New Roman"/>
        </w:rPr>
        <w:t xml:space="preserve">līdz dziļumam, kāds šajā vietā bija līdz </w:t>
      </w:r>
      <w:r w:rsidR="006F2790">
        <w:rPr>
          <w:rFonts w:ascii="Times New Roman" w:hAnsi="Times New Roman" w:cs="Times New Roman"/>
        </w:rPr>
        <w:t>D</w:t>
      </w:r>
      <w:r w:rsidR="006F2790" w:rsidRPr="002548EE">
        <w:rPr>
          <w:rFonts w:ascii="Times New Roman" w:hAnsi="Times New Roman" w:cs="Times New Roman"/>
        </w:rPr>
        <w:t xml:space="preserve">arbu </w:t>
      </w:r>
      <w:r w:rsidRPr="002548EE">
        <w:rPr>
          <w:rFonts w:ascii="Times New Roman" w:hAnsi="Times New Roman" w:cs="Times New Roman"/>
        </w:rPr>
        <w:t>uzsākšanai.</w:t>
      </w:r>
    </w:p>
    <w:p w14:paraId="5F4141C7" w14:textId="284DE66C"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Ja Darbu veikšanas zonā (tehniskā uzdevuma robežās) tiek atrasti kabeļi vai cauruļvadi, kuri nav norādīti tehniskajā uzdevumā, Izpildītājs nav atbildīgs par tiem nodarītajiem bojājumiem, tomēr apņemas darīt visu nepieciešamo, lai novērstu bojājumus, kā arī nekavējoties informēt par notikušo Pasūtītāju.   </w:t>
      </w:r>
    </w:p>
    <w:p w14:paraId="65854FB9" w14:textId="1C152BFF" w:rsidR="002548EE" w:rsidRPr="002548EE" w:rsidRDefault="002548EE" w:rsidP="009B73FE">
      <w:pPr>
        <w:numPr>
          <w:ilvl w:val="1"/>
          <w:numId w:val="11"/>
        </w:numPr>
        <w:tabs>
          <w:tab w:val="num" w:pos="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Izpildītājs nav atbildīgs par jebkādu zemūdens konstrukciju vai nogāžu stabilitāti remonta padziļināšanas </w:t>
      </w:r>
      <w:r w:rsidR="00E23BE5">
        <w:rPr>
          <w:rFonts w:ascii="Times New Roman" w:hAnsi="Times New Roman" w:cs="Times New Roman"/>
        </w:rPr>
        <w:t>D</w:t>
      </w:r>
      <w:r w:rsidR="00E23BE5" w:rsidRPr="002548EE">
        <w:rPr>
          <w:rFonts w:ascii="Times New Roman" w:hAnsi="Times New Roman" w:cs="Times New Roman"/>
        </w:rPr>
        <w:t xml:space="preserve">arbu </w:t>
      </w:r>
      <w:r w:rsidRPr="002548EE">
        <w:rPr>
          <w:rFonts w:ascii="Times New Roman" w:hAnsi="Times New Roman" w:cs="Times New Roman"/>
        </w:rPr>
        <w:t xml:space="preserve">laikā vai pēc tam, ja </w:t>
      </w:r>
      <w:r w:rsidR="00E23BE5">
        <w:rPr>
          <w:rFonts w:ascii="Times New Roman" w:hAnsi="Times New Roman" w:cs="Times New Roman"/>
        </w:rPr>
        <w:t>D</w:t>
      </w:r>
      <w:r w:rsidR="00E23BE5" w:rsidRPr="002548EE">
        <w:rPr>
          <w:rFonts w:ascii="Times New Roman" w:hAnsi="Times New Roman" w:cs="Times New Roman"/>
        </w:rPr>
        <w:t xml:space="preserve">arbi </w:t>
      </w:r>
      <w:r w:rsidRPr="002548EE">
        <w:rPr>
          <w:rFonts w:ascii="Times New Roman" w:hAnsi="Times New Roman" w:cs="Times New Roman"/>
        </w:rPr>
        <w:t xml:space="preserve">veikti atbilstoši tehniskajam uzdevumam, ja vien šādas negatīvas sekas nav radušās Izpildītāja vai viņa apakšuzņēmēja vainas dēļ.  </w:t>
      </w:r>
    </w:p>
    <w:p w14:paraId="465063A5" w14:textId="77777777" w:rsidR="002548EE" w:rsidRPr="002548EE" w:rsidRDefault="002548EE" w:rsidP="00442C03">
      <w:pPr>
        <w:numPr>
          <w:ilvl w:val="1"/>
          <w:numId w:val="11"/>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Izpildītājs Darba izpildei ir tiesīgs piesaistīt apakšuzņēmējus, iepriekš rakstveidā saskaņojot ar Pasūtītāju. </w:t>
      </w:r>
    </w:p>
    <w:p w14:paraId="150B78F3" w14:textId="0D30ED85" w:rsidR="002548EE" w:rsidRPr="002548EE" w:rsidRDefault="002548EE" w:rsidP="009B73FE">
      <w:pPr>
        <w:numPr>
          <w:ilvl w:val="1"/>
          <w:numId w:val="11"/>
        </w:numPr>
        <w:tabs>
          <w:tab w:val="num" w:pos="0"/>
        </w:tabs>
        <w:spacing w:after="0" w:line="240" w:lineRule="auto"/>
        <w:ind w:left="426" w:hanging="426"/>
        <w:contextualSpacing/>
        <w:jc w:val="both"/>
        <w:rPr>
          <w:rFonts w:ascii="Times New Roman" w:hAnsi="Times New Roman" w:cs="Times New Roman"/>
        </w:rPr>
      </w:pPr>
      <w:r w:rsidRPr="002548EE">
        <w:rPr>
          <w:rFonts w:ascii="Times New Roman" w:hAnsi="Times New Roman" w:cs="Times New Roman"/>
        </w:rPr>
        <w:t xml:space="preserve">Izpildītāja </w:t>
      </w:r>
      <w:r w:rsidR="00A329DC">
        <w:rPr>
          <w:rFonts w:ascii="Times New Roman" w:hAnsi="Times New Roman" w:cs="Times New Roman"/>
        </w:rPr>
        <w:t>D</w:t>
      </w:r>
      <w:r w:rsidR="00A329DC" w:rsidRPr="002548EE">
        <w:rPr>
          <w:rFonts w:ascii="Times New Roman" w:hAnsi="Times New Roman" w:cs="Times New Roman"/>
        </w:rPr>
        <w:t xml:space="preserve">arbu </w:t>
      </w:r>
      <w:r w:rsidRPr="002548EE">
        <w:rPr>
          <w:rFonts w:ascii="Times New Roman" w:hAnsi="Times New Roman" w:cs="Times New Roman"/>
        </w:rPr>
        <w:t xml:space="preserve">un mērījumu veikšanas tehnikai (peldlīdzekļiem) </w:t>
      </w:r>
      <w:r w:rsidR="00A329DC">
        <w:rPr>
          <w:rFonts w:ascii="Times New Roman" w:hAnsi="Times New Roman" w:cs="Times New Roman"/>
        </w:rPr>
        <w:t>D</w:t>
      </w:r>
      <w:r w:rsidR="00A329DC" w:rsidRPr="002548EE">
        <w:rPr>
          <w:rFonts w:ascii="Times New Roman" w:hAnsi="Times New Roman" w:cs="Times New Roman"/>
        </w:rPr>
        <w:t xml:space="preserve">arbu </w:t>
      </w:r>
      <w:r w:rsidRPr="002548EE">
        <w:rPr>
          <w:rFonts w:ascii="Times New Roman" w:hAnsi="Times New Roman" w:cs="Times New Roman"/>
        </w:rPr>
        <w:t xml:space="preserve">veikšanas periodā tiek piešķirts statuss “Ostas flotes kuģis”, piemērojot Liepājas ostas noteikumu “Liepājas ostas maksas” 10.punktā noteikto ostas maksu samaksas atbrīvojumu.   </w:t>
      </w:r>
    </w:p>
    <w:p w14:paraId="742BCB1B" w14:textId="77777777" w:rsidR="002548EE" w:rsidRPr="002548EE" w:rsidRDefault="002548EE" w:rsidP="002548EE">
      <w:pPr>
        <w:spacing w:after="0" w:line="240" w:lineRule="auto"/>
        <w:contextualSpacing/>
        <w:jc w:val="center"/>
        <w:rPr>
          <w:rFonts w:ascii="Times New Roman" w:hAnsi="Times New Roman" w:cs="Times New Roman"/>
          <w:b/>
        </w:rPr>
      </w:pPr>
    </w:p>
    <w:p w14:paraId="4F1BB9ED" w14:textId="77777777" w:rsidR="002548EE" w:rsidRPr="002548EE" w:rsidRDefault="002548EE" w:rsidP="009B73FE">
      <w:pPr>
        <w:numPr>
          <w:ilvl w:val="0"/>
          <w:numId w:val="11"/>
        </w:numPr>
        <w:tabs>
          <w:tab w:val="num" w:pos="284"/>
        </w:tabs>
        <w:spacing w:after="0" w:line="240" w:lineRule="auto"/>
        <w:ind w:left="284" w:hanging="284"/>
        <w:contextualSpacing/>
        <w:jc w:val="center"/>
        <w:rPr>
          <w:rFonts w:ascii="Times New Roman" w:hAnsi="Times New Roman" w:cs="Times New Roman"/>
        </w:rPr>
      </w:pPr>
      <w:r w:rsidRPr="002548EE">
        <w:rPr>
          <w:rFonts w:ascii="Times New Roman" w:hAnsi="Times New Roman" w:cs="Times New Roman"/>
          <w:b/>
        </w:rPr>
        <w:t>PASŪTĪTĀJA TIESĪBAS UN PIENĀKUMI</w:t>
      </w:r>
    </w:p>
    <w:p w14:paraId="75B8A152" w14:textId="77777777" w:rsidR="002548EE" w:rsidRPr="002548EE" w:rsidRDefault="002548EE" w:rsidP="002548EE">
      <w:pPr>
        <w:spacing w:after="0" w:line="240" w:lineRule="auto"/>
        <w:contextualSpacing/>
        <w:jc w:val="both"/>
        <w:rPr>
          <w:rFonts w:ascii="Times New Roman" w:hAnsi="Times New Roman" w:cs="Times New Roman"/>
        </w:rPr>
      </w:pPr>
    </w:p>
    <w:p w14:paraId="4711BA07" w14:textId="77777777" w:rsidR="002548EE" w:rsidRPr="002548EE" w:rsidRDefault="002548EE" w:rsidP="00442C03">
      <w:pPr>
        <w:numPr>
          <w:ilvl w:val="1"/>
          <w:numId w:val="14"/>
        </w:numPr>
        <w:tabs>
          <w:tab w:val="clear" w:pos="48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Sniegt pilnu un patiesu Pasūtītāja rīcībā esošu informāciju, kas nepieciešama Darbu veikšanai.</w:t>
      </w:r>
    </w:p>
    <w:p w14:paraId="0E1A8679" w14:textId="305A372C" w:rsidR="002548EE" w:rsidRPr="002548EE" w:rsidRDefault="002548EE" w:rsidP="00442C03">
      <w:pPr>
        <w:numPr>
          <w:ilvl w:val="1"/>
          <w:numId w:val="14"/>
        </w:numPr>
        <w:tabs>
          <w:tab w:val="clear" w:pos="48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Izsniegt Izpildītājam remonta padziļināšanas </w:t>
      </w:r>
      <w:r w:rsidR="00811997">
        <w:rPr>
          <w:rFonts w:ascii="Times New Roman" w:hAnsi="Times New Roman" w:cs="Times New Roman"/>
        </w:rPr>
        <w:t>D</w:t>
      </w:r>
      <w:r w:rsidR="00811997" w:rsidRPr="002548EE">
        <w:rPr>
          <w:rFonts w:ascii="Times New Roman" w:hAnsi="Times New Roman" w:cs="Times New Roman"/>
        </w:rPr>
        <w:t xml:space="preserve">arbu </w:t>
      </w:r>
      <w:r w:rsidRPr="002548EE">
        <w:rPr>
          <w:rFonts w:ascii="Times New Roman" w:hAnsi="Times New Roman" w:cs="Times New Roman"/>
        </w:rPr>
        <w:t xml:space="preserve">tehniskos uzdevumus grafiskā un elektroniskā veidā, jūras grunts izgāztuves koordinātes, Valsts vides dienesta tehniskos noteikumus </w:t>
      </w:r>
      <w:r w:rsidR="00525F45">
        <w:rPr>
          <w:rFonts w:ascii="Times New Roman" w:hAnsi="Times New Roman" w:cs="Times New Roman"/>
        </w:rPr>
        <w:t>D</w:t>
      </w:r>
      <w:r w:rsidR="00525F45" w:rsidRPr="002548EE">
        <w:rPr>
          <w:rFonts w:ascii="Times New Roman" w:hAnsi="Times New Roman" w:cs="Times New Roman"/>
        </w:rPr>
        <w:t xml:space="preserve">arbu </w:t>
      </w:r>
      <w:r w:rsidRPr="002548EE">
        <w:rPr>
          <w:rFonts w:ascii="Times New Roman" w:hAnsi="Times New Roman" w:cs="Times New Roman"/>
        </w:rPr>
        <w:t>veikšanai.</w:t>
      </w:r>
    </w:p>
    <w:p w14:paraId="2AA580F6" w14:textId="77777777" w:rsidR="002548EE" w:rsidRPr="002548EE" w:rsidRDefault="002548EE" w:rsidP="00442C03">
      <w:pPr>
        <w:numPr>
          <w:ilvl w:val="1"/>
          <w:numId w:val="14"/>
        </w:numPr>
        <w:tabs>
          <w:tab w:val="clear" w:pos="48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Pieņemt un pilnībā apmaksāt pilnīgi, kvalitatīvi un savlaicīgi izpildīto Darbu vērtību saskaņā ar šī Līguma noteikumiem. </w:t>
      </w:r>
    </w:p>
    <w:p w14:paraId="2A512F44" w14:textId="6A061F47" w:rsidR="002548EE" w:rsidRPr="002548EE" w:rsidRDefault="002548EE" w:rsidP="00442C03">
      <w:pPr>
        <w:numPr>
          <w:ilvl w:val="1"/>
          <w:numId w:val="14"/>
        </w:numPr>
        <w:tabs>
          <w:tab w:val="clear" w:pos="48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Darba veikšanai neatbilstošu meteoroloģisko apstākļu – vēja stiprums, viļņu augstums, migla, u.c., (vadoties no kuģa tehniskajiem parametriem) dēļ izsaukto dīkstāvju gadījumos, iekārtu remonta, kuģa apgādes, dziļumu mērījumu veikšanas laikā un citos, ar Darbu veikšanas procesu tieši saistītos gadījumos,  Pasūtītājs ierāda piestātni bez maksas.    </w:t>
      </w:r>
    </w:p>
    <w:p w14:paraId="078F0BA3" w14:textId="55B8C3D5" w:rsidR="002548EE" w:rsidRPr="002548EE" w:rsidRDefault="002548EE" w:rsidP="00442C03">
      <w:pPr>
        <w:numPr>
          <w:ilvl w:val="1"/>
          <w:numId w:val="14"/>
        </w:numPr>
        <w:tabs>
          <w:tab w:val="clear" w:pos="480"/>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Nodrošināt Darbu kontroli ar dziļumu mērījumiem pēc </w:t>
      </w:r>
      <w:r w:rsidR="000E33D4">
        <w:rPr>
          <w:rFonts w:ascii="Times New Roman" w:hAnsi="Times New Roman" w:cs="Times New Roman"/>
        </w:rPr>
        <w:t>D</w:t>
      </w:r>
      <w:r w:rsidR="000E33D4" w:rsidRPr="002548EE">
        <w:rPr>
          <w:rFonts w:ascii="Times New Roman" w:hAnsi="Times New Roman" w:cs="Times New Roman"/>
        </w:rPr>
        <w:t xml:space="preserve">arbu </w:t>
      </w:r>
      <w:r w:rsidRPr="002548EE">
        <w:rPr>
          <w:rFonts w:ascii="Times New Roman" w:hAnsi="Times New Roman" w:cs="Times New Roman"/>
        </w:rPr>
        <w:t xml:space="preserve">pabeigšanas. </w:t>
      </w:r>
    </w:p>
    <w:p w14:paraId="15BE2E14" w14:textId="77777777" w:rsidR="002548EE" w:rsidRPr="002548EE" w:rsidRDefault="002548EE" w:rsidP="002548EE">
      <w:pPr>
        <w:tabs>
          <w:tab w:val="num" w:pos="567"/>
        </w:tabs>
        <w:spacing w:after="0" w:line="240" w:lineRule="auto"/>
        <w:ind w:left="567"/>
        <w:contextualSpacing/>
        <w:jc w:val="center"/>
        <w:rPr>
          <w:rFonts w:ascii="Times New Roman" w:hAnsi="Times New Roman" w:cs="Times New Roman"/>
        </w:rPr>
      </w:pPr>
    </w:p>
    <w:p w14:paraId="3BFA8225" w14:textId="77777777" w:rsidR="002548EE" w:rsidRPr="002548EE" w:rsidRDefault="002548EE" w:rsidP="009B73FE">
      <w:pPr>
        <w:numPr>
          <w:ilvl w:val="0"/>
          <w:numId w:val="11"/>
        </w:numPr>
        <w:tabs>
          <w:tab w:val="num" w:pos="284"/>
        </w:tabs>
        <w:spacing w:after="0" w:line="240" w:lineRule="auto"/>
        <w:ind w:left="284" w:hanging="284"/>
        <w:contextualSpacing/>
        <w:jc w:val="center"/>
        <w:rPr>
          <w:rFonts w:ascii="Times New Roman" w:hAnsi="Times New Roman" w:cs="Times New Roman"/>
          <w:b/>
        </w:rPr>
      </w:pPr>
      <w:r w:rsidRPr="002548EE">
        <w:rPr>
          <w:rFonts w:ascii="Times New Roman" w:hAnsi="Times New Roman" w:cs="Times New Roman"/>
          <w:b/>
        </w:rPr>
        <w:t>DARBU SAMAKSA</w:t>
      </w:r>
    </w:p>
    <w:p w14:paraId="145F86DB" w14:textId="476590C7" w:rsidR="002548EE" w:rsidRDefault="0036526F" w:rsidP="009B73FE">
      <w:pPr>
        <w:numPr>
          <w:ilvl w:val="1"/>
          <w:numId w:val="15"/>
        </w:numPr>
        <w:tabs>
          <w:tab w:val="num" w:pos="567"/>
        </w:tabs>
        <w:spacing w:after="0" w:line="240" w:lineRule="auto"/>
        <w:ind w:left="567" w:hanging="567"/>
        <w:contextualSpacing/>
        <w:jc w:val="both"/>
        <w:rPr>
          <w:rFonts w:ascii="Times New Roman" w:hAnsi="Times New Roman" w:cs="Times New Roman"/>
        </w:rPr>
      </w:pPr>
      <w:r>
        <w:rPr>
          <w:rFonts w:ascii="Times New Roman" w:hAnsi="Times New Roman" w:cs="Times New Roman"/>
        </w:rPr>
        <w:t>P</w:t>
      </w:r>
      <w:r w:rsidR="002548EE" w:rsidRPr="002548EE">
        <w:rPr>
          <w:rFonts w:ascii="Times New Roman" w:hAnsi="Times New Roman" w:cs="Times New Roman"/>
        </w:rPr>
        <w:t xml:space="preserve">ar pilnīgi, kvalitatīvi un savlaicīgi veiktajiem Darbiem </w:t>
      </w:r>
      <w:r>
        <w:rPr>
          <w:rFonts w:ascii="Times New Roman" w:hAnsi="Times New Roman" w:cs="Times New Roman"/>
        </w:rPr>
        <w:t>Pasūt</w:t>
      </w:r>
      <w:r w:rsidR="001953D5">
        <w:rPr>
          <w:rFonts w:ascii="Times New Roman" w:hAnsi="Times New Roman" w:cs="Times New Roman"/>
        </w:rPr>
        <w:t>ītājs maksā Izpildītājam</w:t>
      </w:r>
      <w:r w:rsidR="003D6FB6">
        <w:rPr>
          <w:rFonts w:ascii="Times New Roman" w:hAnsi="Times New Roman" w:cs="Times New Roman"/>
        </w:rPr>
        <w:t xml:space="preserve"> sekojošā kārtībā</w:t>
      </w:r>
      <w:r w:rsidR="00C37D72">
        <w:rPr>
          <w:rFonts w:ascii="Times New Roman" w:hAnsi="Times New Roman" w:cs="Times New Roman"/>
        </w:rPr>
        <w:t>:</w:t>
      </w:r>
    </w:p>
    <w:p w14:paraId="2FC548FD" w14:textId="3A85BA32" w:rsidR="002548EE" w:rsidRPr="002548EE" w:rsidRDefault="00011D14" w:rsidP="00442C03">
      <w:pPr>
        <w:spacing w:after="0" w:line="240" w:lineRule="auto"/>
        <w:ind w:left="450"/>
        <w:contextualSpacing/>
        <w:jc w:val="both"/>
        <w:rPr>
          <w:rFonts w:ascii="Times New Roman" w:hAnsi="Times New Roman" w:cs="Times New Roman"/>
        </w:rPr>
      </w:pPr>
      <w:r>
        <w:rPr>
          <w:rFonts w:ascii="Times New Roman" w:hAnsi="Times New Roman" w:cs="Times New Roman"/>
        </w:rPr>
        <w:lastRenderedPageBreak/>
        <w:t>4.</w:t>
      </w:r>
      <w:r w:rsidR="001304AE">
        <w:rPr>
          <w:rFonts w:ascii="Times New Roman" w:hAnsi="Times New Roman" w:cs="Times New Roman"/>
        </w:rPr>
        <w:t>1</w:t>
      </w:r>
      <w:r>
        <w:rPr>
          <w:rFonts w:ascii="Times New Roman" w:hAnsi="Times New Roman" w:cs="Times New Roman"/>
        </w:rPr>
        <w:t>.1</w:t>
      </w:r>
      <w:r>
        <w:rPr>
          <w:rFonts w:ascii="Times New Roman" w:hAnsi="Times New Roman" w:cs="Times New Roman"/>
        </w:rPr>
        <w:tab/>
      </w:r>
      <w:r w:rsidR="00710170">
        <w:rPr>
          <w:rFonts w:ascii="Times New Roman" w:hAnsi="Times New Roman" w:cs="Times New Roman"/>
        </w:rPr>
        <w:t>a</w:t>
      </w:r>
      <w:r w:rsidR="00710170" w:rsidRPr="002548EE">
        <w:rPr>
          <w:rFonts w:ascii="Times New Roman" w:hAnsi="Times New Roman" w:cs="Times New Roman"/>
        </w:rPr>
        <w:t xml:space="preserve">tbilstoši </w:t>
      </w:r>
      <w:r w:rsidR="002548EE" w:rsidRPr="002548EE">
        <w:rPr>
          <w:rFonts w:ascii="Times New Roman" w:hAnsi="Times New Roman" w:cs="Times New Roman"/>
        </w:rPr>
        <w:t>veiktā darba apjomam ..........  EUR (</w:t>
      </w:r>
      <w:r w:rsidR="002548EE" w:rsidRPr="002548EE">
        <w:rPr>
          <w:rFonts w:ascii="Times New Roman" w:hAnsi="Times New Roman" w:cs="Times New Roman"/>
          <w:i/>
          <w:iCs/>
        </w:rPr>
        <w:t>summa vārdiem</w:t>
      </w:r>
      <w:r w:rsidR="002548EE" w:rsidRPr="002548EE">
        <w:rPr>
          <w:rFonts w:ascii="Times New Roman" w:hAnsi="Times New Roman" w:cs="Times New Roman"/>
        </w:rPr>
        <w:t xml:space="preserve">), neskaitot pievienotās vērtības nodokli, </w:t>
      </w:r>
      <w:r w:rsidR="00925D40" w:rsidRPr="002548EE">
        <w:rPr>
          <w:rFonts w:ascii="Times New Roman" w:hAnsi="Times New Roman" w:cs="Times New Roman"/>
        </w:rPr>
        <w:t>par</w:t>
      </w:r>
      <w:r w:rsidR="00925D40">
        <w:rPr>
          <w:rFonts w:ascii="Times New Roman" w:hAnsi="Times New Roman" w:cs="Times New Roman"/>
        </w:rPr>
        <w:t xml:space="preserve"> 1 (</w:t>
      </w:r>
      <w:r w:rsidR="00925D40" w:rsidRPr="002548EE">
        <w:rPr>
          <w:rFonts w:ascii="Times New Roman" w:hAnsi="Times New Roman" w:cs="Times New Roman"/>
        </w:rPr>
        <w:t>viena</w:t>
      </w:r>
      <w:r w:rsidR="00925D40">
        <w:rPr>
          <w:rFonts w:ascii="Times New Roman" w:hAnsi="Times New Roman" w:cs="Times New Roman"/>
        </w:rPr>
        <w:t>)</w:t>
      </w:r>
      <w:r w:rsidR="00925D40" w:rsidRPr="002548EE">
        <w:rPr>
          <w:rFonts w:ascii="Times New Roman" w:hAnsi="Times New Roman" w:cs="Times New Roman"/>
        </w:rPr>
        <w:t xml:space="preserve"> grunt</w:t>
      </w:r>
      <w:r w:rsidR="00925D40">
        <w:rPr>
          <w:rFonts w:ascii="Times New Roman" w:hAnsi="Times New Roman" w:cs="Times New Roman"/>
        </w:rPr>
        <w:t>s</w:t>
      </w:r>
      <w:r w:rsidR="002548EE" w:rsidRPr="002548EE">
        <w:rPr>
          <w:rFonts w:ascii="Times New Roman" w:hAnsi="Times New Roman" w:cs="Times New Roman"/>
        </w:rPr>
        <w:t xml:space="preserve"> m</w:t>
      </w:r>
      <w:r w:rsidR="002548EE" w:rsidRPr="002548EE">
        <w:rPr>
          <w:rFonts w:ascii="Times New Roman" w:hAnsi="Times New Roman" w:cs="Times New Roman"/>
          <w:vertAlign w:val="superscript"/>
        </w:rPr>
        <w:t>3</w:t>
      </w:r>
      <w:r w:rsidR="002548EE" w:rsidRPr="002548EE">
        <w:rPr>
          <w:rFonts w:ascii="Times New Roman" w:hAnsi="Times New Roman" w:cs="Times New Roman"/>
        </w:rPr>
        <w:t xml:space="preserve"> izstrādi, izvešanu un izkraušanu jūras grunts izgāztuvē</w:t>
      </w:r>
      <w:r w:rsidR="000C4C7A">
        <w:rPr>
          <w:rFonts w:ascii="Times New Roman" w:hAnsi="Times New Roman" w:cs="Times New Roman"/>
        </w:rPr>
        <w:t>;</w:t>
      </w:r>
    </w:p>
    <w:p w14:paraId="01CD481A" w14:textId="77777777" w:rsidR="00011D14" w:rsidRPr="00011D14" w:rsidRDefault="00011D14" w:rsidP="00011D14">
      <w:pPr>
        <w:pStyle w:val="Sarakstarindkopa"/>
        <w:numPr>
          <w:ilvl w:val="0"/>
          <w:numId w:val="16"/>
        </w:numPr>
        <w:spacing w:after="0" w:line="240" w:lineRule="auto"/>
        <w:jc w:val="both"/>
        <w:rPr>
          <w:rFonts w:ascii="Times New Roman" w:hAnsi="Times New Roman" w:cs="Times New Roman"/>
          <w:vanish/>
        </w:rPr>
      </w:pPr>
    </w:p>
    <w:p w14:paraId="166AB76E" w14:textId="77777777" w:rsidR="00011D14" w:rsidRPr="00011D14" w:rsidRDefault="00011D14" w:rsidP="00011D14">
      <w:pPr>
        <w:pStyle w:val="Sarakstarindkopa"/>
        <w:numPr>
          <w:ilvl w:val="1"/>
          <w:numId w:val="16"/>
        </w:numPr>
        <w:spacing w:after="0" w:line="240" w:lineRule="auto"/>
        <w:jc w:val="both"/>
        <w:rPr>
          <w:rFonts w:ascii="Times New Roman" w:hAnsi="Times New Roman" w:cs="Times New Roman"/>
          <w:vanish/>
        </w:rPr>
      </w:pPr>
    </w:p>
    <w:p w14:paraId="37036BF0" w14:textId="77777777" w:rsidR="00011D14" w:rsidRPr="00011D14" w:rsidRDefault="00011D14" w:rsidP="00011D14">
      <w:pPr>
        <w:pStyle w:val="Sarakstarindkopa"/>
        <w:numPr>
          <w:ilvl w:val="1"/>
          <w:numId w:val="16"/>
        </w:numPr>
        <w:spacing w:after="0" w:line="240" w:lineRule="auto"/>
        <w:jc w:val="both"/>
        <w:rPr>
          <w:rFonts w:ascii="Times New Roman" w:hAnsi="Times New Roman" w:cs="Times New Roman"/>
          <w:vanish/>
        </w:rPr>
      </w:pPr>
    </w:p>
    <w:p w14:paraId="43BAD98A" w14:textId="77777777" w:rsidR="00011D14" w:rsidRPr="00011D14" w:rsidRDefault="00011D14" w:rsidP="00011D14">
      <w:pPr>
        <w:pStyle w:val="Sarakstarindkopa"/>
        <w:numPr>
          <w:ilvl w:val="2"/>
          <w:numId w:val="16"/>
        </w:numPr>
        <w:spacing w:after="0" w:line="240" w:lineRule="auto"/>
        <w:jc w:val="both"/>
        <w:rPr>
          <w:rFonts w:ascii="Times New Roman" w:hAnsi="Times New Roman" w:cs="Times New Roman"/>
          <w:vanish/>
        </w:rPr>
      </w:pPr>
    </w:p>
    <w:p w14:paraId="3E8DEC0D" w14:textId="3BAC0475" w:rsidR="002548EE" w:rsidRPr="002548EE" w:rsidRDefault="001304AE" w:rsidP="00442C03">
      <w:pPr>
        <w:spacing w:after="0" w:line="240" w:lineRule="auto"/>
        <w:ind w:left="450"/>
        <w:contextualSpacing/>
        <w:jc w:val="both"/>
        <w:rPr>
          <w:rFonts w:ascii="Times New Roman" w:hAnsi="Times New Roman" w:cs="Times New Roman"/>
        </w:rPr>
      </w:pPr>
      <w:r>
        <w:rPr>
          <w:rFonts w:ascii="Times New Roman" w:hAnsi="Times New Roman" w:cs="Times New Roman"/>
        </w:rPr>
        <w:t>4.1.2.</w:t>
      </w:r>
      <w:r>
        <w:rPr>
          <w:rFonts w:ascii="Times New Roman" w:hAnsi="Times New Roman" w:cs="Times New Roman"/>
        </w:rPr>
        <w:tab/>
      </w:r>
      <w:r w:rsidR="002548EE" w:rsidRPr="002548EE">
        <w:rPr>
          <w:rFonts w:ascii="Times New Roman" w:hAnsi="Times New Roman" w:cs="Times New Roman"/>
        </w:rPr>
        <w:t>................ EUR (</w:t>
      </w:r>
      <w:r w:rsidR="002548EE" w:rsidRPr="002548EE">
        <w:rPr>
          <w:rFonts w:ascii="Times New Roman" w:hAnsi="Times New Roman" w:cs="Times New Roman"/>
          <w:i/>
          <w:iCs/>
        </w:rPr>
        <w:t>summa vārdiem</w:t>
      </w:r>
      <w:r w:rsidR="002548EE" w:rsidRPr="002548EE">
        <w:rPr>
          <w:rFonts w:ascii="Times New Roman" w:hAnsi="Times New Roman" w:cs="Times New Roman"/>
        </w:rPr>
        <w:t>), neskaitot pievienotās vērtības nodokli, par tehnikas mobilizāciju/demobilizāciju vienam izsaukumam.</w:t>
      </w:r>
    </w:p>
    <w:p w14:paraId="17A90E30" w14:textId="53CD208D" w:rsidR="002548EE" w:rsidRPr="00925D40"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Pasūtītājs apmaksā Izpildītājam mobilizācijas/demobilizācijas izdevumus </w:t>
      </w:r>
      <w:r w:rsidR="00270C2E">
        <w:rPr>
          <w:rFonts w:ascii="Times New Roman" w:hAnsi="Times New Roman" w:cs="Times New Roman"/>
        </w:rPr>
        <w:t>–</w:t>
      </w:r>
      <w:r w:rsidR="009521B0">
        <w:rPr>
          <w:rFonts w:ascii="Times New Roman" w:hAnsi="Times New Roman" w:cs="Times New Roman"/>
        </w:rPr>
        <w:t xml:space="preserve"> </w:t>
      </w:r>
      <w:r w:rsidRPr="002548EE">
        <w:rPr>
          <w:rFonts w:ascii="Times New Roman" w:hAnsi="Times New Roman" w:cs="Times New Roman"/>
        </w:rPr>
        <w:t xml:space="preserve">mobilizācijas izdevumus pēc ierašanās </w:t>
      </w:r>
      <w:r w:rsidR="00EA70D3">
        <w:rPr>
          <w:rFonts w:ascii="Times New Roman" w:hAnsi="Times New Roman" w:cs="Times New Roman"/>
        </w:rPr>
        <w:t>D</w:t>
      </w:r>
      <w:r w:rsidRPr="002548EE">
        <w:rPr>
          <w:rFonts w:ascii="Times New Roman" w:hAnsi="Times New Roman" w:cs="Times New Roman"/>
        </w:rPr>
        <w:t>arbu uzsākšanai saskaņā ar Pasūtītājam pieņemamā formā</w:t>
      </w:r>
      <w:r w:rsidR="00442C03">
        <w:rPr>
          <w:rFonts w:ascii="Times New Roman" w:hAnsi="Times New Roman" w:cs="Times New Roman"/>
        </w:rPr>
        <w:t xml:space="preserve"> (atbilstoši Grāmatvedības likumam un Pievienotās vērtības likumam)</w:t>
      </w:r>
      <w:r w:rsidRPr="002548EE">
        <w:rPr>
          <w:rFonts w:ascii="Times New Roman" w:hAnsi="Times New Roman" w:cs="Times New Roman"/>
        </w:rPr>
        <w:t xml:space="preserve"> iesniegto rēķinu, demobilizācijas izdevumus – pēc savstarpēja nodošanas – pieņemšanas akta parakstīšanas saskaņā ar Pasūtītājam </w:t>
      </w:r>
      <w:r w:rsidRPr="00925D40">
        <w:rPr>
          <w:rFonts w:ascii="Times New Roman" w:hAnsi="Times New Roman" w:cs="Times New Roman"/>
        </w:rPr>
        <w:t>pieņemamā formā iesniegto rēķinu.</w:t>
      </w:r>
    </w:p>
    <w:p w14:paraId="4B921729" w14:textId="213D251F" w:rsidR="002548EE" w:rsidRPr="002548EE" w:rsidRDefault="002B021A" w:rsidP="009B73FE">
      <w:pPr>
        <w:numPr>
          <w:ilvl w:val="1"/>
          <w:numId w:val="16"/>
        </w:numPr>
        <w:spacing w:after="0" w:line="240" w:lineRule="auto"/>
        <w:ind w:left="567" w:hanging="567"/>
        <w:contextualSpacing/>
        <w:jc w:val="both"/>
        <w:rPr>
          <w:rFonts w:ascii="Times New Roman" w:hAnsi="Times New Roman" w:cs="Times New Roman"/>
        </w:rPr>
      </w:pPr>
      <w:r>
        <w:rPr>
          <w:rFonts w:ascii="Times New Roman" w:hAnsi="Times New Roman" w:cs="Times New Roman"/>
        </w:rPr>
        <w:t xml:space="preserve">Līgumā </w:t>
      </w:r>
      <w:r w:rsidR="000A3BE5">
        <w:rPr>
          <w:rFonts w:ascii="Times New Roman" w:hAnsi="Times New Roman" w:cs="Times New Roman"/>
        </w:rPr>
        <w:t>noteikt</w:t>
      </w:r>
      <w:r w:rsidR="006C6FC6">
        <w:rPr>
          <w:rFonts w:ascii="Times New Roman" w:hAnsi="Times New Roman" w:cs="Times New Roman"/>
        </w:rPr>
        <w:t>ais m</w:t>
      </w:r>
      <w:r w:rsidR="002548EE" w:rsidRPr="002548EE">
        <w:rPr>
          <w:rFonts w:ascii="Times New Roman" w:hAnsi="Times New Roman" w:cs="Times New Roman"/>
        </w:rPr>
        <w:t>aksājums tiek uzskatīts par veiktu datumā, kurā banka ir akceptējusi maksājuma uzdevumu.</w:t>
      </w:r>
    </w:p>
    <w:p w14:paraId="7B90BE29" w14:textId="5D6B973A" w:rsidR="008B68DF"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Pēc konkrētajā tehniskajā uzdevumā paredzētā Darba apjoma izpildes, Izpildītājs</w:t>
      </w:r>
      <w:r w:rsidRPr="002548EE">
        <w:rPr>
          <w:rFonts w:ascii="Times New Roman" w:hAnsi="Times New Roman" w:cs="Times New Roman"/>
          <w:b/>
        </w:rPr>
        <w:t xml:space="preserve"> </w:t>
      </w:r>
      <w:r w:rsidRPr="002548EE">
        <w:rPr>
          <w:rFonts w:ascii="Times New Roman" w:hAnsi="Times New Roman" w:cs="Times New Roman"/>
        </w:rPr>
        <w:t xml:space="preserve">sastāda </w:t>
      </w:r>
      <w:r w:rsidR="00DC1C78" w:rsidRPr="002548EE">
        <w:rPr>
          <w:rFonts w:ascii="Times New Roman" w:hAnsi="Times New Roman" w:cs="Times New Roman"/>
        </w:rPr>
        <w:t>ar dokumentiem pamatotu nodošanu</w:t>
      </w:r>
      <w:r w:rsidR="00D77551">
        <w:rPr>
          <w:rFonts w:ascii="Times New Roman" w:hAnsi="Times New Roman" w:cs="Times New Roman"/>
        </w:rPr>
        <w:t xml:space="preserve"> – </w:t>
      </w:r>
      <w:r w:rsidRPr="002548EE">
        <w:rPr>
          <w:rFonts w:ascii="Times New Roman" w:hAnsi="Times New Roman" w:cs="Times New Roman"/>
        </w:rPr>
        <w:t>pieņemšanas aktu, ko iesniedz Pasūtītājam. Šis akts kļūst par pamatu rēķina izrakstīšanai un iesniegšanai Pasūtītājam.</w:t>
      </w:r>
    </w:p>
    <w:p w14:paraId="1DF94162" w14:textId="2343D009" w:rsidR="002548EE" w:rsidRPr="008B68DF"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8B68DF">
        <w:rPr>
          <w:rFonts w:ascii="Times New Roman" w:hAnsi="Times New Roman" w:cs="Times New Roman"/>
        </w:rPr>
        <w:t xml:space="preserve">Ja Pasūtītāja noteiktais Darbu izpildes termiņš pārsniedz vienu kalendāro mēnesi, Izpildītājs var pieprasīt  starpmaksājumu par padarīto Darbu vienu reizi viena izsaukuma laikā, kura lielums pamatots ar mērījumiem un ar paveiktā darba apjoma aprēķiniem, bet ne vairāk, kā  EUR 200000 (divi simti tūkstoši euro 00 centi), neskaitot pievienotās vērtības nodokli. </w:t>
      </w:r>
    </w:p>
    <w:p w14:paraId="139377DA" w14:textId="4844E740" w:rsidR="002548EE" w:rsidRPr="00925D40" w:rsidRDefault="00062E91" w:rsidP="002807C8">
      <w:pPr>
        <w:pStyle w:val="Sarakstarindkopa"/>
        <w:numPr>
          <w:ilvl w:val="1"/>
          <w:numId w:val="16"/>
        </w:numPr>
        <w:spacing w:after="0" w:line="240" w:lineRule="auto"/>
        <w:ind w:left="567" w:hanging="567"/>
        <w:jc w:val="both"/>
        <w:rPr>
          <w:rFonts w:ascii="Times New Roman" w:hAnsi="Times New Roman" w:cs="Times New Roman"/>
        </w:rPr>
      </w:pPr>
      <w:r w:rsidRPr="00925D40">
        <w:rPr>
          <w:rFonts w:ascii="Times New Roman" w:hAnsi="Times New Roman" w:cs="Times New Roman"/>
        </w:rPr>
        <w:t>A</w:t>
      </w:r>
      <w:r w:rsidR="009521B0" w:rsidRPr="00925D40">
        <w:rPr>
          <w:rFonts w:ascii="Times New Roman" w:hAnsi="Times New Roman" w:cs="Times New Roman"/>
        </w:rPr>
        <w:t>tlikušo summ</w:t>
      </w:r>
      <w:r w:rsidR="006E68CD" w:rsidRPr="00925D40">
        <w:rPr>
          <w:rFonts w:ascii="Times New Roman" w:hAnsi="Times New Roman" w:cs="Times New Roman"/>
        </w:rPr>
        <w:t>as daļu</w:t>
      </w:r>
      <w:r w:rsidR="00B8204F" w:rsidRPr="00925D40">
        <w:rPr>
          <w:rFonts w:ascii="Times New Roman" w:hAnsi="Times New Roman" w:cs="Times New Roman"/>
        </w:rPr>
        <w:t xml:space="preserve"> vai visu summu</w:t>
      </w:r>
      <w:r w:rsidR="009521B0" w:rsidRPr="00925D40">
        <w:rPr>
          <w:rFonts w:ascii="Times New Roman" w:hAnsi="Times New Roman" w:cs="Times New Roman"/>
        </w:rPr>
        <w:t xml:space="preserve">, ja nav veikts starpmaksājums, </w:t>
      </w:r>
      <w:r w:rsidR="00BA7F68" w:rsidRPr="00925D40">
        <w:rPr>
          <w:rFonts w:ascii="Times New Roman" w:hAnsi="Times New Roman" w:cs="Times New Roman"/>
        </w:rPr>
        <w:t>Pasūtītājs apmaksā</w:t>
      </w:r>
      <w:r w:rsidR="00F331DF" w:rsidRPr="00925D40">
        <w:rPr>
          <w:rFonts w:ascii="Times New Roman" w:hAnsi="Times New Roman" w:cs="Times New Roman"/>
        </w:rPr>
        <w:t xml:space="preserve"> pēc </w:t>
      </w:r>
      <w:r w:rsidR="002548EE" w:rsidRPr="00925D40">
        <w:rPr>
          <w:rFonts w:ascii="Times New Roman" w:hAnsi="Times New Roman" w:cs="Times New Roman"/>
        </w:rPr>
        <w:t xml:space="preserve">paveikto Darbu pabeigšanas un savstarpēja nodošanas – pieņemšanas akta parakstīšanas Izpildītājam 4 (četrās) daļās </w:t>
      </w:r>
      <w:r w:rsidR="00925D40" w:rsidRPr="00925D40">
        <w:rPr>
          <w:rFonts w:ascii="Times New Roman" w:hAnsi="Times New Roman" w:cs="Times New Roman"/>
        </w:rPr>
        <w:t xml:space="preserve">– </w:t>
      </w:r>
      <w:r w:rsidR="002548EE" w:rsidRPr="00925D40">
        <w:rPr>
          <w:rFonts w:ascii="Times New Roman" w:hAnsi="Times New Roman" w:cs="Times New Roman"/>
        </w:rPr>
        <w:t>1</w:t>
      </w:r>
      <w:r w:rsidR="00925D40" w:rsidRPr="00925D40">
        <w:rPr>
          <w:rFonts w:ascii="Times New Roman" w:hAnsi="Times New Roman" w:cs="Times New Roman"/>
        </w:rPr>
        <w:t xml:space="preserve"> </w:t>
      </w:r>
      <w:r w:rsidR="002548EE" w:rsidRPr="00925D40">
        <w:rPr>
          <w:rFonts w:ascii="Times New Roman" w:hAnsi="Times New Roman" w:cs="Times New Roman"/>
        </w:rPr>
        <w:t xml:space="preserve">(viena) daļa pēc </w:t>
      </w:r>
      <w:r w:rsidR="00B908D0" w:rsidRPr="00925D40">
        <w:rPr>
          <w:rFonts w:ascii="Times New Roman" w:hAnsi="Times New Roman" w:cs="Times New Roman"/>
        </w:rPr>
        <w:t xml:space="preserve">Darbu </w:t>
      </w:r>
      <w:r w:rsidR="002548EE" w:rsidRPr="00925D40">
        <w:rPr>
          <w:rFonts w:ascii="Times New Roman" w:hAnsi="Times New Roman" w:cs="Times New Roman"/>
        </w:rPr>
        <w:t>pabeigšanas un rēķina saņemšanas 30 (trīsdesmit) kalendāro dienu laikā, atlikušās 3 (trīs) daļas pa vienai turpmāk katru mēnesi līdz 30.datumam sākot ar nākošo kalendāro mēnesi pēc pirmās daļas samaksas</w:t>
      </w:r>
      <w:r w:rsidR="0040661E" w:rsidRPr="00925D40">
        <w:rPr>
          <w:rFonts w:ascii="Times New Roman" w:hAnsi="Times New Roman" w:cs="Times New Roman"/>
        </w:rPr>
        <w:t>.</w:t>
      </w:r>
      <w:r w:rsidR="002548EE" w:rsidRPr="00925D40">
        <w:rPr>
          <w:rFonts w:ascii="Times New Roman" w:hAnsi="Times New Roman" w:cs="Times New Roman"/>
        </w:rPr>
        <w:t xml:space="preserve">     </w:t>
      </w:r>
    </w:p>
    <w:p w14:paraId="1B699F5E" w14:textId="3E138872" w:rsidR="002548EE" w:rsidRPr="002548EE" w:rsidRDefault="002B5D1F" w:rsidP="009B73FE">
      <w:pPr>
        <w:numPr>
          <w:ilvl w:val="1"/>
          <w:numId w:val="16"/>
        </w:numPr>
        <w:spacing w:after="0" w:line="240" w:lineRule="auto"/>
        <w:ind w:left="567" w:hanging="567"/>
        <w:contextualSpacing/>
        <w:jc w:val="both"/>
        <w:rPr>
          <w:rFonts w:ascii="Times New Roman" w:hAnsi="Times New Roman" w:cs="Times New Roman"/>
        </w:rPr>
      </w:pPr>
      <w:r w:rsidRPr="00442C03">
        <w:rPr>
          <w:rFonts w:ascii="Times New Roman" w:hAnsi="Times New Roman" w:cs="Times New Roman"/>
          <w:szCs w:val="24"/>
        </w:rPr>
        <w:t>Izpildītājs nodrošina piedāvātā</w:t>
      </w:r>
      <w:r w:rsidR="001320D9">
        <w:rPr>
          <w:rFonts w:ascii="Times New Roman" w:hAnsi="Times New Roman" w:cs="Times New Roman"/>
          <w:szCs w:val="24"/>
        </w:rPr>
        <w:t>s</w:t>
      </w:r>
      <w:r w:rsidR="006904C7">
        <w:rPr>
          <w:rFonts w:ascii="Times New Roman" w:hAnsi="Times New Roman" w:cs="Times New Roman"/>
          <w:szCs w:val="24"/>
        </w:rPr>
        <w:t xml:space="preserve"> </w:t>
      </w:r>
      <w:r w:rsidR="0004536B">
        <w:rPr>
          <w:rFonts w:ascii="Times New Roman" w:hAnsi="Times New Roman" w:cs="Times New Roman"/>
          <w:szCs w:val="24"/>
        </w:rPr>
        <w:t>cenas</w:t>
      </w:r>
      <w:r w:rsidR="006904C7">
        <w:rPr>
          <w:rFonts w:ascii="Times New Roman" w:hAnsi="Times New Roman" w:cs="Times New Roman"/>
          <w:szCs w:val="24"/>
        </w:rPr>
        <w:t xml:space="preserve"> </w:t>
      </w:r>
      <w:r w:rsidRPr="00442C03">
        <w:rPr>
          <w:rFonts w:ascii="Times New Roman" w:hAnsi="Times New Roman" w:cs="Times New Roman"/>
          <w:szCs w:val="24"/>
        </w:rPr>
        <w:t>nemainīgumu visā Līguma izpildes laikā. Iespējamā inflācija, tirgus apstākļu maiņa, atsevišķu pozīciju izmaksu pieaugums vai jebkuri citi apstākļi nevar būt par pamatu cenas paaugstināšanai, un šo procesu radītās sekas Izpildītājs ir prognozējis un ietvēris, sagatavojot finanšu piedāvājumu</w:t>
      </w:r>
      <w:r>
        <w:rPr>
          <w:rFonts w:ascii="Times New Roman" w:hAnsi="Times New Roman" w:cs="Times New Roman"/>
          <w:szCs w:val="24"/>
        </w:rPr>
        <w:t xml:space="preserve">. </w:t>
      </w:r>
    </w:p>
    <w:p w14:paraId="3E13A354" w14:textId="0E665E26"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Ja darbu faktiskie apstākļi, kuri izveidojas </w:t>
      </w:r>
      <w:r w:rsidR="00935614">
        <w:rPr>
          <w:rFonts w:ascii="Times New Roman" w:hAnsi="Times New Roman" w:cs="Times New Roman"/>
        </w:rPr>
        <w:t>D</w:t>
      </w:r>
      <w:r w:rsidR="00935614" w:rsidRPr="002548EE">
        <w:rPr>
          <w:rFonts w:ascii="Times New Roman" w:hAnsi="Times New Roman" w:cs="Times New Roman"/>
        </w:rPr>
        <w:t xml:space="preserve">arbu </w:t>
      </w:r>
      <w:r w:rsidRPr="002548EE">
        <w:rPr>
          <w:rFonts w:ascii="Times New Roman" w:hAnsi="Times New Roman" w:cs="Times New Roman"/>
        </w:rPr>
        <w:t xml:space="preserve">procesā, neatbilst tehniskā uzdevuma noteikumiem, Puses sastāda divpusēju aktu, kas kļūst par pamatu apmaksas un darbu izpildes termiņu izmaiņām.  </w:t>
      </w:r>
    </w:p>
    <w:p w14:paraId="126DA09D" w14:textId="08369E64"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Dīkstāve, kuru izraisījusi ostas saimnieciskā darbība – kuģu kustība caur padziļināšanas </w:t>
      </w:r>
      <w:r w:rsidR="00A7680A">
        <w:rPr>
          <w:rFonts w:ascii="Times New Roman" w:hAnsi="Times New Roman" w:cs="Times New Roman"/>
        </w:rPr>
        <w:t>D</w:t>
      </w:r>
      <w:r w:rsidR="00A7680A" w:rsidRPr="002548EE">
        <w:rPr>
          <w:rFonts w:ascii="Times New Roman" w:hAnsi="Times New Roman" w:cs="Times New Roman"/>
        </w:rPr>
        <w:t xml:space="preserve">arbu </w:t>
      </w:r>
      <w:r w:rsidRPr="002548EE">
        <w:rPr>
          <w:rFonts w:ascii="Times New Roman" w:hAnsi="Times New Roman" w:cs="Times New Roman"/>
        </w:rPr>
        <w:t xml:space="preserve">iecirkni (kuģu palaišana), iekļauta </w:t>
      </w:r>
      <w:r w:rsidRPr="00AD11D4">
        <w:rPr>
          <w:rFonts w:ascii="Times New Roman" w:hAnsi="Times New Roman" w:cs="Times New Roman"/>
        </w:rPr>
        <w:t>vienības cenā</w:t>
      </w:r>
      <w:r w:rsidR="005F1864">
        <w:rPr>
          <w:rFonts w:ascii="Times New Roman" w:hAnsi="Times New Roman" w:cs="Times New Roman"/>
        </w:rPr>
        <w:t>,</w:t>
      </w:r>
      <w:r w:rsidRPr="002548EE">
        <w:rPr>
          <w:rFonts w:ascii="Times New Roman" w:hAnsi="Times New Roman" w:cs="Times New Roman"/>
        </w:rPr>
        <w:t xml:space="preserve"> un netiek atsevišķi apmaksāta.</w:t>
      </w:r>
    </w:p>
    <w:p w14:paraId="12B76B5F" w14:textId="17BCA94E"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Dīkstāve, kuru izraisījis tehnikas remonts, nelabvēlīgi meteoroloģiskie apstākļi, u.c., iekļauta vienības cenā</w:t>
      </w:r>
      <w:r w:rsidR="005F1864">
        <w:rPr>
          <w:rFonts w:ascii="Times New Roman" w:hAnsi="Times New Roman" w:cs="Times New Roman"/>
        </w:rPr>
        <w:t>,</w:t>
      </w:r>
      <w:r w:rsidRPr="002548EE">
        <w:rPr>
          <w:rFonts w:ascii="Times New Roman" w:hAnsi="Times New Roman" w:cs="Times New Roman"/>
        </w:rPr>
        <w:t xml:space="preserve"> un netiek atsevišķi apmaksāta.</w:t>
      </w:r>
    </w:p>
    <w:p w14:paraId="219EE82A" w14:textId="457BC410"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Pārdziļinājums līdz 0,30 m dziļumā, kas radies </w:t>
      </w:r>
      <w:r w:rsidR="00F1238A">
        <w:rPr>
          <w:rFonts w:ascii="Times New Roman" w:hAnsi="Times New Roman" w:cs="Times New Roman"/>
        </w:rPr>
        <w:t>D</w:t>
      </w:r>
      <w:r w:rsidR="00F1238A" w:rsidRPr="002548EE">
        <w:rPr>
          <w:rFonts w:ascii="Times New Roman" w:hAnsi="Times New Roman" w:cs="Times New Roman"/>
        </w:rPr>
        <w:t>arb</w:t>
      </w:r>
      <w:r w:rsidR="00F1238A">
        <w:rPr>
          <w:rFonts w:ascii="Times New Roman" w:hAnsi="Times New Roman" w:cs="Times New Roman"/>
        </w:rPr>
        <w:t>u</w:t>
      </w:r>
      <w:r w:rsidR="00F1238A" w:rsidRPr="002548EE">
        <w:rPr>
          <w:rFonts w:ascii="Times New Roman" w:hAnsi="Times New Roman" w:cs="Times New Roman"/>
        </w:rPr>
        <w:t xml:space="preserve"> </w:t>
      </w:r>
      <w:r w:rsidRPr="002548EE">
        <w:rPr>
          <w:rFonts w:ascii="Times New Roman" w:hAnsi="Times New Roman" w:cs="Times New Roman"/>
        </w:rPr>
        <w:t>procesā projektēto dziļumu nodrošināšanai līdz tehniskajos uzdevumos paredzētajam, tiek apmaksāts atbilstoši Līgumā noteiktajai vienības cenai.</w:t>
      </w:r>
    </w:p>
    <w:p w14:paraId="683D6620" w14:textId="381D6BEF"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Gadījumā, ja iepriekš Pusēm vienojoties konstatēts, ka nav iespējams veikt dziļuma mērījumu, lai noteiktu zemessūcēja izsmeltās grunts apjomu hidrometeoroloģisko apstākļu vai citu iepriekš neparedzamu apstākļu dēļ, izsmeltās grunts daudzumu nosaka pēc mērījumiem zemessūcēja tilpnēs. </w:t>
      </w:r>
    </w:p>
    <w:p w14:paraId="1683D5C9" w14:textId="519B0B42"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Atsevišķos darbu iecirkņos Pasūtītajam un Izpildītājam par to rakstveidā vienojoties, </w:t>
      </w:r>
      <w:r w:rsidR="00F55C6C">
        <w:rPr>
          <w:rFonts w:ascii="Times New Roman" w:hAnsi="Times New Roman" w:cs="Times New Roman"/>
        </w:rPr>
        <w:t>D</w:t>
      </w:r>
      <w:r w:rsidR="00F55C6C" w:rsidRPr="002548EE">
        <w:rPr>
          <w:rFonts w:ascii="Times New Roman" w:hAnsi="Times New Roman" w:cs="Times New Roman"/>
        </w:rPr>
        <w:t xml:space="preserve">arbu </w:t>
      </w:r>
      <w:r w:rsidRPr="002548EE">
        <w:rPr>
          <w:rFonts w:ascii="Times New Roman" w:hAnsi="Times New Roman" w:cs="Times New Roman"/>
        </w:rPr>
        <w:t>apmaksai var tikt pielietota laika likme, kas sastāda ................... EUR/</w:t>
      </w:r>
      <w:r w:rsidR="005F1864">
        <w:rPr>
          <w:rFonts w:ascii="Times New Roman" w:hAnsi="Times New Roman" w:cs="Times New Roman"/>
        </w:rPr>
        <w:t>h</w:t>
      </w:r>
      <w:r w:rsidR="005F1864" w:rsidRPr="002548EE">
        <w:rPr>
          <w:rFonts w:ascii="Times New Roman" w:hAnsi="Times New Roman" w:cs="Times New Roman"/>
        </w:rPr>
        <w:t xml:space="preserve"> </w:t>
      </w:r>
      <w:r w:rsidRPr="002548EE">
        <w:rPr>
          <w:rFonts w:ascii="Times New Roman" w:hAnsi="Times New Roman" w:cs="Times New Roman"/>
        </w:rPr>
        <w:t xml:space="preserve">(summa vārdiem). </w:t>
      </w:r>
    </w:p>
    <w:p w14:paraId="5AAD32AB" w14:textId="440BB0FA" w:rsidR="002548EE" w:rsidRPr="002548EE" w:rsidRDefault="002548EE" w:rsidP="009B73FE">
      <w:pPr>
        <w:numPr>
          <w:ilvl w:val="1"/>
          <w:numId w:val="16"/>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Pasūtītājs ir tiesīgs norīkot savu pārstāvi uz kuģa, Izpildītājs bez maksas nodrošina šim pārstāvim vietu uz kuģa komandtilta</w:t>
      </w:r>
      <w:r w:rsidR="00A33741">
        <w:rPr>
          <w:rFonts w:ascii="Times New Roman" w:hAnsi="Times New Roman" w:cs="Times New Roman"/>
        </w:rPr>
        <w:t>,</w:t>
      </w:r>
      <w:r w:rsidRPr="002548EE">
        <w:rPr>
          <w:rFonts w:ascii="Times New Roman" w:hAnsi="Times New Roman" w:cs="Times New Roman"/>
        </w:rPr>
        <w:t xml:space="preserve"> un pārtiku atbilstoši prasībām, kādas ir spēkā kuģa apkalpei</w:t>
      </w:r>
      <w:r w:rsidR="00B45234">
        <w:rPr>
          <w:rFonts w:ascii="Times New Roman" w:hAnsi="Times New Roman" w:cs="Times New Roman"/>
        </w:rPr>
        <w:t>.</w:t>
      </w:r>
    </w:p>
    <w:p w14:paraId="417DC23B" w14:textId="5309DEDF" w:rsidR="002548EE" w:rsidRPr="002548EE" w:rsidRDefault="002548EE" w:rsidP="002239D2">
      <w:pPr>
        <w:spacing w:after="0" w:line="240" w:lineRule="auto"/>
        <w:ind w:left="567"/>
        <w:contextualSpacing/>
        <w:jc w:val="both"/>
        <w:rPr>
          <w:rFonts w:ascii="Times New Roman" w:hAnsi="Times New Roman" w:cs="Times New Roman"/>
        </w:rPr>
      </w:pPr>
      <w:r w:rsidRPr="002548EE">
        <w:rPr>
          <w:rFonts w:ascii="Times New Roman" w:hAnsi="Times New Roman" w:cs="Times New Roman"/>
        </w:rPr>
        <w:t xml:space="preserve">  </w:t>
      </w:r>
    </w:p>
    <w:p w14:paraId="109131CB" w14:textId="77777777" w:rsidR="002548EE" w:rsidRPr="002548EE" w:rsidRDefault="002548EE" w:rsidP="002548EE">
      <w:pPr>
        <w:spacing w:after="0" w:line="240" w:lineRule="auto"/>
        <w:ind w:left="567"/>
        <w:contextualSpacing/>
        <w:jc w:val="both"/>
        <w:rPr>
          <w:rFonts w:ascii="Times New Roman" w:hAnsi="Times New Roman" w:cs="Times New Roman"/>
        </w:rPr>
      </w:pPr>
    </w:p>
    <w:p w14:paraId="2D3002DA" w14:textId="77777777" w:rsidR="002548EE" w:rsidRPr="002548EE" w:rsidRDefault="002548EE" w:rsidP="00925D40">
      <w:pPr>
        <w:numPr>
          <w:ilvl w:val="0"/>
          <w:numId w:val="13"/>
        </w:numPr>
        <w:tabs>
          <w:tab w:val="clear" w:pos="1455"/>
        </w:tabs>
        <w:spacing w:after="0" w:line="240" w:lineRule="auto"/>
        <w:ind w:left="0" w:firstLine="0"/>
        <w:contextualSpacing/>
        <w:jc w:val="center"/>
        <w:rPr>
          <w:rFonts w:ascii="Times New Roman" w:hAnsi="Times New Roman" w:cs="Times New Roman"/>
          <w:b/>
        </w:rPr>
      </w:pPr>
      <w:r w:rsidRPr="002548EE">
        <w:rPr>
          <w:rFonts w:ascii="Times New Roman" w:hAnsi="Times New Roman" w:cs="Times New Roman"/>
          <w:b/>
        </w:rPr>
        <w:t>DARBA NODOŠANA UN PIEŅEMŠANA</w:t>
      </w:r>
    </w:p>
    <w:p w14:paraId="25EA3153" w14:textId="77777777" w:rsidR="002548EE" w:rsidRPr="002548EE" w:rsidRDefault="002548EE" w:rsidP="002548EE">
      <w:pPr>
        <w:spacing w:after="0" w:line="240" w:lineRule="auto"/>
        <w:contextualSpacing/>
        <w:jc w:val="both"/>
        <w:rPr>
          <w:rFonts w:ascii="Times New Roman" w:hAnsi="Times New Roman" w:cs="Times New Roman"/>
          <w:b/>
        </w:rPr>
      </w:pPr>
    </w:p>
    <w:p w14:paraId="2473059C" w14:textId="3FB02D4E" w:rsidR="002548EE" w:rsidRPr="002548EE" w:rsidRDefault="002548EE" w:rsidP="009B73FE">
      <w:pPr>
        <w:numPr>
          <w:ilvl w:val="1"/>
          <w:numId w:val="13"/>
        </w:numPr>
        <w:tabs>
          <w:tab w:val="num" w:pos="567"/>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Izpildītājs nodod Pasūtītājam Darbu</w:t>
      </w:r>
      <w:r w:rsidR="003D7720">
        <w:rPr>
          <w:rFonts w:ascii="Times New Roman" w:hAnsi="Times New Roman" w:cs="Times New Roman"/>
        </w:rPr>
        <w:t>s,</w:t>
      </w:r>
      <w:r w:rsidRPr="002548EE">
        <w:rPr>
          <w:rFonts w:ascii="Times New Roman" w:hAnsi="Times New Roman" w:cs="Times New Roman"/>
        </w:rPr>
        <w:t xml:space="preserve"> pamatojot paveikto ar dziļumu mērījumiem un veiktā Darba apjoma aprēķiniem. Pabeidzot </w:t>
      </w:r>
      <w:r w:rsidR="00713399">
        <w:rPr>
          <w:rFonts w:ascii="Times New Roman" w:hAnsi="Times New Roman" w:cs="Times New Roman"/>
        </w:rPr>
        <w:t>D</w:t>
      </w:r>
      <w:r w:rsidR="00713399" w:rsidRPr="002548EE">
        <w:rPr>
          <w:rFonts w:ascii="Times New Roman" w:hAnsi="Times New Roman" w:cs="Times New Roman"/>
        </w:rPr>
        <w:t xml:space="preserve">arbus </w:t>
      </w:r>
      <w:r w:rsidRPr="002548EE">
        <w:rPr>
          <w:rFonts w:ascii="Times New Roman" w:hAnsi="Times New Roman" w:cs="Times New Roman"/>
        </w:rPr>
        <w:t xml:space="preserve">atbilstoši konkrētam tehniskajam uzdevumam, Izpildītājs atbilstoši apjomu uzskaites dokumentam sastāda </w:t>
      </w:r>
      <w:r w:rsidR="004A1075">
        <w:rPr>
          <w:rFonts w:ascii="Times New Roman" w:hAnsi="Times New Roman" w:cs="Times New Roman"/>
        </w:rPr>
        <w:t>D</w:t>
      </w:r>
      <w:r w:rsidR="004A1075" w:rsidRPr="002548EE">
        <w:rPr>
          <w:rFonts w:ascii="Times New Roman" w:hAnsi="Times New Roman" w:cs="Times New Roman"/>
        </w:rPr>
        <w:t xml:space="preserve">arbu </w:t>
      </w:r>
      <w:r w:rsidRPr="002548EE">
        <w:rPr>
          <w:rFonts w:ascii="Times New Roman" w:hAnsi="Times New Roman" w:cs="Times New Roman"/>
        </w:rPr>
        <w:t>pieņemšanas</w:t>
      </w:r>
      <w:r w:rsidR="00925D40">
        <w:rPr>
          <w:rFonts w:ascii="Times New Roman" w:hAnsi="Times New Roman" w:cs="Times New Roman"/>
        </w:rPr>
        <w:t xml:space="preserve"> – </w:t>
      </w:r>
      <w:r w:rsidRPr="002548EE">
        <w:rPr>
          <w:rFonts w:ascii="Times New Roman" w:hAnsi="Times New Roman" w:cs="Times New Roman"/>
        </w:rPr>
        <w:t>nodošanas aktu.</w:t>
      </w:r>
    </w:p>
    <w:p w14:paraId="6BAAFDF2" w14:textId="77777777" w:rsidR="002548EE" w:rsidRPr="002548EE" w:rsidRDefault="002548EE" w:rsidP="009B73FE">
      <w:pPr>
        <w:numPr>
          <w:ilvl w:val="1"/>
          <w:numId w:val="13"/>
        </w:numPr>
        <w:tabs>
          <w:tab w:val="clear" w:pos="720"/>
          <w:tab w:val="num" w:pos="567"/>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Pasūtītājs 5 (piecu) darba dienu laikā pēc Darbu nodošanas – pieņemšanas akta saņemšanas veic to pārbaudi un paraksta nodošanas – pieņemšanas aktu.</w:t>
      </w:r>
    </w:p>
    <w:p w14:paraId="19DD29AC" w14:textId="77777777" w:rsidR="002548EE" w:rsidRPr="002548EE" w:rsidRDefault="002548EE" w:rsidP="009B73FE">
      <w:pPr>
        <w:numPr>
          <w:ilvl w:val="1"/>
          <w:numId w:val="13"/>
        </w:numPr>
        <w:tabs>
          <w:tab w:val="clear" w:pos="720"/>
          <w:tab w:val="num" w:pos="567"/>
        </w:tabs>
        <w:spacing w:after="0" w:line="240" w:lineRule="auto"/>
        <w:ind w:left="567" w:hanging="578"/>
        <w:contextualSpacing/>
        <w:jc w:val="both"/>
        <w:rPr>
          <w:rFonts w:ascii="Times New Roman" w:hAnsi="Times New Roman" w:cs="Times New Roman"/>
        </w:rPr>
      </w:pPr>
      <w:r w:rsidRPr="002548EE">
        <w:rPr>
          <w:rFonts w:ascii="Times New Roman" w:hAnsi="Times New Roman" w:cs="Times New Roman"/>
        </w:rPr>
        <w:t>Pasūtītājs 5 (piecu) darba dienu laikā pēc Darbu nodošanas – pieņemšanas akta saņemšanas veic to pārbaudi un paraksta nodošanas – pieņemšanas aktu.</w:t>
      </w:r>
    </w:p>
    <w:p w14:paraId="54946F98" w14:textId="77777777" w:rsidR="002548EE" w:rsidRPr="002548EE" w:rsidRDefault="002548EE" w:rsidP="009B73FE">
      <w:pPr>
        <w:numPr>
          <w:ilvl w:val="1"/>
          <w:numId w:val="13"/>
        </w:numPr>
        <w:tabs>
          <w:tab w:val="clear" w:pos="720"/>
          <w:tab w:val="num" w:pos="567"/>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Ja pārbaudes laikā tiek konstatēti trūkumi vai neatbilstība Līguma vai pielikumu noteikumiem, Pasūtītājs ir tiesīgs neparakstīt Darbu nodošanas – pieņemšanas aktu. Šādā gadījumā Pasūtītājs 3 (trīs) kalendāro dienu laikā iesniedz Izpildītājam pamatotu rakstisku pretenziju, norādot trūkumus un/vai Darbu kvalitātes neatbilstību Līgumam.</w:t>
      </w:r>
    </w:p>
    <w:p w14:paraId="5D89F854" w14:textId="77777777" w:rsidR="002548EE" w:rsidRPr="002548EE" w:rsidRDefault="002548EE" w:rsidP="009B73FE">
      <w:pPr>
        <w:numPr>
          <w:ilvl w:val="1"/>
          <w:numId w:val="13"/>
        </w:numPr>
        <w:tabs>
          <w:tab w:val="clear" w:pos="720"/>
          <w:tab w:val="num" w:pos="567"/>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lastRenderedPageBreak/>
        <w:t xml:space="preserve">Ja Pasūtītāja iesniegtie iebildumi ir pamatoti, Puses rakstiskā formā vienojas par trūkumu un/vai Darbu kvalitātes neatbilstības novēršanas termiņu. Šajā gadījumā norēķins netiek veikts līdz brīdim, kad trūkumi un/vai kvalitātes neatbilstība novērsta, ko Puses apstiprina ar nodošanas – pieņemšanas akta parakstīšanu.  </w:t>
      </w:r>
    </w:p>
    <w:p w14:paraId="11088DC1" w14:textId="77777777" w:rsidR="002548EE" w:rsidRPr="002548EE" w:rsidRDefault="002548EE" w:rsidP="009B73FE">
      <w:pPr>
        <w:numPr>
          <w:ilvl w:val="1"/>
          <w:numId w:val="13"/>
        </w:numPr>
        <w:tabs>
          <w:tab w:val="num" w:pos="567"/>
        </w:tabs>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Darbam nav garantijas termiņa. Izpildītāja atbildība beidzas pēc darbu pieņemšanas-nodošanas aktu parakstīšanas. </w:t>
      </w:r>
    </w:p>
    <w:p w14:paraId="1032D36C" w14:textId="77777777" w:rsidR="002548EE" w:rsidRPr="002548EE" w:rsidRDefault="002548EE" w:rsidP="002548EE">
      <w:pPr>
        <w:spacing w:after="0" w:line="240" w:lineRule="auto"/>
        <w:contextualSpacing/>
        <w:jc w:val="center"/>
        <w:rPr>
          <w:rFonts w:ascii="Times New Roman" w:hAnsi="Times New Roman" w:cs="Times New Roman"/>
        </w:rPr>
      </w:pPr>
    </w:p>
    <w:p w14:paraId="08E59374" w14:textId="77777777" w:rsidR="002548EE" w:rsidRPr="002548EE" w:rsidRDefault="002548EE" w:rsidP="00925D40">
      <w:pPr>
        <w:pStyle w:val="Sarakstarindkopa"/>
        <w:numPr>
          <w:ilvl w:val="0"/>
          <w:numId w:val="13"/>
        </w:numPr>
        <w:tabs>
          <w:tab w:val="clear" w:pos="1455"/>
        </w:tabs>
        <w:spacing w:after="0" w:line="240" w:lineRule="auto"/>
        <w:ind w:left="0" w:firstLine="0"/>
        <w:jc w:val="center"/>
        <w:rPr>
          <w:rFonts w:ascii="Times New Roman" w:hAnsi="Times New Roman" w:cs="Times New Roman"/>
          <w:b/>
        </w:rPr>
      </w:pPr>
      <w:r w:rsidRPr="002548EE">
        <w:rPr>
          <w:rFonts w:ascii="Times New Roman" w:hAnsi="Times New Roman" w:cs="Times New Roman"/>
          <w:b/>
        </w:rPr>
        <w:t>STRĪDU RISINĀŠANA UN LĪGUMSODI</w:t>
      </w:r>
    </w:p>
    <w:p w14:paraId="6A568BF9" w14:textId="77777777" w:rsidR="002548EE" w:rsidRPr="002548EE" w:rsidRDefault="002548EE" w:rsidP="002548EE">
      <w:pPr>
        <w:tabs>
          <w:tab w:val="left" w:pos="142"/>
        </w:tabs>
        <w:spacing w:after="0" w:line="240" w:lineRule="auto"/>
        <w:ind w:left="1843"/>
        <w:contextualSpacing/>
        <w:jc w:val="both"/>
        <w:rPr>
          <w:rFonts w:ascii="Times New Roman" w:hAnsi="Times New Roman" w:cs="Times New Roman"/>
          <w:b/>
        </w:rPr>
      </w:pPr>
    </w:p>
    <w:p w14:paraId="1544D090" w14:textId="3B153097" w:rsidR="002548EE" w:rsidRPr="002548EE" w:rsidRDefault="002548EE" w:rsidP="006673BC">
      <w:pPr>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 xml:space="preserve">6.1. </w:t>
      </w:r>
      <w:r w:rsidR="006673BC">
        <w:rPr>
          <w:rFonts w:ascii="Times New Roman" w:hAnsi="Times New Roman" w:cs="Times New Roman"/>
          <w:lang w:val="pt-PT"/>
        </w:rPr>
        <w:tab/>
      </w:r>
      <w:r w:rsidRPr="002548EE">
        <w:rPr>
          <w:rFonts w:ascii="Times New Roman" w:hAnsi="Times New Roman" w:cs="Times New Roman"/>
          <w:lang w:val="pt-PT"/>
        </w:rPr>
        <w:t>Visus srīdus, domstarpības un nesaskaņas Puses risina savstarpēju pārrunu ceļā. Ja vienošanās netiek panākta, strīdi tiek risināti Latvijas Republikas tiesā atbilstoši Latvijas Republikas normatīvajiem aktiem.</w:t>
      </w:r>
    </w:p>
    <w:p w14:paraId="0C01D685" w14:textId="08E6AF81" w:rsidR="002548EE" w:rsidRPr="002548EE" w:rsidRDefault="002548EE" w:rsidP="00442C03">
      <w:pPr>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 xml:space="preserve">6.2. </w:t>
      </w:r>
      <w:r w:rsidR="006673BC">
        <w:rPr>
          <w:rFonts w:ascii="Times New Roman" w:hAnsi="Times New Roman" w:cs="Times New Roman"/>
          <w:lang w:val="pt-PT"/>
        </w:rPr>
        <w:tab/>
      </w:r>
      <w:r w:rsidRPr="002548EE">
        <w:rPr>
          <w:rFonts w:ascii="Times New Roman" w:hAnsi="Times New Roman" w:cs="Times New Roman"/>
          <w:lang w:val="pt-PT"/>
        </w:rPr>
        <w:t>Puses ir atbildīgas vien</w:t>
      </w:r>
      <w:r w:rsidR="00CB666F">
        <w:rPr>
          <w:rFonts w:ascii="Times New Roman" w:hAnsi="Times New Roman" w:cs="Times New Roman"/>
          <w:lang w:val="pt-PT"/>
        </w:rPr>
        <w:t>a</w:t>
      </w:r>
      <w:r w:rsidRPr="002548EE">
        <w:rPr>
          <w:rFonts w:ascii="Times New Roman" w:hAnsi="Times New Roman" w:cs="Times New Roman"/>
          <w:lang w:val="pt-PT"/>
        </w:rPr>
        <w:t xml:space="preserve"> otrai par šajā Līgumā noteikto saistību neizpildīšanu vai nepienācīgu     izpildīšanu, un Pusēm ir pienākums atzlīdzināt visus tiešos zaudējumus, kas to rīcības vai bezdarbības rezultātā radīti.</w:t>
      </w:r>
    </w:p>
    <w:p w14:paraId="5F9C1525" w14:textId="7EA3A144" w:rsidR="008B68DF" w:rsidRDefault="002548EE" w:rsidP="00442C03">
      <w:pPr>
        <w:pStyle w:val="Sarakstarindkopa"/>
        <w:spacing w:after="0" w:line="240" w:lineRule="auto"/>
        <w:ind w:left="567" w:hanging="567"/>
        <w:jc w:val="both"/>
        <w:rPr>
          <w:rFonts w:ascii="Times New Roman" w:hAnsi="Times New Roman" w:cs="Times New Roman"/>
          <w:lang w:val="pt-PT"/>
        </w:rPr>
      </w:pPr>
      <w:r w:rsidRPr="002548EE">
        <w:rPr>
          <w:rFonts w:ascii="Times New Roman" w:hAnsi="Times New Roman" w:cs="Times New Roman"/>
          <w:lang w:val="pt-PT"/>
        </w:rPr>
        <w:t xml:space="preserve">6.3. </w:t>
      </w:r>
      <w:r w:rsidR="006673BC">
        <w:rPr>
          <w:rFonts w:ascii="Times New Roman" w:hAnsi="Times New Roman" w:cs="Times New Roman"/>
          <w:lang w:val="pt-PT"/>
        </w:rPr>
        <w:tab/>
      </w:r>
      <w:r w:rsidRPr="002548EE">
        <w:rPr>
          <w:rFonts w:ascii="Times New Roman" w:hAnsi="Times New Roman" w:cs="Times New Roman"/>
          <w:lang w:val="pt-PT"/>
        </w:rPr>
        <w:t>Puses par šo Līgumu ir atbildīgas Latvijas Republikas normatīvajos aktos paredzētajā kārtībā.</w:t>
      </w:r>
    </w:p>
    <w:p w14:paraId="3EA01456" w14:textId="36F5E06E" w:rsidR="002548EE" w:rsidRPr="008B68DF" w:rsidRDefault="008B68DF" w:rsidP="00442C03">
      <w:pPr>
        <w:pStyle w:val="Sarakstarindkopa"/>
        <w:spacing w:after="0" w:line="240" w:lineRule="auto"/>
        <w:ind w:left="567" w:hanging="567"/>
        <w:jc w:val="both"/>
        <w:rPr>
          <w:rFonts w:ascii="Times New Roman" w:hAnsi="Times New Roman" w:cs="Times New Roman"/>
          <w:lang w:val="pt-PT"/>
        </w:rPr>
      </w:pPr>
      <w:r>
        <w:rPr>
          <w:rFonts w:ascii="Times New Roman" w:hAnsi="Times New Roman" w:cs="Times New Roman"/>
        </w:rPr>
        <w:t xml:space="preserve">6.4. </w:t>
      </w:r>
      <w:r w:rsidR="006673BC">
        <w:rPr>
          <w:rFonts w:ascii="Times New Roman" w:hAnsi="Times New Roman" w:cs="Times New Roman"/>
        </w:rPr>
        <w:tab/>
      </w:r>
      <w:r w:rsidR="002548EE" w:rsidRPr="002548EE">
        <w:rPr>
          <w:rFonts w:ascii="Times New Roman" w:hAnsi="Times New Roman" w:cs="Times New Roman"/>
        </w:rPr>
        <w:t>Ja Izpildītājs nepilda</w:t>
      </w:r>
      <w:r w:rsidR="009223C2">
        <w:rPr>
          <w:rFonts w:ascii="Times New Roman" w:hAnsi="Times New Roman" w:cs="Times New Roman"/>
        </w:rPr>
        <w:t>,</w:t>
      </w:r>
      <w:r w:rsidR="002548EE" w:rsidRPr="002548EE">
        <w:rPr>
          <w:rFonts w:ascii="Times New Roman" w:hAnsi="Times New Roman" w:cs="Times New Roman"/>
        </w:rPr>
        <w:t xml:space="preserve"> vai nepienācīgi pilda savas Līgumā noteiktās saistības, Izpildītājs 10 </w:t>
      </w:r>
      <w:r w:rsidR="009223C2">
        <w:rPr>
          <w:rFonts w:ascii="Times New Roman" w:hAnsi="Times New Roman" w:cs="Times New Roman"/>
        </w:rPr>
        <w:t xml:space="preserve">(desmit) </w:t>
      </w:r>
      <w:r w:rsidR="002548EE" w:rsidRPr="002548EE">
        <w:rPr>
          <w:rFonts w:ascii="Times New Roman" w:hAnsi="Times New Roman" w:cs="Times New Roman"/>
        </w:rPr>
        <w:t>darba dienu laikā pēc Pasūtītāja rakstiska pieprasījuma saņemšanas maksā Pasūtītājam līgumsodu - 0,05% (nulle komats nulle piecu procentu) apmērā no pasūtīto Darbu summas par katru nokavēto dienu, bet ne vairāk kā 10 % (desmit procenti) no pasūtīto Darbu summas.</w:t>
      </w:r>
    </w:p>
    <w:p w14:paraId="1E38EF1A" w14:textId="1E065DD4" w:rsidR="002548EE" w:rsidRPr="002548EE" w:rsidRDefault="002548EE" w:rsidP="00442C03">
      <w:pPr>
        <w:pStyle w:val="Sarakstarindkopa"/>
        <w:spacing w:after="0" w:line="240" w:lineRule="auto"/>
        <w:ind w:left="567" w:hanging="567"/>
        <w:jc w:val="both"/>
        <w:rPr>
          <w:rFonts w:ascii="Times New Roman" w:hAnsi="Times New Roman" w:cs="Times New Roman"/>
        </w:rPr>
      </w:pPr>
      <w:r w:rsidRPr="002548EE">
        <w:rPr>
          <w:rFonts w:ascii="Times New Roman" w:hAnsi="Times New Roman" w:cs="Times New Roman"/>
        </w:rPr>
        <w:t>6.</w:t>
      </w:r>
      <w:r w:rsidR="008B68DF">
        <w:rPr>
          <w:rFonts w:ascii="Times New Roman" w:hAnsi="Times New Roman" w:cs="Times New Roman"/>
        </w:rPr>
        <w:t>5</w:t>
      </w:r>
      <w:r w:rsidRPr="002548EE">
        <w:rPr>
          <w:rFonts w:ascii="Times New Roman" w:hAnsi="Times New Roman" w:cs="Times New Roman"/>
        </w:rPr>
        <w:t>.</w:t>
      </w:r>
      <w:r w:rsidR="006673BC">
        <w:rPr>
          <w:rFonts w:ascii="Times New Roman" w:hAnsi="Times New Roman" w:cs="Times New Roman"/>
        </w:rPr>
        <w:tab/>
      </w:r>
      <w:r w:rsidRPr="002548EE">
        <w:rPr>
          <w:rFonts w:ascii="Times New Roman" w:hAnsi="Times New Roman" w:cs="Times New Roman"/>
        </w:rPr>
        <w:t>Ja Pasūtītājs neveic norēķinus Līgumā noteiktajā kārtībā, Pasūtītājs 20 (divdesmit) darba dienu laikā pēc rakstiska pieprasījuma un rēķina no Izpildītāja saņemšanas maksā Izpildītājam līgumsodu 0,05% (nulle komats nulle pieci procenti) apmērā no laikā nesamaksātās summas par katru nokavēto dienu, bet ne vairāk kā 10 % (desmit procenti)  no nesamaksātās summas.</w:t>
      </w:r>
    </w:p>
    <w:p w14:paraId="09397358" w14:textId="36EE146D" w:rsidR="002548EE" w:rsidRPr="002548EE" w:rsidRDefault="002548EE" w:rsidP="00442C03">
      <w:pPr>
        <w:pStyle w:val="Sarakstarindkopa"/>
        <w:spacing w:after="0" w:line="240" w:lineRule="auto"/>
        <w:ind w:left="567" w:hanging="567"/>
        <w:jc w:val="both"/>
        <w:rPr>
          <w:rFonts w:ascii="Times New Roman" w:hAnsi="Times New Roman" w:cs="Times New Roman"/>
        </w:rPr>
      </w:pPr>
      <w:r w:rsidRPr="002548EE">
        <w:rPr>
          <w:rFonts w:ascii="Times New Roman" w:hAnsi="Times New Roman" w:cs="Times New Roman"/>
        </w:rPr>
        <w:t>6.</w:t>
      </w:r>
      <w:r w:rsidR="008B68DF">
        <w:rPr>
          <w:rFonts w:ascii="Times New Roman" w:hAnsi="Times New Roman" w:cs="Times New Roman"/>
        </w:rPr>
        <w:t>6</w:t>
      </w:r>
      <w:r w:rsidRPr="002548EE">
        <w:rPr>
          <w:rFonts w:ascii="Times New Roman" w:hAnsi="Times New Roman" w:cs="Times New Roman"/>
        </w:rPr>
        <w:t>.</w:t>
      </w:r>
      <w:r w:rsidR="006673BC">
        <w:rPr>
          <w:rFonts w:ascii="Times New Roman" w:hAnsi="Times New Roman" w:cs="Times New Roman"/>
        </w:rPr>
        <w:tab/>
      </w:r>
      <w:r w:rsidRPr="002548EE">
        <w:rPr>
          <w:rFonts w:ascii="Times New Roman" w:hAnsi="Times New Roman" w:cs="Times New Roman"/>
        </w:rPr>
        <w:t>Ja Izpildītājs neveic līgumsoda samaksu Līgumā noteiktajā termiņā, Pasūtītājam ir tiesības ieturēt līgumsodu no Izpildītājam par katru Darbu veikšanu izmaksājamas samaksas, par to rakstiski paziņojot Izpildītājam 5 (piecu) darba dienu laikā, skaitot no ieturējuma veikšanas dienas.</w:t>
      </w:r>
    </w:p>
    <w:p w14:paraId="7C0AA19A" w14:textId="5218FFDE" w:rsidR="002548EE" w:rsidRPr="002548EE" w:rsidRDefault="002548EE" w:rsidP="00442C03">
      <w:pPr>
        <w:pStyle w:val="Sarakstarindkopa"/>
        <w:spacing w:after="0" w:line="240" w:lineRule="auto"/>
        <w:ind w:left="567" w:hanging="567"/>
        <w:jc w:val="both"/>
        <w:rPr>
          <w:rFonts w:ascii="Times New Roman" w:hAnsi="Times New Roman" w:cs="Times New Roman"/>
        </w:rPr>
      </w:pPr>
      <w:r w:rsidRPr="002548EE">
        <w:rPr>
          <w:rFonts w:ascii="Times New Roman" w:hAnsi="Times New Roman" w:cs="Times New Roman"/>
        </w:rPr>
        <w:t>6.</w:t>
      </w:r>
      <w:r w:rsidR="008B68DF">
        <w:rPr>
          <w:rFonts w:ascii="Times New Roman" w:hAnsi="Times New Roman" w:cs="Times New Roman"/>
        </w:rPr>
        <w:t>7</w:t>
      </w:r>
      <w:r w:rsidRPr="002548EE">
        <w:rPr>
          <w:rFonts w:ascii="Times New Roman" w:hAnsi="Times New Roman" w:cs="Times New Roman"/>
        </w:rPr>
        <w:t>.</w:t>
      </w:r>
      <w:r w:rsidR="006673BC">
        <w:rPr>
          <w:rFonts w:ascii="Times New Roman" w:hAnsi="Times New Roman" w:cs="Times New Roman"/>
        </w:rPr>
        <w:tab/>
      </w:r>
      <w:r w:rsidRPr="002548EE">
        <w:rPr>
          <w:rFonts w:ascii="Times New Roman" w:hAnsi="Times New Roman" w:cs="Times New Roman"/>
        </w:rPr>
        <w:t>Līgumsoda samaksa neatbrīvo Puses no Līgumā noteikto saistību izpildes un zaudējumu atlīdzības pienākuma.</w:t>
      </w:r>
    </w:p>
    <w:p w14:paraId="3EE67859" w14:textId="77777777" w:rsidR="002548EE" w:rsidRPr="002548EE" w:rsidRDefault="002548EE" w:rsidP="00442C03">
      <w:pPr>
        <w:spacing w:after="0" w:line="240" w:lineRule="auto"/>
        <w:ind w:left="567" w:hanging="567"/>
        <w:contextualSpacing/>
        <w:jc w:val="both"/>
        <w:rPr>
          <w:rFonts w:ascii="Times New Roman" w:hAnsi="Times New Roman" w:cs="Times New Roman"/>
          <w:lang w:val="pt-PT"/>
        </w:rPr>
      </w:pPr>
    </w:p>
    <w:p w14:paraId="2AA3BB49" w14:textId="77777777" w:rsidR="002548EE" w:rsidRPr="002548EE" w:rsidRDefault="002548EE" w:rsidP="00925D40">
      <w:pPr>
        <w:pStyle w:val="Sarakstarindkopa"/>
        <w:numPr>
          <w:ilvl w:val="0"/>
          <w:numId w:val="21"/>
        </w:numPr>
        <w:spacing w:after="0" w:line="240" w:lineRule="auto"/>
        <w:ind w:left="0" w:firstLine="0"/>
        <w:jc w:val="center"/>
        <w:rPr>
          <w:rFonts w:ascii="Times New Roman" w:hAnsi="Times New Roman" w:cs="Times New Roman"/>
          <w:b/>
          <w:bCs/>
          <w:lang w:val="pt-PT"/>
        </w:rPr>
      </w:pPr>
      <w:r w:rsidRPr="002548EE">
        <w:rPr>
          <w:rFonts w:ascii="Times New Roman" w:hAnsi="Times New Roman" w:cs="Times New Roman"/>
          <w:b/>
          <w:bCs/>
          <w:lang w:val="pt-PT"/>
        </w:rPr>
        <w:t>NEPĀRVARAMA VARA</w:t>
      </w:r>
    </w:p>
    <w:p w14:paraId="6654A7E6" w14:textId="77777777" w:rsidR="002548EE" w:rsidRPr="002548EE" w:rsidRDefault="002548EE" w:rsidP="002548EE">
      <w:pPr>
        <w:pStyle w:val="Sarakstarindkopa"/>
        <w:spacing w:after="0" w:line="240" w:lineRule="auto"/>
        <w:ind w:left="360"/>
        <w:jc w:val="both"/>
        <w:rPr>
          <w:rFonts w:ascii="Times New Roman" w:hAnsi="Times New Roman" w:cs="Times New Roman"/>
          <w:b/>
          <w:bCs/>
          <w:lang w:val="pt-PT"/>
        </w:rPr>
      </w:pPr>
    </w:p>
    <w:p w14:paraId="58BA0E3A" w14:textId="19A62CF5" w:rsidR="002548EE" w:rsidRPr="002548EE" w:rsidRDefault="002548EE" w:rsidP="002548EE">
      <w:pPr>
        <w:spacing w:after="0" w:line="240" w:lineRule="auto"/>
        <w:ind w:left="426" w:hanging="426"/>
        <w:contextualSpacing/>
        <w:jc w:val="both"/>
        <w:rPr>
          <w:rFonts w:ascii="Times New Roman" w:hAnsi="Times New Roman" w:cs="Times New Roman"/>
          <w:lang w:val="pt-PT"/>
        </w:rPr>
      </w:pPr>
      <w:r w:rsidRPr="002548EE">
        <w:rPr>
          <w:rFonts w:ascii="Times New Roman" w:hAnsi="Times New Roman" w:cs="Times New Roman"/>
          <w:lang w:val="pt-PT"/>
        </w:rPr>
        <w:t>7.1. Puses tiek atbrīvotas no atbildības par daļēju vai pilnīgu Līguma neizpildi, ja šāda neizpilde radusies nepārvaramas varas vai ārkārtēju apstākļu rezultātā, kuru darbība sākusies pēc Līguma noslēgšanas un ko nevar</w:t>
      </w:r>
      <w:r w:rsidR="008B68DF">
        <w:rPr>
          <w:rFonts w:ascii="Times New Roman" w:hAnsi="Times New Roman" w:cs="Times New Roman"/>
          <w:lang w:val="pt-PT"/>
        </w:rPr>
        <w:t>ē</w:t>
      </w:r>
      <w:r w:rsidRPr="002548EE">
        <w:rPr>
          <w:rFonts w:ascii="Times New Roman" w:hAnsi="Times New Roman" w:cs="Times New Roman"/>
          <w:lang w:val="pt-PT"/>
        </w:rPr>
        <w:t xml:space="preserve">ja ne paredzēt, ne novērst </w:t>
      </w:r>
      <w:r w:rsidR="008B68DF">
        <w:rPr>
          <w:rFonts w:ascii="Times New Roman" w:hAnsi="Times New Roman" w:cs="Times New Roman"/>
          <w:lang w:val="pt-PT"/>
        </w:rPr>
        <w:t>un</w:t>
      </w:r>
      <w:r w:rsidRPr="002548EE">
        <w:rPr>
          <w:rFonts w:ascii="Times New Roman" w:hAnsi="Times New Roman" w:cs="Times New Roman"/>
          <w:lang w:val="pt-PT"/>
        </w:rPr>
        <w:t xml:space="preserve"> kas būtiski ierobežo un aizskar Pušu tiesības un ietekmē uzņemtās saistības.</w:t>
      </w:r>
    </w:p>
    <w:p w14:paraId="74C0A195" w14:textId="77777777" w:rsidR="002548EE" w:rsidRPr="002548EE" w:rsidRDefault="002548EE" w:rsidP="002548EE">
      <w:pPr>
        <w:spacing w:after="0" w:line="240" w:lineRule="auto"/>
        <w:ind w:left="426" w:hanging="426"/>
        <w:contextualSpacing/>
        <w:jc w:val="both"/>
        <w:rPr>
          <w:rFonts w:ascii="Times New Roman" w:hAnsi="Times New Roman" w:cs="Times New Roman"/>
          <w:lang w:val="pt-PT"/>
        </w:rPr>
      </w:pPr>
      <w:r w:rsidRPr="002548EE">
        <w:rPr>
          <w:rFonts w:ascii="Times New Roman" w:hAnsi="Times New Roman" w:cs="Times New Roman"/>
          <w:lang w:val="pt-PT"/>
        </w:rPr>
        <w:t>7.2. Pusei, kas atsaucās uz nepārvaramas varas apstākļu darbību, nekavējoteis, bet ne vēlāk, kā 3 (trīs) darba dienu laikā par šiem apstākļiem rakstiski jāziņo otrai Pusei, ziņojumam pievienojot kompetentas iestādes izsniegtu izziņu, kura satur minēto apstākļu apstiprinājumu un raksturojumu. Ziņojumā jānorāda , kādā termiņā būs iespējama un paredzama viņa Līguma saistību izpilde. Nesavlaicīga paziņojuma gadījumā Puse netiek atbrīvota no Līguma saistību izpildes.</w:t>
      </w:r>
    </w:p>
    <w:p w14:paraId="1D03BB28" w14:textId="77777777" w:rsidR="002548EE" w:rsidRPr="002548EE" w:rsidRDefault="002548EE" w:rsidP="002548EE">
      <w:pPr>
        <w:spacing w:after="0" w:line="240" w:lineRule="auto"/>
        <w:ind w:left="426" w:hanging="426"/>
        <w:contextualSpacing/>
        <w:jc w:val="both"/>
        <w:rPr>
          <w:rFonts w:ascii="Times New Roman" w:hAnsi="Times New Roman" w:cs="Times New Roman"/>
          <w:lang w:val="pt-PT"/>
        </w:rPr>
      </w:pPr>
      <w:r w:rsidRPr="002548EE">
        <w:rPr>
          <w:rFonts w:ascii="Times New Roman" w:hAnsi="Times New Roman" w:cs="Times New Roman"/>
          <w:lang w:val="pt-PT"/>
        </w:rPr>
        <w:t xml:space="preserve">7.3. Nepārvaramas varas iestāšanās gadījumā Līguma darbības termiņš tiek pārcelts atbilstoši šādu apstākļu darbības laikam vai arī Puses vienojās pae Līguma izbeigšanu.    </w:t>
      </w:r>
    </w:p>
    <w:p w14:paraId="332FA1E8" w14:textId="77777777" w:rsidR="002548EE" w:rsidRPr="002548EE" w:rsidRDefault="002548EE" w:rsidP="002548EE">
      <w:pPr>
        <w:spacing w:after="0" w:line="240" w:lineRule="auto"/>
        <w:ind w:left="567" w:hanging="567"/>
        <w:contextualSpacing/>
        <w:jc w:val="both"/>
        <w:rPr>
          <w:rFonts w:ascii="Times New Roman" w:hAnsi="Times New Roman" w:cs="Times New Roman"/>
          <w:lang w:val="pt-PT"/>
        </w:rPr>
      </w:pPr>
    </w:p>
    <w:p w14:paraId="05E36823" w14:textId="754A3E91" w:rsidR="002548EE" w:rsidRPr="002548EE" w:rsidRDefault="002548EE" w:rsidP="00925D40">
      <w:pPr>
        <w:pStyle w:val="Sarakstarindkopa"/>
        <w:numPr>
          <w:ilvl w:val="0"/>
          <w:numId w:val="21"/>
        </w:numPr>
        <w:spacing w:after="0" w:line="240" w:lineRule="auto"/>
        <w:ind w:left="0" w:firstLine="0"/>
        <w:jc w:val="center"/>
        <w:rPr>
          <w:rFonts w:ascii="Times New Roman" w:hAnsi="Times New Roman" w:cs="Times New Roman"/>
          <w:b/>
          <w:lang w:val="pt-PT"/>
        </w:rPr>
      </w:pPr>
      <w:r w:rsidRPr="002548EE">
        <w:rPr>
          <w:rFonts w:ascii="Times New Roman" w:hAnsi="Times New Roman" w:cs="Times New Roman"/>
          <w:b/>
          <w:lang w:val="pt-PT"/>
        </w:rPr>
        <w:t>LĪGUMA GROZĪŠ</w:t>
      </w:r>
      <w:r w:rsidR="00D208FC">
        <w:rPr>
          <w:rFonts w:ascii="Times New Roman" w:hAnsi="Times New Roman" w:cs="Times New Roman"/>
          <w:b/>
          <w:lang w:val="pt-PT"/>
        </w:rPr>
        <w:t>A</w:t>
      </w:r>
      <w:r w:rsidRPr="002548EE">
        <w:rPr>
          <w:rFonts w:ascii="Times New Roman" w:hAnsi="Times New Roman" w:cs="Times New Roman"/>
          <w:b/>
          <w:lang w:val="pt-PT"/>
        </w:rPr>
        <w:t>NA</w:t>
      </w:r>
    </w:p>
    <w:p w14:paraId="001EB314" w14:textId="77777777" w:rsidR="002548EE" w:rsidRPr="002548EE" w:rsidRDefault="002548EE" w:rsidP="002548EE">
      <w:pPr>
        <w:pStyle w:val="Sarakstarindkopa"/>
        <w:spacing w:after="0" w:line="240" w:lineRule="auto"/>
        <w:ind w:left="360"/>
        <w:jc w:val="both"/>
        <w:rPr>
          <w:rFonts w:ascii="Times New Roman" w:hAnsi="Times New Roman" w:cs="Times New Roman"/>
          <w:b/>
          <w:lang w:val="pt-PT"/>
        </w:rPr>
      </w:pPr>
      <w:r w:rsidRPr="002548EE">
        <w:rPr>
          <w:rFonts w:ascii="Times New Roman" w:hAnsi="Times New Roman" w:cs="Times New Roman"/>
          <w:b/>
          <w:lang w:val="pt-PT"/>
        </w:rPr>
        <w:t xml:space="preserve">                                        </w:t>
      </w:r>
    </w:p>
    <w:p w14:paraId="34C8A7C2" w14:textId="77777777" w:rsidR="002548EE" w:rsidRPr="002548EE" w:rsidRDefault="002548EE" w:rsidP="00925D40">
      <w:pPr>
        <w:pStyle w:val="Sarakstarindkopa"/>
        <w:numPr>
          <w:ilvl w:val="1"/>
          <w:numId w:val="19"/>
        </w:numPr>
        <w:suppressAutoHyphens/>
        <w:spacing w:after="0" w:line="240" w:lineRule="auto"/>
        <w:ind w:left="426" w:right="-45" w:hanging="492"/>
        <w:jc w:val="both"/>
        <w:rPr>
          <w:rFonts w:ascii="Times New Roman" w:hAnsi="Times New Roman" w:cs="Times New Roman"/>
          <w:lang w:val="pt-PT"/>
        </w:rPr>
      </w:pPr>
      <w:r w:rsidRPr="002548EE">
        <w:rPr>
          <w:rFonts w:ascii="Times New Roman" w:hAnsi="Times New Roman" w:cs="Times New Roman"/>
          <w:color w:val="000000"/>
          <w:lang w:val="pt-PT"/>
        </w:rPr>
        <w:t>Ikviena Līguma izmaiņa tiek noformēta rakstveidā un tā stājas spēkā pēc tam, kad to ir parakstījušas abas Puses. Jebkuras izmaiņas vai papildinājumi Līgumā kļūst par šī Līguma neatņemamu sastāvdaļu.</w:t>
      </w:r>
    </w:p>
    <w:p w14:paraId="10D89EBD" w14:textId="78C38D23" w:rsidR="002548EE" w:rsidRPr="002548EE" w:rsidRDefault="002548EE" w:rsidP="00925D40">
      <w:pPr>
        <w:pStyle w:val="Sarakstarindkopa"/>
        <w:suppressAutoHyphens/>
        <w:spacing w:after="0" w:line="240" w:lineRule="auto"/>
        <w:ind w:left="426" w:right="-45" w:hanging="492"/>
        <w:jc w:val="both"/>
        <w:rPr>
          <w:rFonts w:ascii="Times New Roman" w:hAnsi="Times New Roman" w:cs="Times New Roman"/>
          <w:lang w:val="pt-PT"/>
        </w:rPr>
      </w:pPr>
      <w:r w:rsidRPr="002548EE">
        <w:rPr>
          <w:rFonts w:ascii="Times New Roman" w:hAnsi="Times New Roman" w:cs="Times New Roman"/>
          <w:lang w:val="pt-PT"/>
        </w:rPr>
        <w:t>8.2.</w:t>
      </w:r>
      <w:r w:rsidR="00925D40">
        <w:rPr>
          <w:rFonts w:ascii="Times New Roman" w:hAnsi="Times New Roman" w:cs="Times New Roman"/>
          <w:lang w:val="pt-PT"/>
        </w:rPr>
        <w:tab/>
      </w:r>
      <w:r w:rsidRPr="002548EE">
        <w:rPr>
          <w:rFonts w:ascii="Times New Roman" w:hAnsi="Times New Roman" w:cs="Times New Roman"/>
          <w:lang w:val="pt-PT"/>
        </w:rPr>
        <w:t xml:space="preserve">Izpildītājs nav tiesīgs veikt patvaļīgu </w:t>
      </w:r>
      <w:r w:rsidR="00F9426E">
        <w:rPr>
          <w:rFonts w:ascii="Times New Roman" w:hAnsi="Times New Roman" w:cs="Times New Roman"/>
          <w:lang w:val="pt-PT"/>
        </w:rPr>
        <w:t>D</w:t>
      </w:r>
      <w:r w:rsidR="00F9426E" w:rsidRPr="002548EE">
        <w:rPr>
          <w:rFonts w:ascii="Times New Roman" w:hAnsi="Times New Roman" w:cs="Times New Roman"/>
          <w:lang w:val="pt-PT"/>
        </w:rPr>
        <w:t xml:space="preserve">arbu </w:t>
      </w:r>
      <w:r w:rsidRPr="002548EE">
        <w:rPr>
          <w:rFonts w:ascii="Times New Roman" w:hAnsi="Times New Roman" w:cs="Times New Roman"/>
          <w:lang w:val="pt-PT"/>
        </w:rPr>
        <w:t>vai to apjomu maiņu. Gadījumā, ja tas ir nepieciešams, Izpildītājs iesniedz Pasūtītājam aprakstu par nepieciešamajām izmaiņām Līgumā, norādot to ietekmi uz Līguma nosacījumiem. Ja Pasūtītājs atzīst Izpildītāja prasījumu par pamatotu, tiek sagatavotas izmaiņas Līgumā, kas stājas spēkā pēc abpusējas to parakstīšanas un kļūst par neatņemamu šī Līguma sastāvdaļu.</w:t>
      </w:r>
    </w:p>
    <w:p w14:paraId="614E71AE" w14:textId="010A73A7" w:rsidR="002548EE" w:rsidRPr="002548EE" w:rsidRDefault="002548EE" w:rsidP="00925D40">
      <w:pPr>
        <w:suppressAutoHyphens/>
        <w:spacing w:after="0" w:line="240" w:lineRule="auto"/>
        <w:ind w:left="426" w:right="-45" w:hanging="492"/>
        <w:contextualSpacing/>
        <w:jc w:val="both"/>
        <w:rPr>
          <w:rFonts w:ascii="Times New Roman" w:hAnsi="Times New Roman" w:cs="Times New Roman"/>
          <w:lang w:val="pt-PT" w:eastAsia="zh-CN"/>
        </w:rPr>
      </w:pPr>
      <w:r w:rsidRPr="002548EE">
        <w:rPr>
          <w:rFonts w:ascii="Times New Roman" w:hAnsi="Times New Roman" w:cs="Times New Roman"/>
          <w:lang w:val="pt-PT"/>
        </w:rPr>
        <w:t>8.3.</w:t>
      </w:r>
      <w:r w:rsidR="00925D40">
        <w:rPr>
          <w:rFonts w:ascii="Times New Roman" w:hAnsi="Times New Roman" w:cs="Times New Roman"/>
          <w:lang w:val="pt-PT"/>
        </w:rPr>
        <w:tab/>
      </w:r>
      <w:r w:rsidRPr="002548EE">
        <w:rPr>
          <w:rFonts w:ascii="Times New Roman" w:hAnsi="Times New Roman" w:cs="Times New Roman"/>
          <w:lang w:val="pt-PT"/>
        </w:rPr>
        <w:t>Pasūtītājam ir tiesības lemt par Darba izpildes kopējā termiņa pagarinājumu šādos gadījumos:</w:t>
      </w:r>
    </w:p>
    <w:p w14:paraId="196C02D2" w14:textId="3E8E44C9" w:rsidR="002548EE" w:rsidRPr="002548EE" w:rsidRDefault="002548EE" w:rsidP="002548EE">
      <w:pPr>
        <w:suppressAutoHyphens/>
        <w:spacing w:after="0" w:line="240" w:lineRule="auto"/>
        <w:ind w:left="426" w:right="-45"/>
        <w:contextualSpacing/>
        <w:jc w:val="both"/>
        <w:rPr>
          <w:rFonts w:ascii="Times New Roman" w:hAnsi="Times New Roman" w:cs="Times New Roman"/>
          <w:lang w:val="pt-PT" w:eastAsia="zh-CN"/>
        </w:rPr>
      </w:pPr>
      <w:r w:rsidRPr="002548EE">
        <w:rPr>
          <w:rFonts w:ascii="Times New Roman" w:hAnsi="Times New Roman" w:cs="Times New Roman"/>
          <w:lang w:val="pt-PT" w:eastAsia="zh-CN"/>
        </w:rPr>
        <w:t>8.3.1.</w:t>
      </w:r>
      <w:r w:rsidR="00925D40">
        <w:rPr>
          <w:rFonts w:ascii="Times New Roman" w:hAnsi="Times New Roman" w:cs="Times New Roman"/>
          <w:lang w:val="pt-PT" w:eastAsia="zh-CN"/>
        </w:rPr>
        <w:t xml:space="preserve">  </w:t>
      </w:r>
      <w:r w:rsidRPr="002548EE">
        <w:rPr>
          <w:rFonts w:ascii="Times New Roman" w:hAnsi="Times New Roman" w:cs="Times New Roman"/>
          <w:lang w:val="pt-PT" w:eastAsia="zh-CN"/>
        </w:rPr>
        <w:t>J</w:t>
      </w:r>
      <w:r w:rsidRPr="002548EE">
        <w:rPr>
          <w:rFonts w:ascii="Times New Roman" w:hAnsi="Times New Roman" w:cs="Times New Roman"/>
          <w:lang w:val="pt-PT"/>
        </w:rPr>
        <w:t>a Pasūtītājs veic grozījumus Darba apjomos vai veidos</w:t>
      </w:r>
      <w:r w:rsidR="001A24AB">
        <w:rPr>
          <w:rFonts w:ascii="Times New Roman" w:hAnsi="Times New Roman" w:cs="Times New Roman"/>
          <w:lang w:val="pt-PT"/>
        </w:rPr>
        <w:t>;</w:t>
      </w:r>
    </w:p>
    <w:p w14:paraId="5FB4E743" w14:textId="63425F5C" w:rsidR="002548EE" w:rsidRPr="002548EE" w:rsidRDefault="002548EE" w:rsidP="002548EE">
      <w:pPr>
        <w:suppressAutoHyphens/>
        <w:spacing w:after="0" w:line="240" w:lineRule="auto"/>
        <w:ind w:left="993" w:right="-45" w:hanging="567"/>
        <w:contextualSpacing/>
        <w:jc w:val="both"/>
        <w:rPr>
          <w:rFonts w:ascii="Times New Roman" w:hAnsi="Times New Roman" w:cs="Times New Roman"/>
          <w:lang w:val="pt-PT" w:eastAsia="zh-CN"/>
        </w:rPr>
      </w:pPr>
      <w:r w:rsidRPr="002548EE">
        <w:rPr>
          <w:rFonts w:ascii="Times New Roman" w:hAnsi="Times New Roman" w:cs="Times New Roman"/>
          <w:lang w:val="pt-PT"/>
        </w:rPr>
        <w:t>8.3.2.</w:t>
      </w:r>
      <w:r w:rsidR="00925D40">
        <w:rPr>
          <w:rFonts w:ascii="Times New Roman" w:hAnsi="Times New Roman" w:cs="Times New Roman"/>
          <w:lang w:val="pt-PT"/>
        </w:rPr>
        <w:tab/>
      </w:r>
      <w:r w:rsidRPr="002548EE">
        <w:rPr>
          <w:rFonts w:ascii="Times New Roman" w:hAnsi="Times New Roman" w:cs="Times New Roman"/>
          <w:lang w:val="pt-PT"/>
        </w:rPr>
        <w:t>Ja Pasūtītāja saistību savlaicīgas neizpildes dēļ ir tikusi apgrūtināta Izpildītāja saistību izpilde, un Izpildītājs ir nekavējoties rakstiski informējis Pasūtītāju par šādu saistību neizpildi un tās ietekmi uz Līguma izpildes termiņiem</w:t>
      </w:r>
      <w:r w:rsidR="001A24AB">
        <w:rPr>
          <w:rFonts w:ascii="Times New Roman" w:hAnsi="Times New Roman" w:cs="Times New Roman"/>
          <w:lang w:val="pt-PT"/>
        </w:rPr>
        <w:t>;</w:t>
      </w:r>
    </w:p>
    <w:p w14:paraId="3A18DF4A" w14:textId="72F1B745" w:rsidR="002548EE" w:rsidRPr="002548EE" w:rsidRDefault="002548EE" w:rsidP="002548EE">
      <w:pPr>
        <w:pBdr>
          <w:top w:val="none" w:sz="0" w:space="0" w:color="000000"/>
          <w:left w:val="none" w:sz="0" w:space="0" w:color="000000"/>
          <w:bottom w:val="none" w:sz="0" w:space="0" w:color="000000"/>
          <w:right w:val="none" w:sz="0" w:space="0" w:color="000000"/>
        </w:pBdr>
        <w:suppressAutoHyphens/>
        <w:spacing w:after="0" w:line="240" w:lineRule="auto"/>
        <w:ind w:left="993" w:right="-45" w:hanging="567"/>
        <w:contextualSpacing/>
        <w:jc w:val="both"/>
        <w:rPr>
          <w:rFonts w:ascii="Times New Roman" w:hAnsi="Times New Roman" w:cs="Times New Roman"/>
          <w:color w:val="000000"/>
          <w:lang w:val="pt-PT"/>
        </w:rPr>
      </w:pPr>
      <w:r w:rsidRPr="002548EE">
        <w:rPr>
          <w:rFonts w:ascii="Times New Roman" w:hAnsi="Times New Roman" w:cs="Times New Roman"/>
          <w:lang w:val="pt-PT" w:eastAsia="zh-CN"/>
        </w:rPr>
        <w:lastRenderedPageBreak/>
        <w:t>8.3.3.</w:t>
      </w:r>
      <w:r w:rsidR="00925D40">
        <w:rPr>
          <w:rFonts w:ascii="Times New Roman" w:hAnsi="Times New Roman" w:cs="Times New Roman"/>
          <w:lang w:val="pt-PT" w:eastAsia="zh-CN"/>
        </w:rPr>
        <w:tab/>
      </w:r>
      <w:r w:rsidRPr="002548EE">
        <w:rPr>
          <w:rFonts w:ascii="Times New Roman" w:hAnsi="Times New Roman" w:cs="Times New Roman"/>
          <w:lang w:val="pt-PT" w:eastAsia="zh-CN"/>
        </w:rPr>
        <w:t>J</w:t>
      </w:r>
      <w:r w:rsidRPr="002548EE">
        <w:rPr>
          <w:rFonts w:ascii="Times New Roman" w:hAnsi="Times New Roman" w:cs="Times New Roman"/>
          <w:lang w:val="pt-PT"/>
        </w:rPr>
        <w:t>a pēc Līguma noslēgšanas radušies no Izpildītāja neatkarīgi, objektīvi apstākļi, kuru dēļ ir traucēta saistību izpilde un Izpildītājs ir nekavējoties rakstiski informējis Pasūtītāju par šādu apstākļu iestāšanos.</w:t>
      </w:r>
    </w:p>
    <w:p w14:paraId="673AED93" w14:textId="77777777" w:rsidR="002548EE" w:rsidRPr="002548EE" w:rsidRDefault="002548EE" w:rsidP="009B73FE">
      <w:pPr>
        <w:pStyle w:val="Sarakstarindkopa"/>
        <w:numPr>
          <w:ilvl w:val="1"/>
          <w:numId w:val="20"/>
        </w:numPr>
        <w:pBdr>
          <w:top w:val="none" w:sz="0" w:space="0" w:color="000000"/>
          <w:left w:val="none" w:sz="0" w:space="0" w:color="000000"/>
          <w:bottom w:val="none" w:sz="0" w:space="0" w:color="000000"/>
          <w:right w:val="none" w:sz="0" w:space="0" w:color="000000"/>
        </w:pBdr>
        <w:suppressAutoHyphens/>
        <w:spacing w:after="0" w:line="240" w:lineRule="auto"/>
        <w:ind w:left="426" w:right="-45" w:hanging="426"/>
        <w:jc w:val="both"/>
        <w:rPr>
          <w:rFonts w:ascii="Times New Roman" w:hAnsi="Times New Roman" w:cs="Times New Roman"/>
          <w:color w:val="000000"/>
          <w:lang w:val="pt-PT"/>
        </w:rPr>
      </w:pPr>
      <w:r w:rsidRPr="002548EE">
        <w:rPr>
          <w:rFonts w:ascii="Times New Roman" w:hAnsi="Times New Roman" w:cs="Times New Roman"/>
          <w:color w:val="000000"/>
          <w:lang w:val="pt-PT"/>
        </w:rPr>
        <w:t>Darbu izpildes termiņa pagarinājums piešķirams par tādu periodu, par kādu pamatoti aizkavējusies Darbu izpilde.</w:t>
      </w:r>
    </w:p>
    <w:p w14:paraId="0A869319" w14:textId="77777777" w:rsidR="002548EE" w:rsidRPr="002548EE" w:rsidRDefault="002548EE" w:rsidP="002548EE">
      <w:pPr>
        <w:pStyle w:val="Sarakstarindkopa"/>
        <w:spacing w:after="0" w:line="240" w:lineRule="auto"/>
        <w:ind w:left="360"/>
        <w:jc w:val="both"/>
        <w:rPr>
          <w:rFonts w:ascii="Times New Roman" w:hAnsi="Times New Roman" w:cs="Times New Roman"/>
          <w:b/>
          <w:bCs/>
          <w:lang w:val="pt-PT"/>
        </w:rPr>
      </w:pPr>
    </w:p>
    <w:p w14:paraId="67C5D596" w14:textId="2693307D" w:rsidR="002548EE" w:rsidRPr="002548EE" w:rsidRDefault="002548EE" w:rsidP="00925D40">
      <w:pPr>
        <w:pStyle w:val="Sarakstarindkopa"/>
        <w:numPr>
          <w:ilvl w:val="0"/>
          <w:numId w:val="20"/>
        </w:numPr>
        <w:spacing w:after="0" w:line="240" w:lineRule="auto"/>
        <w:ind w:left="0" w:firstLine="0"/>
        <w:jc w:val="center"/>
        <w:rPr>
          <w:rFonts w:ascii="Times New Roman" w:hAnsi="Times New Roman" w:cs="Times New Roman"/>
          <w:lang w:val="pt-PT"/>
        </w:rPr>
      </w:pPr>
      <w:r w:rsidRPr="002548EE">
        <w:rPr>
          <w:rFonts w:ascii="Times New Roman" w:hAnsi="Times New Roman" w:cs="Times New Roman"/>
          <w:b/>
          <w:bCs/>
          <w:lang w:val="pt-PT"/>
        </w:rPr>
        <w:t>LĪGUMA IZBEIGŠANA</w:t>
      </w:r>
    </w:p>
    <w:p w14:paraId="2B9FBB7A" w14:textId="77777777" w:rsidR="002548EE" w:rsidRPr="002548EE" w:rsidRDefault="002548EE" w:rsidP="002548EE">
      <w:pPr>
        <w:pStyle w:val="Sarakstarindkopa"/>
        <w:spacing w:after="0" w:line="240" w:lineRule="auto"/>
        <w:ind w:left="360"/>
        <w:jc w:val="both"/>
        <w:rPr>
          <w:rFonts w:ascii="Times New Roman" w:hAnsi="Times New Roman" w:cs="Times New Roman"/>
          <w:lang w:val="pt-PT"/>
        </w:rPr>
      </w:pPr>
      <w:r w:rsidRPr="002548EE">
        <w:rPr>
          <w:rFonts w:ascii="Times New Roman" w:hAnsi="Times New Roman" w:cs="Times New Roman"/>
          <w:lang w:val="pt-PT"/>
        </w:rPr>
        <w:t xml:space="preserve"> </w:t>
      </w:r>
    </w:p>
    <w:p w14:paraId="29E804F3" w14:textId="294059B9" w:rsidR="002548EE" w:rsidRPr="002548EE" w:rsidRDefault="002548EE" w:rsidP="009B73FE">
      <w:pPr>
        <w:numPr>
          <w:ilvl w:val="1"/>
          <w:numId w:val="18"/>
        </w:numPr>
        <w:suppressAutoHyphens/>
        <w:spacing w:after="0" w:line="240" w:lineRule="auto"/>
        <w:ind w:left="426" w:hanging="426"/>
        <w:contextualSpacing/>
        <w:jc w:val="both"/>
        <w:rPr>
          <w:rFonts w:ascii="Times New Roman" w:hAnsi="Times New Roman" w:cs="Times New Roman"/>
          <w:lang w:val="pt-PT"/>
        </w:rPr>
      </w:pPr>
      <w:r w:rsidRPr="002548EE">
        <w:rPr>
          <w:rFonts w:ascii="Times New Roman" w:hAnsi="Times New Roman" w:cs="Times New Roman"/>
          <w:lang w:val="pt-PT"/>
        </w:rPr>
        <w:t>Pasūtītājam ir tiesības vienpusēji izbeigt Līgumu pirms termiņa, nemaksājot līgumsodu un neatlīdzinot Izpildītājam zaudējumus, bet rakstveidā par to informējot Izpildītāju 10 (desmit) dienas iepriekš, ja:</w:t>
      </w:r>
    </w:p>
    <w:p w14:paraId="451298A6" w14:textId="77777777" w:rsidR="002548EE" w:rsidRPr="002548EE" w:rsidRDefault="002548EE" w:rsidP="009B73FE">
      <w:pPr>
        <w:numPr>
          <w:ilvl w:val="2"/>
          <w:numId w:val="18"/>
        </w:numPr>
        <w:suppressAutoHyphens/>
        <w:spacing w:after="0" w:line="240" w:lineRule="auto"/>
        <w:ind w:left="1134" w:hanging="708"/>
        <w:contextualSpacing/>
        <w:jc w:val="both"/>
        <w:rPr>
          <w:rFonts w:ascii="Times New Roman" w:hAnsi="Times New Roman" w:cs="Times New Roman"/>
          <w:lang w:val="pt-PT"/>
        </w:rPr>
      </w:pPr>
      <w:r w:rsidRPr="002548EE">
        <w:rPr>
          <w:rFonts w:ascii="Times New Roman" w:hAnsi="Times New Roman" w:cs="Times New Roman"/>
          <w:lang w:val="pt-PT"/>
        </w:rPr>
        <w:t>Izpildītājs savas vainas dēļ ka</w:t>
      </w:r>
      <w:r w:rsidRPr="002548EE">
        <w:rPr>
          <w:rFonts w:ascii="Times New Roman" w:hAnsi="Times New Roman" w:cs="Times New Roman"/>
          <w:lang w:val="pt-PT"/>
        </w:rPr>
        <w:softHyphen/>
        <w:t>vē Līguma noteiktos Darbu izpildes termiņus vairāk kā par 30 (trīsdesmit) kalendārajām dienām.</w:t>
      </w:r>
    </w:p>
    <w:p w14:paraId="7576DEE2" w14:textId="77777777" w:rsidR="002548EE" w:rsidRPr="002548EE" w:rsidRDefault="002548EE" w:rsidP="009B73FE">
      <w:pPr>
        <w:numPr>
          <w:ilvl w:val="2"/>
          <w:numId w:val="18"/>
        </w:numPr>
        <w:suppressAutoHyphens/>
        <w:spacing w:after="0" w:line="240" w:lineRule="auto"/>
        <w:ind w:left="1134" w:hanging="708"/>
        <w:contextualSpacing/>
        <w:jc w:val="both"/>
        <w:rPr>
          <w:rFonts w:ascii="Times New Roman" w:hAnsi="Times New Roman" w:cs="Times New Roman"/>
          <w:lang w:val="pt-PT"/>
        </w:rPr>
      </w:pPr>
      <w:r w:rsidRPr="002548EE">
        <w:rPr>
          <w:rFonts w:ascii="Times New Roman" w:hAnsi="Times New Roman" w:cs="Times New Roman"/>
          <w:lang w:val="pt-PT"/>
        </w:rPr>
        <w:t xml:space="preserve">Izpildītājs normatīvajos aktos noteiktajā kārtībā tiek atzīts par maksātnespējīgu vai arī tiek pieņemts lēmums par tā likvidāciju. </w:t>
      </w:r>
    </w:p>
    <w:p w14:paraId="6C518859" w14:textId="77777777" w:rsidR="002548EE" w:rsidRPr="002548EE" w:rsidRDefault="002548EE" w:rsidP="009B73FE">
      <w:pPr>
        <w:pStyle w:val="Sarakstarindkopa"/>
        <w:numPr>
          <w:ilvl w:val="1"/>
          <w:numId w:val="18"/>
        </w:numPr>
        <w:suppressAutoHyphens/>
        <w:spacing w:after="0" w:line="240" w:lineRule="auto"/>
        <w:jc w:val="both"/>
        <w:rPr>
          <w:rFonts w:ascii="Times New Roman" w:hAnsi="Times New Roman" w:cs="Times New Roman"/>
          <w:lang w:val="pt-PT"/>
        </w:rPr>
      </w:pPr>
      <w:r w:rsidRPr="002548EE">
        <w:rPr>
          <w:rFonts w:ascii="Times New Roman" w:hAnsi="Times New Roman" w:cs="Times New Roman"/>
          <w:lang w:val="pt-PT"/>
        </w:rPr>
        <w:t>Pasūtītājam ir tiesības nekavējoties vienpusēji izbeigt Līgumu pirms termiņa nemaksājot līgumsodu un neatlīdzinot zaudējumus, bet rakstveidā par to informējot Izpildītāju, ja Līguma izpildes laikā pret Izpildītāju tiek piemērotas starptautiskās vai nacionālās sankcijas vai būtiskas finanšu un kapitāla tirgus intereses ietekmējošas Eiropas Savienības vai Ziemeļatlantijas līguma organizācijas dalībvalsts noteiktās sankcijas.</w:t>
      </w:r>
    </w:p>
    <w:p w14:paraId="0EE8AF1A" w14:textId="77777777" w:rsidR="002548EE" w:rsidRPr="002548EE" w:rsidRDefault="002548EE" w:rsidP="009B73FE">
      <w:pPr>
        <w:numPr>
          <w:ilvl w:val="1"/>
          <w:numId w:val="18"/>
        </w:numPr>
        <w:suppressAutoHyphens/>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Ja Izpildītājs nepilda savas ar Līgumu noteiktās saistības un Līgums tiek lauzts, Izpildītājam ir pienākums 3 (trīs) darba dienu laikā no Pasūtītāja pieprasījuma brīža atmaksāt Pasūtītājam atbilstoši Līgumam saņemto priekšapmaksu (avansa maksājumu).</w:t>
      </w:r>
    </w:p>
    <w:p w14:paraId="0F923A29" w14:textId="77777777" w:rsidR="002548EE" w:rsidRPr="002548EE" w:rsidRDefault="002548EE" w:rsidP="009B73FE">
      <w:pPr>
        <w:numPr>
          <w:ilvl w:val="1"/>
          <w:numId w:val="18"/>
        </w:numPr>
        <w:suppressAutoHyphens/>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Izpildītājam ir tiesības vienpusēji lauzt šo Līgumu, ja Pasūtītājs kavē kādu no Līguma 4.2.punktā norādītajiem maksājumu termiņiem vairāk kā par 30 (trīsdesmit) kalendārajām dienām. Izpildītājs 30 (trīsdesmit) kalendārās dienas iepriekš rakstiski paziņo par Līguma laušanu. Ja Pasūtītājs ne</w:t>
      </w:r>
      <w:r w:rsidRPr="002548EE">
        <w:rPr>
          <w:rFonts w:ascii="Times New Roman" w:hAnsi="Times New Roman" w:cs="Times New Roman"/>
          <w:lang w:val="pt-PT"/>
        </w:rPr>
        <w:softHyphen/>
        <w:t>sniedz Izpildītājam pieņemamus paskaidrojumus vai ierosinājumus par līgum</w:t>
      </w:r>
      <w:r w:rsidRPr="002548EE">
        <w:rPr>
          <w:rFonts w:ascii="Times New Roman" w:hAnsi="Times New Roman" w:cs="Times New Roman"/>
          <w:lang w:val="pt-PT"/>
        </w:rPr>
        <w:softHyphen/>
        <w:t>saistību izpildi, Izpildītājs ir tiesīgs vienpusēji lauzt Līgumu.</w:t>
      </w:r>
    </w:p>
    <w:p w14:paraId="77CDF5D5" w14:textId="77777777" w:rsidR="002548EE" w:rsidRPr="002548EE" w:rsidRDefault="002548EE" w:rsidP="009B73FE">
      <w:pPr>
        <w:numPr>
          <w:ilvl w:val="1"/>
          <w:numId w:val="18"/>
        </w:numPr>
        <w:suppressAutoHyphens/>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Jebkurā Līguma izbeigšanas gadījumā Izpildītājs nodod Pasūtītājam visus līdz Lī</w:t>
      </w:r>
      <w:r w:rsidRPr="002548EE">
        <w:rPr>
          <w:rFonts w:ascii="Times New Roman" w:hAnsi="Times New Roman" w:cs="Times New Roman"/>
          <w:lang w:val="pt-PT"/>
        </w:rPr>
        <w:softHyphen/>
        <w:t>guma izbeigšanas brīdim izpildītos Darbus, par ko tiek sastādīts pieņemšanas-nodošanas akts, kas kļūst par šī Līguma neatņemamu sastāvdaļu, un Pasūtītājam ir pienākums samaksāt Izpildītājam par pieņemtajiem Darbiem.</w:t>
      </w:r>
    </w:p>
    <w:p w14:paraId="335CDC66" w14:textId="77777777" w:rsidR="002548EE" w:rsidRPr="002548EE" w:rsidRDefault="002548EE" w:rsidP="002548EE">
      <w:pPr>
        <w:spacing w:after="0" w:line="240" w:lineRule="auto"/>
        <w:ind w:left="426" w:hanging="426"/>
        <w:contextualSpacing/>
        <w:jc w:val="both"/>
        <w:rPr>
          <w:rFonts w:ascii="Times New Roman" w:hAnsi="Times New Roman" w:cs="Times New Roman"/>
          <w:lang w:val="pt-PT"/>
        </w:rPr>
      </w:pPr>
    </w:p>
    <w:p w14:paraId="0C7FFDD0" w14:textId="77777777" w:rsidR="002548EE" w:rsidRPr="002548EE" w:rsidRDefault="002548EE" w:rsidP="00925D40">
      <w:pPr>
        <w:pStyle w:val="Sarakstarindkopa"/>
        <w:numPr>
          <w:ilvl w:val="0"/>
          <w:numId w:val="18"/>
        </w:numPr>
        <w:spacing w:after="0" w:line="240" w:lineRule="auto"/>
        <w:ind w:left="0" w:firstLine="0"/>
        <w:jc w:val="center"/>
        <w:rPr>
          <w:rFonts w:ascii="Times New Roman" w:hAnsi="Times New Roman" w:cs="Times New Roman"/>
          <w:b/>
          <w:lang w:val="pt-PT"/>
        </w:rPr>
      </w:pPr>
      <w:r w:rsidRPr="002548EE">
        <w:rPr>
          <w:rFonts w:ascii="Times New Roman" w:hAnsi="Times New Roman" w:cs="Times New Roman"/>
          <w:b/>
          <w:lang w:val="pt-PT"/>
        </w:rPr>
        <w:t>PERSONAS DATU AIZSARDZĪBA</w:t>
      </w:r>
    </w:p>
    <w:p w14:paraId="2538D65A" w14:textId="77777777" w:rsidR="002548EE" w:rsidRPr="002548EE" w:rsidRDefault="002548EE" w:rsidP="002548EE">
      <w:pPr>
        <w:pStyle w:val="Sarakstarindkopa"/>
        <w:spacing w:after="0" w:line="240" w:lineRule="auto"/>
        <w:ind w:left="4025"/>
        <w:jc w:val="both"/>
        <w:rPr>
          <w:rFonts w:ascii="Times New Roman" w:hAnsi="Times New Roman" w:cs="Times New Roman"/>
          <w:lang w:val="pt-PT"/>
        </w:rPr>
      </w:pPr>
    </w:p>
    <w:p w14:paraId="1084009B" w14:textId="77777777" w:rsidR="002548EE" w:rsidRPr="002548EE" w:rsidRDefault="002548EE" w:rsidP="002548EE">
      <w:pPr>
        <w:pStyle w:val="Sarakstarindkopa"/>
        <w:spacing w:after="0" w:line="240" w:lineRule="auto"/>
        <w:ind w:left="360" w:hanging="360"/>
        <w:jc w:val="both"/>
        <w:rPr>
          <w:rFonts w:ascii="Times New Roman" w:hAnsi="Times New Roman" w:cs="Times New Roman"/>
          <w:lang w:val="pt-PT"/>
        </w:rPr>
      </w:pPr>
      <w:r w:rsidRPr="002548EE">
        <w:rPr>
          <w:rFonts w:ascii="Times New Roman" w:hAnsi="Times New Roman" w:cs="Times New Roman"/>
          <w:lang w:val="pt-PT"/>
        </w:rPr>
        <w:t xml:space="preserve">10.1. Ja Līguma izpildes ietvaros kāda no Pusēm nodod otrai Pusei savu darbinieku personas </w:t>
      </w:r>
    </w:p>
    <w:p w14:paraId="3317FFD8" w14:textId="77777777" w:rsidR="002548EE" w:rsidRPr="002548EE" w:rsidRDefault="002548EE" w:rsidP="002548EE">
      <w:pPr>
        <w:pStyle w:val="Sarakstarindkopa"/>
        <w:spacing w:after="0" w:line="240" w:lineRule="auto"/>
        <w:ind w:left="567" w:hanging="567"/>
        <w:jc w:val="both"/>
        <w:rPr>
          <w:rFonts w:ascii="Times New Roman" w:hAnsi="Times New Roman" w:cs="Times New Roman"/>
          <w:lang w:val="pt-PT"/>
        </w:rPr>
      </w:pPr>
      <w:r w:rsidRPr="002548EE">
        <w:rPr>
          <w:rFonts w:ascii="Times New Roman" w:hAnsi="Times New Roman" w:cs="Times New Roman"/>
          <w:lang w:val="pt-PT"/>
        </w:rPr>
        <w:t xml:space="preserve">         datus, tad Puse, kura nodod personas datus, ir atbildīga par nodoto personas datu   pareizību un to, ka tā ir tiesīga nodot datus otrai Pusei. Puses apstrādā no otras Puses iesniegtos personas datus vai šī Līguma izpildes laikā iegūtos personas datus Līguma noslēgšanai un/vai izpildei, Pušu pienākumu izpildei saskaņā ar normatīvajiem aktiem, kā arī Pušu tiesisko interešu ievērošanai.</w:t>
      </w:r>
    </w:p>
    <w:p w14:paraId="3ABECA86" w14:textId="77777777" w:rsidR="002548EE" w:rsidRPr="002548EE" w:rsidRDefault="002548EE" w:rsidP="002548EE">
      <w:pPr>
        <w:spacing w:after="0" w:line="240" w:lineRule="auto"/>
        <w:ind w:left="567" w:hanging="567"/>
        <w:contextualSpacing/>
        <w:jc w:val="both"/>
        <w:rPr>
          <w:rFonts w:ascii="Times New Roman" w:hAnsi="Times New Roman" w:cs="Times New Roman"/>
          <w:lang w:val="pt-PT"/>
        </w:rPr>
      </w:pPr>
      <w:r w:rsidRPr="002548EE">
        <w:rPr>
          <w:rFonts w:ascii="Times New Roman" w:hAnsi="Times New Roman" w:cs="Times New Roman"/>
          <w:lang w:val="pt-PT"/>
        </w:rPr>
        <w:t>10.2. Puse, kura nodod otrai Pusei savu darbinieku personas datus, nodrošina savu norādīto    darbinieku informēšanu par viņa personas datu nodošanu Puses sadarbības partnerim un par viņu kā datu subjektu tiesībā saskaņā ar spēkā esošajiem normatīvajiem aktiem personas datu aizsardzības jomā. Puse, kura nodod orai Pusei pesonu datus apstrādei, atbild par attiecīgā darbinieka personas datu apstrādes tiesiskā pamata nodrošināšanu.</w:t>
      </w:r>
    </w:p>
    <w:p w14:paraId="446C5457" w14:textId="77777777" w:rsidR="002548EE" w:rsidRPr="002548EE" w:rsidRDefault="002548EE" w:rsidP="002548EE">
      <w:pPr>
        <w:pStyle w:val="Sarakstarindkopa"/>
        <w:spacing w:after="0" w:line="240" w:lineRule="auto"/>
        <w:ind w:left="567" w:hanging="567"/>
        <w:jc w:val="both"/>
        <w:rPr>
          <w:rFonts w:ascii="Times New Roman" w:hAnsi="Times New Roman" w:cs="Times New Roman"/>
          <w:lang w:val="pt-PT"/>
        </w:rPr>
      </w:pPr>
      <w:r w:rsidRPr="002548EE">
        <w:rPr>
          <w:rFonts w:ascii="Times New Roman" w:hAnsi="Times New Roman" w:cs="Times New Roman"/>
          <w:lang w:val="pt-PT"/>
        </w:rPr>
        <w:t>10.3. Pildot Līgumu un apstrādājot savstarpēji nodotos personas datus, Puses ievēro Vispārīgo datu aizsardzības regulu, ieviešot attiecīgās tehniskās un organizatoriskās prasības un pasākumus, kas nepieciešami personas datu apstrādes drošībai, kā arī citus normatīvo aktu, kas regulē personas datu apstrādi, noteikumus, un rakstiski paziņo viena otrai par jebkādu personas datu pārkāpumu saistībā ar otras Puses nodotajiem personas datiem, norādot pārkāpuma apjomu, veiktos vai plānotos pasākumus, lai novērstu negatīvās sekas.</w:t>
      </w:r>
    </w:p>
    <w:p w14:paraId="0AEC6965" w14:textId="77777777" w:rsidR="002548EE" w:rsidRPr="002548EE" w:rsidRDefault="002548EE" w:rsidP="002548EE">
      <w:pPr>
        <w:pStyle w:val="Sarakstarindkopa"/>
        <w:spacing w:after="0" w:line="240" w:lineRule="auto"/>
        <w:ind w:left="567" w:hanging="567"/>
        <w:jc w:val="both"/>
        <w:rPr>
          <w:rFonts w:ascii="Times New Roman" w:hAnsi="Times New Roman" w:cs="Times New Roman"/>
          <w:lang w:val="pt-PT"/>
        </w:rPr>
      </w:pPr>
      <w:r w:rsidRPr="002548EE">
        <w:rPr>
          <w:rFonts w:ascii="Times New Roman" w:hAnsi="Times New Roman" w:cs="Times New Roman"/>
          <w:lang w:val="pt-PT"/>
        </w:rPr>
        <w:t>10.4. Puses apņemas neizpaust un neizplatīt trešjām personām bez otras Puses piekrišanas Līguma izpildes gaitā iegūtos personas datus, izņemot gadījumus, kad informācija tiek sniegta Līguma izpildes nodrošināšanai Puses sadarbības partnerim vai valsts pārvaldes iestādēm, kā arī citos gadījumos, kad informācijas izpaušanu pieprasa normatīvie akti.</w:t>
      </w:r>
    </w:p>
    <w:p w14:paraId="2A940EBA" w14:textId="77777777" w:rsidR="002548EE" w:rsidRPr="002548EE" w:rsidRDefault="002548EE" w:rsidP="002548EE">
      <w:pPr>
        <w:pStyle w:val="Sarakstarindkopa"/>
        <w:spacing w:after="0" w:line="240" w:lineRule="auto"/>
        <w:ind w:left="567" w:hanging="567"/>
        <w:jc w:val="both"/>
        <w:rPr>
          <w:rFonts w:ascii="Times New Roman" w:hAnsi="Times New Roman" w:cs="Times New Roman"/>
          <w:lang w:val="pt-PT"/>
        </w:rPr>
      </w:pPr>
      <w:r w:rsidRPr="002548EE">
        <w:rPr>
          <w:rFonts w:ascii="Times New Roman" w:hAnsi="Times New Roman" w:cs="Times New Roman"/>
          <w:lang w:val="pt-PT"/>
        </w:rPr>
        <w:t xml:space="preserve">10.5. Puses apņemas iznīcināt otras Puses iesniegtos Personas datus, tiklīdz izbeidzas nepieciešamība tos apstrādāt.  </w:t>
      </w:r>
    </w:p>
    <w:p w14:paraId="0D05B08B" w14:textId="77777777" w:rsidR="002548EE" w:rsidRPr="002548EE" w:rsidRDefault="002548EE" w:rsidP="002548EE">
      <w:pPr>
        <w:tabs>
          <w:tab w:val="left" w:pos="284"/>
        </w:tabs>
        <w:spacing w:after="0" w:line="240" w:lineRule="auto"/>
        <w:ind w:left="284"/>
        <w:contextualSpacing/>
        <w:jc w:val="both"/>
        <w:rPr>
          <w:rFonts w:ascii="Times New Roman" w:hAnsi="Times New Roman" w:cs="Times New Roman"/>
          <w:b/>
        </w:rPr>
      </w:pPr>
    </w:p>
    <w:p w14:paraId="2E52761A" w14:textId="24BEE294" w:rsidR="002548EE" w:rsidRPr="00442C03" w:rsidRDefault="002548EE" w:rsidP="00925D40">
      <w:pPr>
        <w:pStyle w:val="Sarakstarindkopa"/>
        <w:numPr>
          <w:ilvl w:val="0"/>
          <w:numId w:val="17"/>
        </w:numPr>
        <w:spacing w:after="0" w:line="240" w:lineRule="auto"/>
        <w:ind w:left="0" w:firstLine="0"/>
        <w:jc w:val="center"/>
        <w:rPr>
          <w:rFonts w:ascii="Times New Roman" w:hAnsi="Times New Roman" w:cs="Times New Roman"/>
          <w:b/>
        </w:rPr>
      </w:pPr>
      <w:r w:rsidRPr="00442C03">
        <w:rPr>
          <w:rFonts w:ascii="Times New Roman" w:hAnsi="Times New Roman" w:cs="Times New Roman"/>
          <w:b/>
        </w:rPr>
        <w:t>CITI NOTEIKUMI</w:t>
      </w:r>
    </w:p>
    <w:p w14:paraId="2C89805D" w14:textId="77777777" w:rsidR="002548EE" w:rsidRPr="002548EE" w:rsidRDefault="002548EE" w:rsidP="002548EE">
      <w:pPr>
        <w:spacing w:after="0" w:line="240" w:lineRule="auto"/>
        <w:contextualSpacing/>
        <w:jc w:val="both"/>
        <w:rPr>
          <w:rFonts w:ascii="Times New Roman" w:hAnsi="Times New Roman" w:cs="Times New Roman"/>
          <w:b/>
        </w:rPr>
      </w:pPr>
    </w:p>
    <w:p w14:paraId="320E3D1D" w14:textId="7DB703BA"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Pasūtītājs apliecina, ka tas neiebilst, ka pēc Darba pabeigšanas Izpildītājs drīkst atsaukties uz Pasūtītāju kā savu klientu, informatīvos nolūkos izmantojot tā nosaukumu</w:t>
      </w:r>
      <w:r w:rsidR="00ED3141">
        <w:rPr>
          <w:rFonts w:ascii="Times New Roman" w:hAnsi="Times New Roman" w:cs="Times New Roman"/>
        </w:rPr>
        <w:t>,</w:t>
      </w:r>
      <w:r w:rsidRPr="002548EE">
        <w:rPr>
          <w:rFonts w:ascii="Times New Roman" w:hAnsi="Times New Roman" w:cs="Times New Roman"/>
        </w:rPr>
        <w:t xml:space="preserve"> un logo (ja tāds ir), un sniegto pakalpojumu.</w:t>
      </w:r>
    </w:p>
    <w:p w14:paraId="674B4664" w14:textId="77777777"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 xml:space="preserve">Līgums stājas spēkā ar brīdi, kad to ir parakstījušas abas Puses, un ir spēkā līdz tajā noteikto saistību pilnīgai izpildei. </w:t>
      </w:r>
    </w:p>
    <w:p w14:paraId="4DD867C2" w14:textId="77777777"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Jautājumi, kuri nav tieši atrunāti šī Līguma tekstā, tiek risināti saskaņā ar spēkā esošiem nor</w:t>
      </w:r>
      <w:r w:rsidRPr="002548EE">
        <w:rPr>
          <w:rFonts w:ascii="Times New Roman" w:hAnsi="Times New Roman" w:cs="Times New Roman"/>
        </w:rPr>
        <w:softHyphen/>
        <w:t xml:space="preserve">matīviem aktiem. </w:t>
      </w:r>
    </w:p>
    <w:p w14:paraId="021159DE" w14:textId="77777777"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Par jebkurām izmaiņām Pušu rekvizītos un citā būtiskā informācijā Puses nekavējo</w:t>
      </w:r>
      <w:r w:rsidRPr="002548EE">
        <w:rPr>
          <w:rFonts w:ascii="Times New Roman" w:hAnsi="Times New Roman" w:cs="Times New Roman"/>
        </w:rPr>
        <w:softHyphen/>
        <w:t xml:space="preserve">ties paziņos viena otrai. </w:t>
      </w:r>
    </w:p>
    <w:p w14:paraId="6EB14BB3" w14:textId="77777777"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Jebkādas izmaiņas Līgumā un tā pielikumos tiks uzskatītas par spēkā esošām, ja tās būs no</w:t>
      </w:r>
      <w:r w:rsidRPr="002548EE">
        <w:rPr>
          <w:rFonts w:ascii="Times New Roman" w:hAnsi="Times New Roman" w:cs="Times New Roman"/>
        </w:rPr>
        <w:softHyphen/>
        <w:t>formētas rakstiski un tās būs parakstījušas abas Puses.</w:t>
      </w:r>
    </w:p>
    <w:p w14:paraId="22B1F8C2" w14:textId="77777777" w:rsidR="002548EE" w:rsidRPr="002548EE" w:rsidRDefault="002548EE" w:rsidP="009B73FE">
      <w:pPr>
        <w:pStyle w:val="Sarakstarindkopa"/>
        <w:numPr>
          <w:ilvl w:val="1"/>
          <w:numId w:val="17"/>
        </w:numPr>
        <w:spacing w:after="0" w:line="240" w:lineRule="auto"/>
        <w:ind w:left="567" w:hanging="567"/>
        <w:jc w:val="both"/>
        <w:rPr>
          <w:rFonts w:ascii="Times New Roman" w:hAnsi="Times New Roman" w:cs="Times New Roman"/>
        </w:rPr>
      </w:pPr>
      <w:r w:rsidRPr="002548EE">
        <w:rPr>
          <w:rFonts w:ascii="Times New Roman" w:hAnsi="Times New Roman" w:cs="Times New Roman"/>
        </w:rPr>
        <w:t xml:space="preserve">Puses vienojas, ka šī Līguma izpilde ir obligāts noteikums visiem Pušu tiesību un saistību pārņēmējiem. </w:t>
      </w:r>
    </w:p>
    <w:p w14:paraId="20A0F615" w14:textId="77777777" w:rsidR="002548EE" w:rsidRPr="002548EE" w:rsidRDefault="002548EE" w:rsidP="009B73FE">
      <w:pPr>
        <w:numPr>
          <w:ilvl w:val="1"/>
          <w:numId w:val="17"/>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Puses veiks visus nepieciešamos pasākumus, lai strīdus un domstarpības, kas var rasties, pildot šo Līgumu, atrisinātu sarunu ceļā. Gadījumā, ja Puses šādā veidā viena kalendārā mēneša laikā nevienosies, strīdi un domstarpības var tikt nodoti izšķiršanai Latvijas Republikas vispārējās jurisdikcijas tiesā saskaņā ar Latvijas Republikas normatīvajiem aktiem.</w:t>
      </w:r>
    </w:p>
    <w:p w14:paraId="5A0D41AB" w14:textId="0BE96848" w:rsidR="002548EE" w:rsidRPr="002548EE" w:rsidRDefault="002548EE" w:rsidP="009B73FE">
      <w:pPr>
        <w:numPr>
          <w:ilvl w:val="1"/>
          <w:numId w:val="17"/>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 xml:space="preserve">Līgums </w:t>
      </w:r>
      <w:r w:rsidR="00A35DCB">
        <w:rPr>
          <w:rFonts w:ascii="Times New Roman" w:hAnsi="Times New Roman" w:cs="Times New Roman"/>
        </w:rPr>
        <w:t xml:space="preserve">sagatavots </w:t>
      </w:r>
      <w:r w:rsidR="00943220">
        <w:rPr>
          <w:rFonts w:ascii="Times New Roman" w:hAnsi="Times New Roman" w:cs="Times New Roman"/>
        </w:rPr>
        <w:t xml:space="preserve">elektroniski </w:t>
      </w:r>
      <w:r w:rsidR="00F13600">
        <w:rPr>
          <w:rFonts w:ascii="Times New Roman" w:hAnsi="Times New Roman" w:cs="Times New Roman"/>
        </w:rPr>
        <w:t>uz ___ (___)</w:t>
      </w:r>
      <w:r w:rsidR="00585A9F">
        <w:rPr>
          <w:rFonts w:ascii="Times New Roman" w:hAnsi="Times New Roman" w:cs="Times New Roman"/>
        </w:rPr>
        <w:t xml:space="preserve"> lappusēm</w:t>
      </w:r>
      <w:r w:rsidR="00FA7F6E">
        <w:rPr>
          <w:rFonts w:ascii="Times New Roman" w:hAnsi="Times New Roman" w:cs="Times New Roman"/>
        </w:rPr>
        <w:t xml:space="preserve"> ar </w:t>
      </w:r>
      <w:r w:rsidR="00B93A6E">
        <w:rPr>
          <w:rFonts w:ascii="Times New Roman" w:hAnsi="Times New Roman" w:cs="Times New Roman"/>
        </w:rPr>
        <w:t>P</w:t>
      </w:r>
      <w:r w:rsidR="003B30F0">
        <w:rPr>
          <w:rFonts w:ascii="Times New Roman" w:hAnsi="Times New Roman" w:cs="Times New Roman"/>
        </w:rPr>
        <w:t>ielikumu</w:t>
      </w:r>
      <w:r w:rsidR="00B93A6E">
        <w:rPr>
          <w:rFonts w:ascii="Times New Roman" w:hAnsi="Times New Roman" w:cs="Times New Roman"/>
        </w:rPr>
        <w:t xml:space="preserve"> Nr.1</w:t>
      </w:r>
      <w:r w:rsidR="000F7678">
        <w:rPr>
          <w:rFonts w:ascii="Times New Roman" w:hAnsi="Times New Roman" w:cs="Times New Roman"/>
        </w:rPr>
        <w:t xml:space="preserve"> uz __ </w:t>
      </w:r>
      <w:r w:rsidR="00962E71">
        <w:rPr>
          <w:rFonts w:ascii="Times New Roman" w:hAnsi="Times New Roman" w:cs="Times New Roman"/>
        </w:rPr>
        <w:t>(___) lappuses</w:t>
      </w:r>
      <w:r w:rsidR="00C44CE1">
        <w:rPr>
          <w:rFonts w:ascii="Times New Roman" w:hAnsi="Times New Roman" w:cs="Times New Roman"/>
        </w:rPr>
        <w:t xml:space="preserve">, kopā </w:t>
      </w:r>
      <w:r w:rsidR="00B74DF5">
        <w:rPr>
          <w:rFonts w:ascii="Times New Roman" w:hAnsi="Times New Roman" w:cs="Times New Roman"/>
        </w:rPr>
        <w:t xml:space="preserve">uz ___ (___) </w:t>
      </w:r>
      <w:r w:rsidR="00A153B7">
        <w:rPr>
          <w:rFonts w:ascii="Times New Roman" w:hAnsi="Times New Roman" w:cs="Times New Roman"/>
        </w:rPr>
        <w:t xml:space="preserve">lappusēm, </w:t>
      </w:r>
      <w:r w:rsidR="00E51C8B">
        <w:rPr>
          <w:rFonts w:ascii="Times New Roman" w:hAnsi="Times New Roman" w:cs="Times New Roman"/>
        </w:rPr>
        <w:t xml:space="preserve">un parakstīts, </w:t>
      </w:r>
      <w:r w:rsidR="00B11C46">
        <w:rPr>
          <w:rFonts w:ascii="Times New Roman" w:hAnsi="Times New Roman" w:cs="Times New Roman"/>
        </w:rPr>
        <w:t>Pusēm izmantojot</w:t>
      </w:r>
      <w:r w:rsidR="00D7414B">
        <w:rPr>
          <w:rFonts w:ascii="Times New Roman" w:hAnsi="Times New Roman" w:cs="Times New Roman"/>
        </w:rPr>
        <w:t xml:space="preserve"> drošu elektronisko </w:t>
      </w:r>
      <w:r w:rsidR="009E792D">
        <w:rPr>
          <w:rFonts w:ascii="Times New Roman" w:hAnsi="Times New Roman" w:cs="Times New Roman"/>
        </w:rPr>
        <w:t xml:space="preserve">parakstu. </w:t>
      </w:r>
    </w:p>
    <w:p w14:paraId="499D263F" w14:textId="77777777" w:rsidR="002548EE" w:rsidRPr="002548EE" w:rsidRDefault="002548EE" w:rsidP="009B73FE">
      <w:pPr>
        <w:numPr>
          <w:ilvl w:val="1"/>
          <w:numId w:val="17"/>
        </w:numPr>
        <w:spacing w:after="0" w:line="240" w:lineRule="auto"/>
        <w:ind w:left="567" w:hanging="567"/>
        <w:contextualSpacing/>
        <w:jc w:val="both"/>
        <w:rPr>
          <w:rFonts w:ascii="Times New Roman" w:hAnsi="Times New Roman" w:cs="Times New Roman"/>
        </w:rPr>
      </w:pPr>
      <w:r w:rsidRPr="002548EE">
        <w:rPr>
          <w:rFonts w:ascii="Times New Roman" w:hAnsi="Times New Roman" w:cs="Times New Roman"/>
        </w:rPr>
        <w:t>Līgumam ir pievienoti šādi pielikumi, kas ir uzskatāmi par neatņemamām šī Lī</w:t>
      </w:r>
      <w:r w:rsidRPr="002548EE">
        <w:rPr>
          <w:rFonts w:ascii="Times New Roman" w:hAnsi="Times New Roman" w:cs="Times New Roman"/>
        </w:rPr>
        <w:softHyphen/>
        <w:t>guma sastāvdaļām:</w:t>
      </w:r>
    </w:p>
    <w:p w14:paraId="2CD112A8" w14:textId="14524509" w:rsidR="002548EE" w:rsidRPr="002548EE" w:rsidRDefault="002548EE" w:rsidP="009B73FE">
      <w:pPr>
        <w:numPr>
          <w:ilvl w:val="2"/>
          <w:numId w:val="17"/>
        </w:numPr>
        <w:suppressAutoHyphens/>
        <w:spacing w:after="0" w:line="240" w:lineRule="auto"/>
        <w:ind w:left="1276" w:hanging="709"/>
        <w:contextualSpacing/>
        <w:jc w:val="both"/>
        <w:rPr>
          <w:rFonts w:ascii="Times New Roman" w:hAnsi="Times New Roman" w:cs="Times New Roman"/>
        </w:rPr>
      </w:pPr>
      <w:r w:rsidRPr="002548EE">
        <w:rPr>
          <w:rFonts w:ascii="Times New Roman" w:hAnsi="Times New Roman" w:cs="Times New Roman"/>
        </w:rPr>
        <w:t xml:space="preserve">Pielikums Nr.1 – </w:t>
      </w:r>
      <w:r w:rsidR="00605F83">
        <w:rPr>
          <w:rFonts w:ascii="Times New Roman" w:hAnsi="Times New Roman" w:cs="Times New Roman"/>
        </w:rPr>
        <w:t>finanšu piedāvājums</w:t>
      </w:r>
      <w:r w:rsidRPr="002548EE">
        <w:rPr>
          <w:rFonts w:ascii="Times New Roman" w:hAnsi="Times New Roman" w:cs="Times New Roman"/>
        </w:rPr>
        <w:t>.</w:t>
      </w:r>
    </w:p>
    <w:p w14:paraId="6BC593B7" w14:textId="77777777" w:rsidR="002548EE" w:rsidRPr="002548EE" w:rsidRDefault="002548EE" w:rsidP="002548EE">
      <w:pPr>
        <w:spacing w:after="0" w:line="240" w:lineRule="auto"/>
        <w:ind w:left="426" w:hanging="426"/>
        <w:contextualSpacing/>
        <w:jc w:val="both"/>
        <w:rPr>
          <w:rFonts w:ascii="Times New Roman" w:hAnsi="Times New Roman" w:cs="Times New Roman"/>
        </w:rPr>
      </w:pPr>
    </w:p>
    <w:p w14:paraId="15C0C7C6" w14:textId="77777777" w:rsidR="002548EE" w:rsidRPr="002548EE" w:rsidRDefault="002548EE" w:rsidP="002548EE">
      <w:pPr>
        <w:tabs>
          <w:tab w:val="left" w:pos="284"/>
        </w:tabs>
        <w:spacing w:after="0" w:line="240" w:lineRule="auto"/>
        <w:ind w:left="284"/>
        <w:contextualSpacing/>
        <w:jc w:val="both"/>
        <w:rPr>
          <w:rFonts w:ascii="Times New Roman" w:hAnsi="Times New Roman" w:cs="Times New Roman"/>
          <w:b/>
        </w:rPr>
      </w:pPr>
    </w:p>
    <w:p w14:paraId="1FBCA6D0" w14:textId="77777777" w:rsidR="002548EE" w:rsidRPr="002548EE" w:rsidRDefault="002548EE" w:rsidP="00925D40">
      <w:pPr>
        <w:pStyle w:val="Sarakstarindkopa"/>
        <w:numPr>
          <w:ilvl w:val="0"/>
          <w:numId w:val="17"/>
        </w:numPr>
        <w:overflowPunct w:val="0"/>
        <w:autoSpaceDE w:val="0"/>
        <w:autoSpaceDN w:val="0"/>
        <w:adjustRightInd w:val="0"/>
        <w:spacing w:after="0" w:line="240" w:lineRule="auto"/>
        <w:ind w:left="0" w:firstLine="0"/>
        <w:jc w:val="center"/>
        <w:textAlignment w:val="baseline"/>
        <w:rPr>
          <w:rFonts w:ascii="Times New Roman" w:hAnsi="Times New Roman" w:cs="Times New Roman"/>
          <w:b/>
          <w:color w:val="000000"/>
        </w:rPr>
      </w:pPr>
      <w:r w:rsidRPr="002548EE">
        <w:rPr>
          <w:rFonts w:ascii="Times New Roman" w:hAnsi="Times New Roman" w:cs="Times New Roman"/>
          <w:b/>
          <w:color w:val="000000"/>
        </w:rPr>
        <w:t>PUŠU REKVIZĪTI UN PARAKSTI</w:t>
      </w:r>
    </w:p>
    <w:p w14:paraId="23582FAA" w14:textId="77777777" w:rsidR="002548EE" w:rsidRPr="002548EE" w:rsidRDefault="002548EE" w:rsidP="002548EE">
      <w:pPr>
        <w:overflowPunct w:val="0"/>
        <w:autoSpaceDE w:val="0"/>
        <w:autoSpaceDN w:val="0"/>
        <w:adjustRightInd w:val="0"/>
        <w:spacing w:after="0" w:line="240" w:lineRule="auto"/>
        <w:contextualSpacing/>
        <w:jc w:val="both"/>
        <w:textAlignment w:val="baseline"/>
        <w:rPr>
          <w:rFonts w:ascii="Times New Roman" w:hAnsi="Times New Roman" w:cs="Times New Roman"/>
          <w:b/>
          <w:color w:val="000000"/>
        </w:rPr>
      </w:pPr>
    </w:p>
    <w:tbl>
      <w:tblPr>
        <w:tblW w:w="8930" w:type="dxa"/>
        <w:tblInd w:w="675" w:type="dxa"/>
        <w:tblLook w:val="01E0" w:firstRow="1" w:lastRow="1" w:firstColumn="1" w:lastColumn="1" w:noHBand="0" w:noVBand="0"/>
      </w:tblPr>
      <w:tblGrid>
        <w:gridCol w:w="4677"/>
        <w:gridCol w:w="4253"/>
      </w:tblGrid>
      <w:tr w:rsidR="002548EE" w:rsidRPr="002548EE" w14:paraId="74C2E3E4" w14:textId="77777777" w:rsidTr="002807C8">
        <w:tc>
          <w:tcPr>
            <w:tcW w:w="4677" w:type="dxa"/>
          </w:tcPr>
          <w:p w14:paraId="092945C8" w14:textId="77777777" w:rsidR="002548EE" w:rsidRPr="002548EE" w:rsidRDefault="002548EE" w:rsidP="002548EE">
            <w:pPr>
              <w:spacing w:after="0" w:line="240" w:lineRule="auto"/>
              <w:ind w:left="-108"/>
              <w:contextualSpacing/>
              <w:rPr>
                <w:rFonts w:ascii="Times New Roman" w:hAnsi="Times New Roman" w:cs="Times New Roman"/>
                <w:b/>
              </w:rPr>
            </w:pPr>
            <w:r w:rsidRPr="002548EE">
              <w:rPr>
                <w:rFonts w:ascii="Times New Roman" w:hAnsi="Times New Roman" w:cs="Times New Roman"/>
                <w:b/>
              </w:rPr>
              <w:t>Pasūtītājs:</w:t>
            </w:r>
          </w:p>
        </w:tc>
        <w:tc>
          <w:tcPr>
            <w:tcW w:w="4253" w:type="dxa"/>
          </w:tcPr>
          <w:p w14:paraId="0F66C5E7" w14:textId="77777777" w:rsidR="002548EE" w:rsidRPr="002548EE" w:rsidRDefault="002548EE" w:rsidP="002548EE">
            <w:pPr>
              <w:spacing w:after="0" w:line="240" w:lineRule="auto"/>
              <w:contextualSpacing/>
              <w:rPr>
                <w:rFonts w:ascii="Times New Roman" w:hAnsi="Times New Roman" w:cs="Times New Roman"/>
                <w:b/>
              </w:rPr>
            </w:pPr>
            <w:r w:rsidRPr="002548EE">
              <w:rPr>
                <w:rFonts w:ascii="Times New Roman" w:hAnsi="Times New Roman" w:cs="Times New Roman"/>
                <w:b/>
              </w:rPr>
              <w:t>Izpildītājs:</w:t>
            </w:r>
          </w:p>
        </w:tc>
      </w:tr>
      <w:tr w:rsidR="002548EE" w:rsidRPr="002548EE" w14:paraId="76159371" w14:textId="77777777" w:rsidTr="002807C8">
        <w:tc>
          <w:tcPr>
            <w:tcW w:w="4677" w:type="dxa"/>
          </w:tcPr>
          <w:p w14:paraId="73AD8BC6" w14:textId="77777777" w:rsidR="002548EE" w:rsidRPr="002548EE" w:rsidRDefault="002548EE" w:rsidP="002548EE">
            <w:pPr>
              <w:spacing w:after="0" w:line="240" w:lineRule="auto"/>
              <w:ind w:left="-108" w:right="-7"/>
              <w:contextualSpacing/>
              <w:rPr>
                <w:rFonts w:ascii="Times New Roman" w:hAnsi="Times New Roman" w:cs="Times New Roman"/>
                <w:bCs/>
              </w:rPr>
            </w:pPr>
            <w:r w:rsidRPr="002548EE">
              <w:rPr>
                <w:rFonts w:ascii="Times New Roman" w:hAnsi="Times New Roman" w:cs="Times New Roman"/>
                <w:bCs/>
              </w:rPr>
              <w:t>Liepājas speciālās ekonomiskās zonas pārvalde</w:t>
            </w:r>
          </w:p>
        </w:tc>
        <w:tc>
          <w:tcPr>
            <w:tcW w:w="4253" w:type="dxa"/>
          </w:tcPr>
          <w:p w14:paraId="63D82523" w14:textId="77777777" w:rsidR="002548EE" w:rsidRPr="002548EE" w:rsidRDefault="002548EE" w:rsidP="002548EE">
            <w:pPr>
              <w:spacing w:after="0" w:line="240" w:lineRule="auto"/>
              <w:contextualSpacing/>
              <w:jc w:val="both"/>
              <w:rPr>
                <w:rFonts w:ascii="Times New Roman" w:hAnsi="Times New Roman" w:cs="Times New Roman"/>
                <w:i/>
              </w:rPr>
            </w:pPr>
            <w:r w:rsidRPr="002548EE">
              <w:rPr>
                <w:rFonts w:ascii="Times New Roman" w:hAnsi="Times New Roman" w:cs="Times New Roman"/>
                <w:i/>
              </w:rPr>
              <w:t>&lt;uzņēmēja nosaukums&gt;</w:t>
            </w:r>
          </w:p>
        </w:tc>
      </w:tr>
      <w:tr w:rsidR="002548EE" w:rsidRPr="002548EE" w14:paraId="427D9E1E" w14:textId="77777777" w:rsidTr="002807C8">
        <w:tc>
          <w:tcPr>
            <w:tcW w:w="4677" w:type="dxa"/>
          </w:tcPr>
          <w:p w14:paraId="34C64D30" w14:textId="77777777" w:rsidR="002548EE" w:rsidRPr="002548EE" w:rsidRDefault="002548EE" w:rsidP="002548EE">
            <w:pPr>
              <w:spacing w:after="0" w:line="240" w:lineRule="auto"/>
              <w:ind w:left="-108"/>
              <w:contextualSpacing/>
              <w:rPr>
                <w:rFonts w:ascii="Times New Roman" w:hAnsi="Times New Roman" w:cs="Times New Roman"/>
              </w:rPr>
            </w:pPr>
            <w:r w:rsidRPr="002548EE">
              <w:rPr>
                <w:rFonts w:ascii="Times New Roman" w:hAnsi="Times New Roman" w:cs="Times New Roman"/>
              </w:rPr>
              <w:t xml:space="preserve">Juridiskā adrese: Fēniksa iela 4, Liepāja, </w:t>
            </w:r>
          </w:p>
          <w:p w14:paraId="368BFD16" w14:textId="77777777" w:rsidR="002548EE" w:rsidRPr="002548EE" w:rsidRDefault="002548EE" w:rsidP="002548EE">
            <w:pPr>
              <w:spacing w:after="0" w:line="240" w:lineRule="auto"/>
              <w:ind w:left="-108"/>
              <w:contextualSpacing/>
              <w:rPr>
                <w:rFonts w:ascii="Times New Roman" w:hAnsi="Times New Roman" w:cs="Times New Roman"/>
              </w:rPr>
            </w:pPr>
            <w:r w:rsidRPr="002548EE">
              <w:rPr>
                <w:rFonts w:ascii="Times New Roman" w:hAnsi="Times New Roman" w:cs="Times New Roman"/>
              </w:rPr>
              <w:t>LV-3401, Latvija</w:t>
            </w:r>
          </w:p>
        </w:tc>
        <w:tc>
          <w:tcPr>
            <w:tcW w:w="4253" w:type="dxa"/>
          </w:tcPr>
          <w:p w14:paraId="3378F5E2" w14:textId="77777777" w:rsidR="002548EE" w:rsidRPr="002548EE" w:rsidRDefault="002548EE" w:rsidP="002548EE">
            <w:pPr>
              <w:spacing w:after="0" w:line="240" w:lineRule="auto"/>
              <w:contextualSpacing/>
              <w:rPr>
                <w:rFonts w:ascii="Times New Roman" w:hAnsi="Times New Roman" w:cs="Times New Roman"/>
                <w:i/>
              </w:rPr>
            </w:pPr>
            <w:r w:rsidRPr="002548EE">
              <w:rPr>
                <w:rFonts w:ascii="Times New Roman" w:hAnsi="Times New Roman" w:cs="Times New Roman"/>
              </w:rPr>
              <w:t xml:space="preserve">Juridiskā adrese: </w:t>
            </w:r>
            <w:r w:rsidRPr="002548EE">
              <w:rPr>
                <w:rFonts w:ascii="Times New Roman" w:hAnsi="Times New Roman" w:cs="Times New Roman"/>
                <w:i/>
              </w:rPr>
              <w:t>&lt;iela, mājas numurs, pilsēta, pasta indekss, valsts&gt;</w:t>
            </w:r>
          </w:p>
        </w:tc>
      </w:tr>
      <w:tr w:rsidR="002548EE" w:rsidRPr="002548EE" w14:paraId="655D97AF" w14:textId="77777777" w:rsidTr="002807C8">
        <w:tc>
          <w:tcPr>
            <w:tcW w:w="4677" w:type="dxa"/>
          </w:tcPr>
          <w:p w14:paraId="6827B585" w14:textId="77777777" w:rsidR="002548EE" w:rsidRPr="002548EE" w:rsidRDefault="002548EE" w:rsidP="002548EE">
            <w:pPr>
              <w:spacing w:after="0" w:line="240" w:lineRule="auto"/>
              <w:ind w:left="-108"/>
              <w:contextualSpacing/>
              <w:jc w:val="both"/>
              <w:rPr>
                <w:rFonts w:ascii="Times New Roman" w:hAnsi="Times New Roman" w:cs="Times New Roman"/>
              </w:rPr>
            </w:pPr>
            <w:r w:rsidRPr="002548EE">
              <w:rPr>
                <w:rFonts w:ascii="Times New Roman" w:hAnsi="Times New Roman" w:cs="Times New Roman"/>
              </w:rPr>
              <w:t xml:space="preserve">Nodokļu maksātāja reģistrācijas </w:t>
            </w:r>
          </w:p>
          <w:p w14:paraId="566B9A3D" w14:textId="749CFF4C" w:rsidR="002548EE" w:rsidRPr="002548EE" w:rsidRDefault="002548EE" w:rsidP="002548EE">
            <w:pPr>
              <w:spacing w:after="0" w:line="240" w:lineRule="auto"/>
              <w:ind w:left="-108"/>
              <w:contextualSpacing/>
              <w:jc w:val="both"/>
              <w:rPr>
                <w:rFonts w:ascii="Times New Roman" w:hAnsi="Times New Roman" w:cs="Times New Roman"/>
              </w:rPr>
            </w:pPr>
            <w:r w:rsidRPr="002548EE">
              <w:rPr>
                <w:rFonts w:ascii="Times New Roman" w:hAnsi="Times New Roman" w:cs="Times New Roman"/>
              </w:rPr>
              <w:t>Nr.</w:t>
            </w:r>
            <w:r w:rsidR="00031090">
              <w:rPr>
                <w:rFonts w:ascii="Times New Roman" w:hAnsi="Times New Roman" w:cs="Times New Roman"/>
              </w:rPr>
              <w:t>LV</w:t>
            </w:r>
            <w:r w:rsidRPr="002548EE">
              <w:rPr>
                <w:rFonts w:ascii="Times New Roman" w:hAnsi="Times New Roman" w:cs="Times New Roman"/>
              </w:rPr>
              <w:t>90000329402</w:t>
            </w:r>
          </w:p>
        </w:tc>
        <w:tc>
          <w:tcPr>
            <w:tcW w:w="4253" w:type="dxa"/>
          </w:tcPr>
          <w:p w14:paraId="7908F7B7" w14:textId="77777777" w:rsidR="002548EE" w:rsidRPr="002548EE" w:rsidRDefault="002548EE" w:rsidP="002548EE">
            <w:pPr>
              <w:spacing w:after="0" w:line="240" w:lineRule="auto"/>
              <w:contextualSpacing/>
              <w:jc w:val="both"/>
              <w:rPr>
                <w:rFonts w:ascii="Times New Roman" w:hAnsi="Times New Roman" w:cs="Times New Roman"/>
              </w:rPr>
            </w:pPr>
            <w:r w:rsidRPr="002548EE">
              <w:rPr>
                <w:rFonts w:ascii="Times New Roman" w:hAnsi="Times New Roman" w:cs="Times New Roman"/>
              </w:rPr>
              <w:t xml:space="preserve">Uzņēmumam reģistrācijas </w:t>
            </w:r>
          </w:p>
          <w:p w14:paraId="68141459" w14:textId="77777777" w:rsidR="002548EE" w:rsidRPr="002548EE" w:rsidRDefault="002548EE" w:rsidP="002548EE">
            <w:pPr>
              <w:spacing w:after="0" w:line="240" w:lineRule="auto"/>
              <w:contextualSpacing/>
              <w:jc w:val="both"/>
              <w:rPr>
                <w:rFonts w:ascii="Times New Roman" w:hAnsi="Times New Roman" w:cs="Times New Roman"/>
                <w:i/>
              </w:rPr>
            </w:pPr>
            <w:r w:rsidRPr="002548EE">
              <w:rPr>
                <w:rFonts w:ascii="Times New Roman" w:hAnsi="Times New Roman" w:cs="Times New Roman"/>
              </w:rPr>
              <w:t xml:space="preserve">Nr. </w:t>
            </w:r>
            <w:r w:rsidRPr="002548EE">
              <w:rPr>
                <w:rFonts w:ascii="Times New Roman" w:hAnsi="Times New Roman" w:cs="Times New Roman"/>
                <w:i/>
              </w:rPr>
              <w:t>&lt;skaitlis cipariem&gt;</w:t>
            </w:r>
          </w:p>
        </w:tc>
      </w:tr>
      <w:tr w:rsidR="002548EE" w:rsidRPr="002548EE" w14:paraId="3F536092" w14:textId="77777777" w:rsidTr="002807C8">
        <w:tc>
          <w:tcPr>
            <w:tcW w:w="4677" w:type="dxa"/>
          </w:tcPr>
          <w:p w14:paraId="5291105B" w14:textId="5F01E9D1" w:rsidR="002548EE" w:rsidRPr="002548EE" w:rsidRDefault="002548EE" w:rsidP="002548EE">
            <w:pPr>
              <w:spacing w:after="0" w:line="240" w:lineRule="auto"/>
              <w:ind w:left="-108"/>
              <w:contextualSpacing/>
              <w:jc w:val="both"/>
              <w:rPr>
                <w:rFonts w:ascii="Times New Roman" w:hAnsi="Times New Roman" w:cs="Times New Roman"/>
              </w:rPr>
            </w:pPr>
            <w:r w:rsidRPr="002548EE">
              <w:rPr>
                <w:rFonts w:ascii="Times New Roman" w:hAnsi="Times New Roman" w:cs="Times New Roman"/>
              </w:rPr>
              <w:t xml:space="preserve">Banka: </w:t>
            </w:r>
            <w:r w:rsidR="00986DDC">
              <w:rPr>
                <w:rFonts w:ascii="Times New Roman" w:hAnsi="Times New Roman" w:cs="Times New Roman"/>
              </w:rPr>
              <w:t>AS “Swedbank”</w:t>
            </w:r>
          </w:p>
        </w:tc>
        <w:tc>
          <w:tcPr>
            <w:tcW w:w="4253" w:type="dxa"/>
          </w:tcPr>
          <w:p w14:paraId="222D4F99" w14:textId="77777777" w:rsidR="002548EE" w:rsidRPr="002548EE" w:rsidRDefault="002548EE" w:rsidP="002548EE">
            <w:pPr>
              <w:spacing w:after="0" w:line="240" w:lineRule="auto"/>
              <w:contextualSpacing/>
              <w:jc w:val="both"/>
              <w:rPr>
                <w:rFonts w:ascii="Times New Roman" w:hAnsi="Times New Roman" w:cs="Times New Roman"/>
                <w:i/>
              </w:rPr>
            </w:pPr>
            <w:r w:rsidRPr="002548EE">
              <w:rPr>
                <w:rFonts w:ascii="Times New Roman" w:hAnsi="Times New Roman" w:cs="Times New Roman"/>
              </w:rPr>
              <w:t>Banka: &lt;</w:t>
            </w:r>
            <w:r w:rsidRPr="002548EE">
              <w:rPr>
                <w:rFonts w:ascii="Times New Roman" w:hAnsi="Times New Roman" w:cs="Times New Roman"/>
                <w:i/>
              </w:rPr>
              <w:t>nosaukums&gt;</w:t>
            </w:r>
          </w:p>
        </w:tc>
      </w:tr>
      <w:tr w:rsidR="002548EE" w:rsidRPr="002548EE" w14:paraId="4F9EE9C1" w14:textId="77777777" w:rsidTr="002807C8">
        <w:tc>
          <w:tcPr>
            <w:tcW w:w="4677" w:type="dxa"/>
          </w:tcPr>
          <w:p w14:paraId="7CAC9F85" w14:textId="332F2A8F" w:rsidR="002548EE" w:rsidRPr="002548EE" w:rsidRDefault="002548EE" w:rsidP="002548EE">
            <w:pPr>
              <w:spacing w:after="0" w:line="240" w:lineRule="auto"/>
              <w:ind w:left="-108"/>
              <w:contextualSpacing/>
              <w:jc w:val="both"/>
              <w:rPr>
                <w:rFonts w:ascii="Times New Roman" w:hAnsi="Times New Roman" w:cs="Times New Roman"/>
              </w:rPr>
            </w:pPr>
            <w:r w:rsidRPr="002548EE">
              <w:rPr>
                <w:rFonts w:ascii="Times New Roman" w:hAnsi="Times New Roman" w:cs="Times New Roman"/>
              </w:rPr>
              <w:t xml:space="preserve">Konta Nr. </w:t>
            </w:r>
            <w:r w:rsidR="00D94453" w:rsidRPr="00442C03">
              <w:rPr>
                <w:rFonts w:ascii="Times New Roman" w:hAnsi="Times New Roman" w:cs="Times New Roman"/>
              </w:rPr>
              <w:t>LV12HABA0001407037000</w:t>
            </w:r>
          </w:p>
        </w:tc>
        <w:tc>
          <w:tcPr>
            <w:tcW w:w="4253" w:type="dxa"/>
          </w:tcPr>
          <w:p w14:paraId="0570B365" w14:textId="77777777" w:rsidR="002548EE" w:rsidRPr="002548EE" w:rsidRDefault="002548EE" w:rsidP="002548EE">
            <w:pPr>
              <w:spacing w:after="0" w:line="240" w:lineRule="auto"/>
              <w:contextualSpacing/>
              <w:jc w:val="both"/>
              <w:rPr>
                <w:rFonts w:ascii="Times New Roman" w:hAnsi="Times New Roman" w:cs="Times New Roman"/>
                <w:i/>
              </w:rPr>
            </w:pPr>
            <w:r w:rsidRPr="002548EE">
              <w:rPr>
                <w:rFonts w:ascii="Times New Roman" w:hAnsi="Times New Roman" w:cs="Times New Roman"/>
              </w:rPr>
              <w:t xml:space="preserve">Konta Nr. </w:t>
            </w:r>
            <w:r w:rsidRPr="002548EE">
              <w:rPr>
                <w:rFonts w:ascii="Times New Roman" w:hAnsi="Times New Roman" w:cs="Times New Roman"/>
                <w:i/>
              </w:rPr>
              <w:t>&lt;konta numurs&gt;</w:t>
            </w:r>
          </w:p>
        </w:tc>
      </w:tr>
      <w:tr w:rsidR="002548EE" w:rsidRPr="002548EE" w14:paraId="7996C780" w14:textId="77777777" w:rsidTr="002807C8">
        <w:tc>
          <w:tcPr>
            <w:tcW w:w="4677" w:type="dxa"/>
          </w:tcPr>
          <w:p w14:paraId="1E7A7692" w14:textId="6452A624" w:rsidR="002548EE" w:rsidRPr="002548EE" w:rsidRDefault="002548EE" w:rsidP="002548EE">
            <w:pPr>
              <w:spacing w:after="0" w:line="240" w:lineRule="auto"/>
              <w:ind w:left="-108"/>
              <w:contextualSpacing/>
              <w:jc w:val="both"/>
              <w:rPr>
                <w:rFonts w:ascii="Times New Roman" w:hAnsi="Times New Roman" w:cs="Times New Roman"/>
              </w:rPr>
            </w:pPr>
            <w:r w:rsidRPr="002548EE">
              <w:rPr>
                <w:rFonts w:ascii="Times New Roman" w:hAnsi="Times New Roman" w:cs="Times New Roman"/>
              </w:rPr>
              <w:t xml:space="preserve">Kods: </w:t>
            </w:r>
            <w:r w:rsidR="00AC49DB" w:rsidRPr="00442C03">
              <w:rPr>
                <w:rFonts w:ascii="Times New Roman" w:hAnsi="Times New Roman" w:cs="Times New Roman"/>
              </w:rPr>
              <w:t>HABALV22</w:t>
            </w:r>
          </w:p>
        </w:tc>
        <w:tc>
          <w:tcPr>
            <w:tcW w:w="4253" w:type="dxa"/>
          </w:tcPr>
          <w:p w14:paraId="5B237044" w14:textId="77777777" w:rsidR="002548EE" w:rsidRPr="002548EE" w:rsidRDefault="002548EE" w:rsidP="002548EE">
            <w:pPr>
              <w:spacing w:after="0" w:line="240" w:lineRule="auto"/>
              <w:contextualSpacing/>
              <w:jc w:val="both"/>
              <w:rPr>
                <w:rFonts w:ascii="Times New Roman" w:hAnsi="Times New Roman" w:cs="Times New Roman"/>
                <w:i/>
              </w:rPr>
            </w:pPr>
            <w:r w:rsidRPr="002548EE">
              <w:rPr>
                <w:rFonts w:ascii="Times New Roman" w:hAnsi="Times New Roman" w:cs="Times New Roman"/>
              </w:rPr>
              <w:t>Kods: &lt;</w:t>
            </w:r>
            <w:r w:rsidRPr="002548EE">
              <w:rPr>
                <w:rFonts w:ascii="Times New Roman" w:hAnsi="Times New Roman" w:cs="Times New Roman"/>
                <w:i/>
              </w:rPr>
              <w:t>bankas kods&gt;</w:t>
            </w:r>
          </w:p>
        </w:tc>
      </w:tr>
      <w:tr w:rsidR="002548EE" w:rsidRPr="002548EE" w14:paraId="11487C0F" w14:textId="77777777" w:rsidTr="002807C8">
        <w:tc>
          <w:tcPr>
            <w:tcW w:w="4677" w:type="dxa"/>
          </w:tcPr>
          <w:p w14:paraId="287081CC" w14:textId="77777777" w:rsidR="002548EE" w:rsidRPr="002548EE" w:rsidRDefault="002548EE" w:rsidP="002548EE">
            <w:pPr>
              <w:spacing w:after="0" w:line="240" w:lineRule="auto"/>
              <w:contextualSpacing/>
              <w:jc w:val="both"/>
              <w:rPr>
                <w:rFonts w:ascii="Times New Roman" w:hAnsi="Times New Roman" w:cs="Times New Roman"/>
              </w:rPr>
            </w:pPr>
          </w:p>
          <w:p w14:paraId="7F30322B" w14:textId="77777777" w:rsidR="002548EE" w:rsidRPr="002548EE" w:rsidRDefault="002548EE" w:rsidP="002548EE">
            <w:pPr>
              <w:spacing w:after="0" w:line="240" w:lineRule="auto"/>
              <w:contextualSpacing/>
              <w:jc w:val="both"/>
              <w:rPr>
                <w:rFonts w:ascii="Times New Roman" w:hAnsi="Times New Roman" w:cs="Times New Roman"/>
              </w:rPr>
            </w:pPr>
          </w:p>
        </w:tc>
        <w:tc>
          <w:tcPr>
            <w:tcW w:w="4253" w:type="dxa"/>
          </w:tcPr>
          <w:p w14:paraId="77018B43" w14:textId="77777777" w:rsidR="002548EE" w:rsidRPr="002548EE" w:rsidRDefault="002548EE" w:rsidP="002548EE">
            <w:pPr>
              <w:spacing w:after="0" w:line="240" w:lineRule="auto"/>
              <w:contextualSpacing/>
              <w:jc w:val="both"/>
              <w:rPr>
                <w:rFonts w:ascii="Times New Roman" w:hAnsi="Times New Roman" w:cs="Times New Roman"/>
              </w:rPr>
            </w:pPr>
          </w:p>
        </w:tc>
      </w:tr>
      <w:tr w:rsidR="002548EE" w:rsidRPr="002548EE" w14:paraId="44F867F6" w14:textId="77777777" w:rsidTr="002807C8">
        <w:trPr>
          <w:trHeight w:val="500"/>
        </w:trPr>
        <w:tc>
          <w:tcPr>
            <w:tcW w:w="4677" w:type="dxa"/>
          </w:tcPr>
          <w:p w14:paraId="24CC0286" w14:textId="6BF10BE2" w:rsidR="002548EE" w:rsidRPr="002548EE" w:rsidRDefault="002548EE" w:rsidP="002548EE">
            <w:pPr>
              <w:spacing w:after="0" w:line="240" w:lineRule="auto"/>
              <w:ind w:left="-108"/>
              <w:contextualSpacing/>
              <w:rPr>
                <w:rFonts w:ascii="Times New Roman" w:hAnsi="Times New Roman" w:cs="Times New Roman"/>
                <w:bCs/>
              </w:rPr>
            </w:pPr>
            <w:r w:rsidRPr="002548EE">
              <w:rPr>
                <w:rFonts w:ascii="Times New Roman" w:hAnsi="Times New Roman" w:cs="Times New Roman"/>
                <w:bCs/>
              </w:rPr>
              <w:t xml:space="preserve">Liepājas speciālās ekonomiskās zonas pārvaldnieks </w:t>
            </w:r>
            <w:r w:rsidR="0087662C">
              <w:rPr>
                <w:rFonts w:ascii="Times New Roman" w:hAnsi="Times New Roman" w:cs="Times New Roman"/>
                <w:bCs/>
              </w:rPr>
              <w:t>Uldis Hmieļevskis</w:t>
            </w:r>
          </w:p>
        </w:tc>
        <w:tc>
          <w:tcPr>
            <w:tcW w:w="4253" w:type="dxa"/>
          </w:tcPr>
          <w:p w14:paraId="41899590" w14:textId="77777777" w:rsidR="002548EE" w:rsidRPr="002548EE" w:rsidRDefault="002548EE" w:rsidP="002548EE">
            <w:pPr>
              <w:spacing w:after="0" w:line="240" w:lineRule="auto"/>
              <w:contextualSpacing/>
              <w:rPr>
                <w:rFonts w:ascii="Times New Roman" w:hAnsi="Times New Roman" w:cs="Times New Roman"/>
                <w:bCs/>
                <w:i/>
              </w:rPr>
            </w:pPr>
            <w:r w:rsidRPr="002548EE">
              <w:rPr>
                <w:rFonts w:ascii="Times New Roman" w:hAnsi="Times New Roman" w:cs="Times New Roman"/>
                <w:bCs/>
                <w:i/>
              </w:rPr>
              <w:t>&lt;uzņēmuma nosaukums, paraksttiesīgās personas amats, vārds un uzvārds&gt;</w:t>
            </w:r>
          </w:p>
          <w:p w14:paraId="563B88B5" w14:textId="77777777" w:rsidR="002548EE" w:rsidRPr="002548EE" w:rsidRDefault="002548EE" w:rsidP="002548EE">
            <w:pPr>
              <w:spacing w:after="0" w:line="240" w:lineRule="auto"/>
              <w:contextualSpacing/>
              <w:rPr>
                <w:rFonts w:ascii="Times New Roman" w:hAnsi="Times New Roman" w:cs="Times New Roman"/>
                <w:bCs/>
              </w:rPr>
            </w:pPr>
          </w:p>
        </w:tc>
      </w:tr>
      <w:tr w:rsidR="002548EE" w:rsidRPr="002548EE" w14:paraId="63E484CD" w14:textId="77777777" w:rsidTr="002807C8">
        <w:tc>
          <w:tcPr>
            <w:tcW w:w="4677" w:type="dxa"/>
          </w:tcPr>
          <w:p w14:paraId="08B92AE7" w14:textId="77777777" w:rsidR="002548EE" w:rsidRPr="002548EE" w:rsidRDefault="002548EE" w:rsidP="002548EE">
            <w:pPr>
              <w:spacing w:after="0" w:line="240" w:lineRule="auto"/>
              <w:ind w:left="-108"/>
              <w:contextualSpacing/>
              <w:rPr>
                <w:rFonts w:ascii="Times New Roman" w:hAnsi="Times New Roman" w:cs="Times New Roman"/>
              </w:rPr>
            </w:pPr>
            <w:r w:rsidRPr="002548EE">
              <w:rPr>
                <w:rFonts w:ascii="Times New Roman" w:hAnsi="Times New Roman" w:cs="Times New Roman"/>
              </w:rPr>
              <w:t>___________________________</w:t>
            </w:r>
          </w:p>
        </w:tc>
        <w:tc>
          <w:tcPr>
            <w:tcW w:w="4253" w:type="dxa"/>
          </w:tcPr>
          <w:p w14:paraId="42AF8DED" w14:textId="77777777" w:rsidR="002548EE" w:rsidRPr="002548EE" w:rsidRDefault="002548EE" w:rsidP="002548EE">
            <w:pPr>
              <w:spacing w:after="0" w:line="240" w:lineRule="auto"/>
              <w:contextualSpacing/>
              <w:rPr>
                <w:rFonts w:ascii="Times New Roman" w:hAnsi="Times New Roman" w:cs="Times New Roman"/>
              </w:rPr>
            </w:pPr>
            <w:r w:rsidRPr="002548EE">
              <w:rPr>
                <w:rFonts w:ascii="Times New Roman" w:hAnsi="Times New Roman" w:cs="Times New Roman"/>
              </w:rPr>
              <w:t>_________________________</w:t>
            </w:r>
          </w:p>
        </w:tc>
      </w:tr>
      <w:tr w:rsidR="002548EE" w:rsidRPr="002548EE" w14:paraId="693BDD37" w14:textId="77777777" w:rsidTr="002807C8">
        <w:tc>
          <w:tcPr>
            <w:tcW w:w="4677" w:type="dxa"/>
          </w:tcPr>
          <w:p w14:paraId="50C7A628" w14:textId="77777777" w:rsidR="002548EE" w:rsidRPr="002548EE" w:rsidRDefault="002548EE" w:rsidP="002548EE">
            <w:pPr>
              <w:spacing w:after="0" w:line="240" w:lineRule="auto"/>
              <w:contextualSpacing/>
              <w:jc w:val="center"/>
              <w:rPr>
                <w:rFonts w:ascii="Times New Roman" w:hAnsi="Times New Roman" w:cs="Times New Roman"/>
                <w:i/>
              </w:rPr>
            </w:pPr>
          </w:p>
        </w:tc>
        <w:tc>
          <w:tcPr>
            <w:tcW w:w="4253" w:type="dxa"/>
          </w:tcPr>
          <w:p w14:paraId="163E25C6" w14:textId="77777777" w:rsidR="002548EE" w:rsidRPr="002548EE" w:rsidRDefault="002548EE" w:rsidP="002548EE">
            <w:pPr>
              <w:spacing w:after="0" w:line="240" w:lineRule="auto"/>
              <w:contextualSpacing/>
              <w:jc w:val="center"/>
              <w:rPr>
                <w:rFonts w:ascii="Times New Roman" w:hAnsi="Times New Roman" w:cs="Times New Roman"/>
                <w:i/>
              </w:rPr>
            </w:pPr>
          </w:p>
        </w:tc>
      </w:tr>
    </w:tbl>
    <w:p w14:paraId="14C4DA73" w14:textId="77777777" w:rsidR="00D37F66" w:rsidRPr="00415609" w:rsidRDefault="00D37F66" w:rsidP="004532A0">
      <w:pPr>
        <w:spacing w:after="0" w:line="240" w:lineRule="auto"/>
        <w:ind w:right="-427"/>
        <w:jc w:val="right"/>
        <w:rPr>
          <w:rFonts w:ascii="Times New Roman" w:hAnsi="Times New Roman" w:cs="Times New Roman"/>
          <w:b/>
        </w:rPr>
      </w:pPr>
    </w:p>
    <w:sectPr w:rsidR="00D37F66" w:rsidRPr="00415609" w:rsidSect="00281E2D">
      <w:footerReference w:type="default" r:id="rId1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BA2E9" w14:textId="77777777" w:rsidR="00942C8F" w:rsidRDefault="00942C8F" w:rsidP="00852988">
      <w:pPr>
        <w:spacing w:after="0" w:line="240" w:lineRule="auto"/>
      </w:pPr>
      <w:r>
        <w:separator/>
      </w:r>
    </w:p>
  </w:endnote>
  <w:endnote w:type="continuationSeparator" w:id="0">
    <w:p w14:paraId="4AA7566F" w14:textId="77777777" w:rsidR="00942C8F" w:rsidRDefault="00942C8F" w:rsidP="00852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OpenSymbol">
    <w:panose1 w:val="00000000000000000000"/>
    <w:charset w:val="00"/>
    <w:family w:val="auto"/>
    <w:notTrueType/>
    <w:pitch w:val="variable"/>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Helvetica">
    <w:panose1 w:val="020B0604020202020204"/>
    <w:charset w:val="BA"/>
    <w:family w:val="swiss"/>
    <w:pitch w:val="variable"/>
    <w:sig w:usb0="E0002EFF" w:usb1="C000785B" w:usb2="00000009" w:usb3="00000000" w:csb0="000001FF" w:csb1="00000000"/>
  </w:font>
  <w:font w:name="TimesNewRomanPSMT">
    <w:altName w:val="Arial"/>
    <w:charset w:val="CC"/>
    <w:family w:val="roman"/>
    <w:pitch w:val="default"/>
  </w:font>
  <w:font w:name="ArialMT">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018183"/>
      <w:docPartObj>
        <w:docPartGallery w:val="Page Numbers (Bottom of Page)"/>
        <w:docPartUnique/>
      </w:docPartObj>
    </w:sdtPr>
    <w:sdtEndPr>
      <w:rPr>
        <w:rFonts w:ascii="Arial" w:hAnsi="Arial" w:cs="Arial"/>
        <w:sz w:val="16"/>
        <w:szCs w:val="16"/>
      </w:rPr>
    </w:sdtEndPr>
    <w:sdtContent>
      <w:p w14:paraId="14C4DA79" w14:textId="77777777" w:rsidR="002807C8" w:rsidRPr="00751157" w:rsidRDefault="002807C8">
        <w:pPr>
          <w:pStyle w:val="Kjene"/>
          <w:jc w:val="right"/>
          <w:rPr>
            <w:rFonts w:ascii="Arial" w:hAnsi="Arial" w:cs="Arial"/>
            <w:sz w:val="16"/>
            <w:szCs w:val="16"/>
          </w:rPr>
        </w:pPr>
        <w:r w:rsidRPr="00751157">
          <w:rPr>
            <w:rFonts w:ascii="Arial" w:hAnsi="Arial" w:cs="Arial"/>
            <w:sz w:val="16"/>
            <w:szCs w:val="16"/>
          </w:rPr>
          <w:fldChar w:fldCharType="begin"/>
        </w:r>
        <w:r w:rsidRPr="00751157">
          <w:rPr>
            <w:rFonts w:ascii="Arial" w:hAnsi="Arial" w:cs="Arial"/>
            <w:sz w:val="16"/>
            <w:szCs w:val="16"/>
          </w:rPr>
          <w:instrText>PAGE   \* MERGEFORMAT</w:instrText>
        </w:r>
        <w:r w:rsidRPr="00751157">
          <w:rPr>
            <w:rFonts w:ascii="Arial" w:hAnsi="Arial" w:cs="Arial"/>
            <w:sz w:val="16"/>
            <w:szCs w:val="16"/>
          </w:rPr>
          <w:fldChar w:fldCharType="separate"/>
        </w:r>
        <w:r>
          <w:rPr>
            <w:rFonts w:ascii="Arial" w:hAnsi="Arial" w:cs="Arial"/>
            <w:noProof/>
            <w:sz w:val="16"/>
            <w:szCs w:val="16"/>
          </w:rPr>
          <w:t>1</w:t>
        </w:r>
        <w:r w:rsidRPr="00751157">
          <w:rPr>
            <w:rFonts w:ascii="Arial" w:hAnsi="Arial" w:cs="Arial"/>
            <w:sz w:val="16"/>
            <w:szCs w:val="16"/>
          </w:rPr>
          <w:fldChar w:fldCharType="end"/>
        </w:r>
      </w:p>
    </w:sdtContent>
  </w:sdt>
  <w:p w14:paraId="14C4DA7A" w14:textId="77777777" w:rsidR="002807C8" w:rsidRDefault="002807C8">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B35C9" w14:textId="77777777" w:rsidR="00942C8F" w:rsidRDefault="00942C8F" w:rsidP="00852988">
      <w:pPr>
        <w:spacing w:after="0" w:line="240" w:lineRule="auto"/>
      </w:pPr>
      <w:r>
        <w:separator/>
      </w:r>
    </w:p>
  </w:footnote>
  <w:footnote w:type="continuationSeparator" w:id="0">
    <w:p w14:paraId="13A16395" w14:textId="77777777" w:rsidR="00942C8F" w:rsidRDefault="00942C8F" w:rsidP="00852988">
      <w:pPr>
        <w:spacing w:after="0" w:line="240" w:lineRule="auto"/>
      </w:pPr>
      <w:r>
        <w:continuationSeparator/>
      </w:r>
    </w:p>
  </w:footnote>
  <w:footnote w:id="1">
    <w:p w14:paraId="167317FF" w14:textId="75A26D73" w:rsidR="004E1474" w:rsidRDefault="004E1474" w:rsidP="004E1474">
      <w:p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vertAlign w:val="superscript"/>
        </w:rPr>
        <w:footnoteRef/>
      </w:r>
      <w:r>
        <w:rPr>
          <w:rFonts w:ascii="Arial" w:eastAsia="Arial" w:hAnsi="Arial" w:cs="Arial"/>
          <w:color w:val="000000"/>
          <w:sz w:val="16"/>
          <w:szCs w:val="16"/>
        </w:rPr>
        <w:t xml:space="preserve"> </w:t>
      </w:r>
      <w:r>
        <w:rPr>
          <w:rFonts w:ascii="Times New Roman" w:eastAsia="Times New Roman" w:hAnsi="Times New Roman" w:cs="Times New Roman"/>
          <w:color w:val="000000"/>
          <w:sz w:val="16"/>
          <w:szCs w:val="16"/>
        </w:rPr>
        <w:t>Sabiedrisko pakalpojumu sniedzēju iepirkuma likums</w:t>
      </w:r>
      <w:r>
        <w:rPr>
          <w:rFonts w:ascii="Times New Roman" w:eastAsia="Times New Roman" w:hAnsi="Times New Roman" w:cs="Times New Roman"/>
          <w:color w:val="000000"/>
          <w:sz w:val="16"/>
          <w:szCs w:val="16"/>
        </w:rPr>
        <w:t xml:space="preserve">, skatīt: </w:t>
      </w:r>
      <w:hyperlink r:id="rId1">
        <w:r>
          <w:rPr>
            <w:rFonts w:ascii="Times New Roman" w:eastAsia="Times New Roman" w:hAnsi="Times New Roman" w:cs="Times New Roman"/>
            <w:color w:val="0000FF"/>
            <w:sz w:val="16"/>
            <w:szCs w:val="16"/>
            <w:u w:val="single"/>
          </w:rPr>
          <w:t>https://likumi.lv/doc.php?id=287760</w:t>
        </w:r>
      </w:hyperlink>
      <w:r>
        <w:rPr>
          <w:rFonts w:ascii="Times New Roman" w:eastAsia="Times New Roman" w:hAnsi="Times New Roman" w:cs="Times New Roman"/>
          <w:color w:val="000000"/>
          <w:sz w:val="16"/>
          <w:szCs w:val="16"/>
        </w:rPr>
        <w:t xml:space="preserve"> </w:t>
      </w:r>
    </w:p>
  </w:footnote>
  <w:footnote w:id="2">
    <w:p w14:paraId="14C4DA7B" w14:textId="77777777" w:rsidR="002807C8" w:rsidRPr="005670E6" w:rsidRDefault="002807C8" w:rsidP="00D37F66">
      <w:pPr>
        <w:pStyle w:val="Bezatstarpm"/>
        <w:rPr>
          <w:sz w:val="18"/>
          <w:szCs w:val="18"/>
        </w:rPr>
      </w:pPr>
      <w:r w:rsidRPr="005670E6">
        <w:rPr>
          <w:rStyle w:val="Vresatsauce"/>
          <w:sz w:val="18"/>
          <w:szCs w:val="18"/>
        </w:rPr>
        <w:footnoteRef/>
      </w:r>
      <w:r w:rsidRPr="005670E6">
        <w:rPr>
          <w:sz w:val="18"/>
          <w:szCs w:val="18"/>
        </w:rPr>
        <w:t xml:space="preserve"> Sabiedrisko pakalpojumu sniedzēju iepirkumu likuma (turpmāk - SPSIL) izpratnē apakšuzņēmējs ir pretendenta nolīgta persona vai savukārt tās nolīgta persona, kura veic būvdarbus vai sniedz pakalpojumus iepirkuma līguma izpildei. </w:t>
      </w:r>
    </w:p>
    <w:p w14:paraId="14C4DA7C" w14:textId="77777777" w:rsidR="002807C8" w:rsidRPr="005670E6" w:rsidRDefault="002807C8" w:rsidP="00D37F66">
      <w:pPr>
        <w:pStyle w:val="Bezatstarpm"/>
        <w:rPr>
          <w:sz w:val="18"/>
          <w:szCs w:val="18"/>
        </w:rPr>
      </w:pPr>
      <w:r w:rsidRPr="005670E6">
        <w:rPr>
          <w:sz w:val="18"/>
          <w:szCs w:val="18"/>
        </w:rPr>
        <w:t>Apakšuzņēmēja veicamo būvdarbu vai sniedzamo pakalpojumu kopējo vērtību noteic saskaņā ar SPSIL 68.panta trešo daļu.</w:t>
      </w:r>
      <w:r w:rsidRPr="005670E6">
        <w:rPr>
          <w:sz w:val="18"/>
          <w:szCs w:val="18"/>
        </w:rPr>
        <w:tab/>
      </w:r>
      <w:r w:rsidRPr="005670E6">
        <w:rPr>
          <w:sz w:val="18"/>
          <w:szCs w:val="18"/>
        </w:rPr>
        <w:tab/>
      </w:r>
      <w:r w:rsidRPr="005670E6">
        <w:rPr>
          <w:sz w:val="18"/>
          <w:szCs w:val="18"/>
        </w:rPr>
        <w:tab/>
      </w:r>
    </w:p>
    <w:p w14:paraId="14C4DA7D" w14:textId="77777777" w:rsidR="002807C8" w:rsidRPr="005670E6" w:rsidRDefault="002807C8" w:rsidP="00D37F66">
      <w:pPr>
        <w:pStyle w:val="Bezatstarpm"/>
        <w:rPr>
          <w:sz w:val="18"/>
          <w:szCs w:val="18"/>
        </w:rPr>
      </w:pPr>
    </w:p>
  </w:footnote>
  <w:footnote w:id="3">
    <w:p w14:paraId="14C4DA7E" w14:textId="77777777" w:rsidR="002807C8" w:rsidRPr="005670E6" w:rsidRDefault="002807C8" w:rsidP="00D37F66">
      <w:pPr>
        <w:pStyle w:val="Vresteksts"/>
        <w:jc w:val="both"/>
        <w:rPr>
          <w:sz w:val="18"/>
          <w:szCs w:val="18"/>
        </w:rPr>
      </w:pPr>
      <w:r w:rsidRPr="005670E6">
        <w:rPr>
          <w:rStyle w:val="Vresatsauce"/>
          <w:sz w:val="18"/>
          <w:szCs w:val="18"/>
        </w:rPr>
        <w:footnoteRef/>
      </w:r>
      <w:r w:rsidRPr="005670E6">
        <w:rPr>
          <w:sz w:val="18"/>
          <w:szCs w:val="18"/>
        </w:rPr>
        <w:t xml:space="preserve"> Mazais uzņēmums ir uzņēmums, kurā nodarbinātas mazāk nekā 50 personas un kura gada apgrozījums un/vai gada bilance kopā nepārsniedz 10 miljonus euro; Vidējais uzņēmums ir uzņēmums, kas nav mazais uzņēmums, un kurā  nodarbinātas mazāk nekā 250 personas un kura gada apgrozījums nepārsniedz 50 miljonus euro, un/vai, kura gada bilance kopā nepārsniedz 43 miljonus euro.</w:t>
      </w:r>
    </w:p>
  </w:footnote>
  <w:footnote w:id="4">
    <w:p w14:paraId="14C4DA7F" w14:textId="77777777" w:rsidR="002807C8" w:rsidRPr="00267D0D" w:rsidRDefault="002807C8" w:rsidP="00972B9E">
      <w:pPr>
        <w:pStyle w:val="Vresteksts"/>
        <w:ind w:firstLine="1"/>
        <w:jc w:val="both"/>
        <w:rPr>
          <w:rFonts w:ascii="Arial" w:hAnsi="Arial" w:cs="Arial"/>
          <w:i/>
          <w:sz w:val="16"/>
          <w:szCs w:val="16"/>
        </w:rPr>
      </w:pPr>
      <w:r w:rsidRPr="00267D0D">
        <w:rPr>
          <w:rStyle w:val="Vresatsauce"/>
          <w:rFonts w:ascii="Arial" w:hAnsi="Arial" w:cs="Arial"/>
          <w:sz w:val="16"/>
          <w:szCs w:val="16"/>
        </w:rPr>
        <w:footnoteRef/>
      </w:r>
      <w:r w:rsidRPr="007E5F89">
        <w:t xml:space="preserve"> </w:t>
      </w:r>
      <w:r w:rsidRPr="00267D0D">
        <w:rPr>
          <w:rFonts w:ascii="Arial" w:hAnsi="Arial" w:cs="Arial"/>
          <w:i/>
          <w:sz w:val="16"/>
          <w:szCs w:val="16"/>
        </w:rPr>
        <w:t xml:space="preserve">Latvijas Republikā spēkā </w:t>
      </w:r>
      <w:r w:rsidRPr="00267D0D">
        <w:rPr>
          <w:rFonts w:ascii="Arial" w:eastAsia="Helvetica" w:hAnsi="Arial" w:cs="Arial"/>
          <w:i/>
          <w:sz w:val="16"/>
          <w:szCs w:val="16"/>
        </w:rPr>
        <w:t>Ministru kabineta 2000.gada 22.augusta noteikumi Nr.291 “Kārtība, kādā apliecināmi dokumentu tulkojumi valsts valodā”, skatīt:</w:t>
      </w:r>
      <w:r w:rsidRPr="00267D0D">
        <w:rPr>
          <w:rFonts w:ascii="Arial" w:hAnsi="Arial" w:cs="Arial"/>
          <w:i/>
          <w:sz w:val="16"/>
          <w:szCs w:val="16"/>
        </w:rPr>
        <w:t xml:space="preserve"> </w:t>
      </w:r>
      <w:hyperlink r:id="rId2" w:history="1">
        <w:r w:rsidRPr="00267D0D">
          <w:rPr>
            <w:rStyle w:val="Hipersaite"/>
            <w:rFonts w:ascii="Arial" w:eastAsia="Helvetica" w:hAnsi="Arial" w:cs="Arial"/>
            <w:i/>
            <w:sz w:val="16"/>
            <w:szCs w:val="16"/>
          </w:rPr>
          <w:t>http://likumi.lv/doc.php?id=10127</w:t>
        </w:r>
      </w:hyperlink>
      <w:r w:rsidRPr="00267D0D">
        <w:rPr>
          <w:rFonts w:ascii="Arial" w:eastAsia="Helvetica" w:hAnsi="Arial" w:cs="Arial"/>
          <w:i/>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Virsrakst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Virsraksts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Virsraksts51"/>
      <w:suff w:val="nothing"/>
      <w:lvlText w:val=""/>
      <w:lvlJc w:val="left"/>
      <w:pPr>
        <w:tabs>
          <w:tab w:val="num" w:pos="0"/>
        </w:tabs>
        <w:ind w:left="0" w:firstLine="0"/>
      </w:pPr>
    </w:lvl>
    <w:lvl w:ilvl="5">
      <w:start w:val="1"/>
      <w:numFmt w:val="none"/>
      <w:pStyle w:val="Virsraksts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3"/>
    <w:multiLevelType w:val="multilevel"/>
    <w:tmpl w:val="00000003"/>
    <w:name w:val="WW8Num3"/>
    <w:lvl w:ilvl="0">
      <w:start w:val="1"/>
      <w:numFmt w:val="bullet"/>
      <w:lvlText w:val=""/>
      <w:lvlJc w:val="left"/>
      <w:pPr>
        <w:tabs>
          <w:tab w:val="num" w:pos="360"/>
        </w:tabs>
        <w:ind w:left="0" w:firstLine="0"/>
      </w:pPr>
      <w:rPr>
        <w:rFonts w:ascii="Symbol" w:hAnsi="Symbol" w:cs="Times New Roman"/>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0000004"/>
    <w:multiLevelType w:val="multilevel"/>
    <w:tmpl w:val="42B80414"/>
    <w:name w:val="WW8Num4"/>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b/>
        <w:i w:val="0"/>
        <w:iCs/>
        <w:strike w:val="0"/>
        <w:dstrike w:val="0"/>
        <w:color w:val="auto"/>
        <w:sz w:val="22"/>
        <w:szCs w:val="22"/>
      </w:rPr>
    </w:lvl>
    <w:lvl w:ilvl="2">
      <w:start w:val="1"/>
      <w:numFmt w:val="decimal"/>
      <w:lvlText w:val="%1.%2.%3."/>
      <w:lvlJc w:val="left"/>
      <w:pPr>
        <w:tabs>
          <w:tab w:val="num" w:pos="993"/>
        </w:tabs>
        <w:ind w:left="993" w:firstLine="0"/>
      </w:pPr>
      <w:rPr>
        <w:color w:val="auto"/>
      </w:rPr>
    </w:lvl>
    <w:lvl w:ilvl="3">
      <w:start w:val="1"/>
      <w:numFmt w:val="decimal"/>
      <w:lvlText w:val="%1.%2.%3.%4."/>
      <w:lvlJc w:val="left"/>
      <w:pPr>
        <w:tabs>
          <w:tab w:val="num" w:pos="1702"/>
        </w:tabs>
        <w:ind w:left="1702"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00000007"/>
    <w:multiLevelType w:val="singleLevel"/>
    <w:tmpl w:val="00000007"/>
    <w:name w:val="WW8Num7"/>
    <w:lvl w:ilvl="0">
      <w:start w:val="1"/>
      <w:numFmt w:val="upperLetter"/>
      <w:lvlText w:val="%1."/>
      <w:lvlJc w:val="left"/>
      <w:pPr>
        <w:tabs>
          <w:tab w:val="num" w:pos="0"/>
        </w:tabs>
        <w:ind w:left="720" w:hanging="360"/>
      </w:pPr>
    </w:lvl>
  </w:abstractNum>
  <w:abstractNum w:abstractNumId="4" w15:restartNumberingAfterBreak="0">
    <w:nsid w:val="00000008"/>
    <w:multiLevelType w:val="multilevel"/>
    <w:tmpl w:val="E416DB3E"/>
    <w:name w:val="WW8Num8"/>
    <w:lvl w:ilvl="0">
      <w:start w:val="1"/>
      <w:numFmt w:val="decimal"/>
      <w:lvlText w:val="%1."/>
      <w:lvlJc w:val="left"/>
      <w:pPr>
        <w:tabs>
          <w:tab w:val="num" w:pos="0"/>
        </w:tabs>
        <w:ind w:left="360" w:hanging="360"/>
      </w:pPr>
    </w:lvl>
    <w:lvl w:ilvl="1">
      <w:start w:val="1"/>
      <w:numFmt w:val="decimal"/>
      <w:lvlText w:val="%1.%2."/>
      <w:lvlJc w:val="left"/>
      <w:pPr>
        <w:tabs>
          <w:tab w:val="num" w:pos="-76"/>
        </w:tabs>
        <w:ind w:left="716" w:hanging="432"/>
      </w:pPr>
      <w:rPr>
        <w:b w:val="0"/>
        <w:color w:val="auto"/>
      </w:rPr>
    </w:lvl>
    <w:lvl w:ilvl="2">
      <w:start w:val="1"/>
      <w:numFmt w:val="decimal"/>
      <w:lvlText w:val="%1.%2.%3."/>
      <w:lvlJc w:val="left"/>
      <w:pPr>
        <w:tabs>
          <w:tab w:val="num" w:pos="-153"/>
        </w:tabs>
        <w:ind w:left="1071"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00000009"/>
    <w:multiLevelType w:val="singleLevel"/>
    <w:tmpl w:val="00000009"/>
    <w:name w:val="WW8Num9"/>
    <w:lvl w:ilvl="0">
      <w:start w:val="1"/>
      <w:numFmt w:val="upperLetter"/>
      <w:lvlText w:val="%1."/>
      <w:lvlJc w:val="left"/>
      <w:pPr>
        <w:tabs>
          <w:tab w:val="num" w:pos="0"/>
        </w:tabs>
        <w:ind w:left="720" w:hanging="360"/>
      </w:pPr>
    </w:lvl>
  </w:abstractNum>
  <w:abstractNum w:abstractNumId="6" w15:restartNumberingAfterBreak="0">
    <w:nsid w:val="0000000A"/>
    <w:multiLevelType w:val="multilevel"/>
    <w:tmpl w:val="EA847AF0"/>
    <w:name w:val="WW8Num10"/>
    <w:lvl w:ilvl="0">
      <w:start w:val="4"/>
      <w:numFmt w:val="decimal"/>
      <w:lvlText w:val="%1."/>
      <w:lvlJc w:val="left"/>
      <w:pPr>
        <w:tabs>
          <w:tab w:val="num" w:pos="720"/>
        </w:tabs>
        <w:ind w:left="720" w:hanging="360"/>
      </w:pPr>
      <w:rPr>
        <w:b/>
        <w:sz w:val="22"/>
        <w:szCs w:val="22"/>
      </w:rPr>
    </w:lvl>
    <w:lvl w:ilvl="1">
      <w:start w:val="1"/>
      <w:numFmt w:val="decimal"/>
      <w:lvlText w:val="%1.%2."/>
      <w:lvlJc w:val="left"/>
      <w:pPr>
        <w:tabs>
          <w:tab w:val="num" w:pos="1080"/>
        </w:tabs>
        <w:ind w:left="1080" w:hanging="360"/>
      </w:pPr>
      <w:rPr>
        <w:sz w:val="22"/>
        <w:szCs w:val="22"/>
      </w:rPr>
    </w:lvl>
    <w:lvl w:ilvl="2">
      <w:start w:val="1"/>
      <w:numFmt w:val="decimal"/>
      <w:lvlText w:val="%1.%2.%3."/>
      <w:lvlJc w:val="left"/>
      <w:pPr>
        <w:tabs>
          <w:tab w:val="num" w:pos="1440"/>
        </w:tabs>
        <w:ind w:left="1440" w:hanging="360"/>
      </w:pPr>
      <w:rPr>
        <w:sz w:val="20"/>
        <w:szCs w:val="20"/>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9EC52AF"/>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5C1189"/>
    <w:multiLevelType w:val="multilevel"/>
    <w:tmpl w:val="006EE362"/>
    <w:lvl w:ilvl="0">
      <w:start w:val="2"/>
      <w:numFmt w:val="decimal"/>
      <w:pStyle w:val="Punkts"/>
      <w:lvlText w:val="%1."/>
      <w:lvlJc w:val="left"/>
      <w:pPr>
        <w:tabs>
          <w:tab w:val="num" w:pos="851"/>
        </w:tabs>
        <w:ind w:left="851" w:hanging="851"/>
      </w:pPr>
      <w:rPr>
        <w:rFonts w:ascii="Times New Roman" w:hAnsi="Times New Roman" w:cs="Times New Roman" w:hint="default"/>
        <w:b/>
        <w:sz w:val="24"/>
        <w:szCs w:val="24"/>
      </w:rPr>
    </w:lvl>
    <w:lvl w:ilvl="1">
      <w:start w:val="7"/>
      <w:numFmt w:val="decimal"/>
      <w:pStyle w:val="Apakpunkts"/>
      <w:lvlText w:val="%1.%2."/>
      <w:lvlJc w:val="left"/>
      <w:pPr>
        <w:tabs>
          <w:tab w:val="num" w:pos="851"/>
        </w:tabs>
        <w:ind w:left="851" w:hanging="851"/>
      </w:pPr>
      <w:rPr>
        <w:rFonts w:ascii="Times New Roman" w:hAnsi="Times New Roman" w:cs="Times New Roman" w:hint="default"/>
        <w:b w:val="0"/>
        <w:sz w:val="24"/>
        <w:szCs w:val="24"/>
      </w:rPr>
    </w:lvl>
    <w:lvl w:ilvl="2">
      <w:start w:val="1"/>
      <w:numFmt w:val="decimal"/>
      <w:pStyle w:val="Paragrfs"/>
      <w:lvlText w:val="%1.%2.%3."/>
      <w:lvlJc w:val="left"/>
      <w:pPr>
        <w:tabs>
          <w:tab w:val="num" w:pos="851"/>
        </w:tabs>
        <w:ind w:left="851" w:hanging="851"/>
      </w:pPr>
      <w:rPr>
        <w:rFonts w:ascii="Times New Roman" w:hAnsi="Times New Roman" w:cs="Times New Roman" w:hint="default"/>
        <w:color w:val="auto"/>
        <w:sz w:val="24"/>
        <w:szCs w:val="24"/>
      </w:rPr>
    </w:lvl>
    <w:lvl w:ilvl="3">
      <w:start w:val="1"/>
      <w:numFmt w:val="decimal"/>
      <w:lvlText w:val="%1.%2.%3.%4."/>
      <w:lvlJc w:val="left"/>
      <w:pPr>
        <w:tabs>
          <w:tab w:val="num" w:pos="851"/>
        </w:tabs>
        <w:ind w:left="851" w:hanging="851"/>
      </w:pPr>
      <w:rPr>
        <w:color w:val="auto"/>
      </w:rPr>
    </w:lvl>
    <w:lvl w:ilvl="4">
      <w:start w:val="1"/>
      <w:numFmt w:val="decimal"/>
      <w:lvlText w:val="%1.%2.%3.%4.%5."/>
      <w:lvlJc w:val="left"/>
      <w:pPr>
        <w:tabs>
          <w:tab w:val="num" w:pos="5400"/>
        </w:tabs>
        <w:ind w:left="5400" w:hanging="1080"/>
      </w:pPr>
    </w:lvl>
    <w:lvl w:ilvl="5">
      <w:start w:val="1"/>
      <w:numFmt w:val="decimal"/>
      <w:lvlText w:val="%1.%2.%3.%4.%5.%6."/>
      <w:lvlJc w:val="left"/>
      <w:pPr>
        <w:tabs>
          <w:tab w:val="num" w:pos="6480"/>
        </w:tabs>
        <w:ind w:left="6480" w:hanging="1080"/>
      </w:pPr>
    </w:lvl>
    <w:lvl w:ilvl="6">
      <w:start w:val="1"/>
      <w:numFmt w:val="decimal"/>
      <w:lvlText w:val="%1.%2.%3.%4.%5.%6.%7."/>
      <w:lvlJc w:val="left"/>
      <w:pPr>
        <w:tabs>
          <w:tab w:val="num" w:pos="7920"/>
        </w:tabs>
        <w:ind w:left="7920" w:hanging="1440"/>
      </w:pPr>
    </w:lvl>
    <w:lvl w:ilvl="7">
      <w:start w:val="1"/>
      <w:numFmt w:val="decimal"/>
      <w:lvlText w:val="%1.%2.%3.%4.%5.%6.%7.%8."/>
      <w:lvlJc w:val="left"/>
      <w:pPr>
        <w:tabs>
          <w:tab w:val="num" w:pos="9000"/>
        </w:tabs>
        <w:ind w:left="9000" w:hanging="1440"/>
      </w:pPr>
    </w:lvl>
    <w:lvl w:ilvl="8">
      <w:start w:val="1"/>
      <w:numFmt w:val="decimal"/>
      <w:lvlText w:val="%1.%2.%3.%4.%5.%6.%7.%8.%9."/>
      <w:lvlJc w:val="left"/>
      <w:pPr>
        <w:tabs>
          <w:tab w:val="num" w:pos="10440"/>
        </w:tabs>
        <w:ind w:left="10440" w:hanging="1800"/>
      </w:pPr>
    </w:lvl>
  </w:abstractNum>
  <w:abstractNum w:abstractNumId="9" w15:restartNumberingAfterBreak="0">
    <w:nsid w:val="152904D9"/>
    <w:multiLevelType w:val="singleLevel"/>
    <w:tmpl w:val="591E43E4"/>
    <w:lvl w:ilvl="0">
      <w:start w:val="1"/>
      <w:numFmt w:val="lowerLetter"/>
      <w:lvlText w:val="%1)"/>
      <w:lvlJc w:val="left"/>
      <w:pPr>
        <w:tabs>
          <w:tab w:val="num" w:pos="720"/>
        </w:tabs>
        <w:ind w:left="720" w:hanging="360"/>
      </w:pPr>
      <w:rPr>
        <w:rFonts w:hint="default"/>
      </w:rPr>
    </w:lvl>
  </w:abstractNum>
  <w:abstractNum w:abstractNumId="10" w15:restartNumberingAfterBreak="0">
    <w:nsid w:val="1A920F2A"/>
    <w:multiLevelType w:val="multilevel"/>
    <w:tmpl w:val="C2561088"/>
    <w:lvl w:ilvl="0">
      <w:start w:val="8"/>
      <w:numFmt w:val="decimal"/>
      <w:lvlText w:val="%1."/>
      <w:lvlJc w:val="left"/>
      <w:pPr>
        <w:ind w:left="360" w:hanging="360"/>
      </w:pPr>
      <w:rPr>
        <w:rFonts w:hint="default"/>
        <w:b w:val="0"/>
        <w:color w:val="000000"/>
      </w:rPr>
    </w:lvl>
    <w:lvl w:ilvl="1">
      <w:start w:val="1"/>
      <w:numFmt w:val="decimal"/>
      <w:lvlText w:val="%1.%2."/>
      <w:lvlJc w:val="left"/>
      <w:pPr>
        <w:ind w:left="1080" w:hanging="720"/>
      </w:pPr>
      <w:rPr>
        <w:rFonts w:hint="default"/>
        <w:b w:val="0"/>
        <w:color w:val="000000"/>
      </w:rPr>
    </w:lvl>
    <w:lvl w:ilvl="2">
      <w:start w:val="1"/>
      <w:numFmt w:val="decimal"/>
      <w:lvlText w:val="%1.%2.%3."/>
      <w:lvlJc w:val="left"/>
      <w:pPr>
        <w:ind w:left="1440" w:hanging="720"/>
      </w:pPr>
      <w:rPr>
        <w:rFonts w:hint="default"/>
        <w:b w:val="0"/>
        <w:color w:val="000000"/>
      </w:rPr>
    </w:lvl>
    <w:lvl w:ilvl="3">
      <w:start w:val="1"/>
      <w:numFmt w:val="decimal"/>
      <w:lvlText w:val="%1.%2.%3.%4."/>
      <w:lvlJc w:val="left"/>
      <w:pPr>
        <w:ind w:left="2160" w:hanging="1080"/>
      </w:pPr>
      <w:rPr>
        <w:rFonts w:hint="default"/>
        <w:b w:val="0"/>
        <w:color w:val="000000"/>
      </w:rPr>
    </w:lvl>
    <w:lvl w:ilvl="4">
      <w:start w:val="1"/>
      <w:numFmt w:val="decimal"/>
      <w:lvlText w:val="%1.%2.%3.%4.%5."/>
      <w:lvlJc w:val="left"/>
      <w:pPr>
        <w:ind w:left="2520" w:hanging="1080"/>
      </w:pPr>
      <w:rPr>
        <w:rFonts w:hint="default"/>
        <w:b w:val="0"/>
        <w:color w:val="000000"/>
      </w:rPr>
    </w:lvl>
    <w:lvl w:ilvl="5">
      <w:start w:val="1"/>
      <w:numFmt w:val="decimal"/>
      <w:lvlText w:val="%1.%2.%3.%4.%5.%6."/>
      <w:lvlJc w:val="left"/>
      <w:pPr>
        <w:ind w:left="3240" w:hanging="1440"/>
      </w:pPr>
      <w:rPr>
        <w:rFonts w:hint="default"/>
        <w:b w:val="0"/>
        <w:color w:val="000000"/>
      </w:rPr>
    </w:lvl>
    <w:lvl w:ilvl="6">
      <w:start w:val="1"/>
      <w:numFmt w:val="decimal"/>
      <w:lvlText w:val="%1.%2.%3.%4.%5.%6.%7."/>
      <w:lvlJc w:val="left"/>
      <w:pPr>
        <w:ind w:left="3600" w:hanging="1440"/>
      </w:pPr>
      <w:rPr>
        <w:rFonts w:hint="default"/>
        <w:b w:val="0"/>
        <w:color w:val="000000"/>
      </w:rPr>
    </w:lvl>
    <w:lvl w:ilvl="7">
      <w:start w:val="1"/>
      <w:numFmt w:val="decimal"/>
      <w:lvlText w:val="%1.%2.%3.%4.%5.%6.%7.%8."/>
      <w:lvlJc w:val="left"/>
      <w:pPr>
        <w:ind w:left="4320" w:hanging="1800"/>
      </w:pPr>
      <w:rPr>
        <w:rFonts w:hint="default"/>
        <w:b w:val="0"/>
        <w:color w:val="000000"/>
      </w:rPr>
    </w:lvl>
    <w:lvl w:ilvl="8">
      <w:start w:val="1"/>
      <w:numFmt w:val="decimal"/>
      <w:lvlText w:val="%1.%2.%3.%4.%5.%6.%7.%8.%9."/>
      <w:lvlJc w:val="left"/>
      <w:pPr>
        <w:ind w:left="4680" w:hanging="1800"/>
      </w:pPr>
      <w:rPr>
        <w:rFonts w:hint="default"/>
        <w:b w:val="0"/>
        <w:color w:val="000000"/>
      </w:rPr>
    </w:lvl>
  </w:abstractNum>
  <w:abstractNum w:abstractNumId="11" w15:restartNumberingAfterBreak="0">
    <w:nsid w:val="2C347DD4"/>
    <w:multiLevelType w:val="multilevel"/>
    <w:tmpl w:val="1AEAC67A"/>
    <w:lvl w:ilvl="0">
      <w:start w:val="4"/>
      <w:numFmt w:val="decimal"/>
      <w:lvlText w:val="%1"/>
      <w:lvlJc w:val="left"/>
      <w:pPr>
        <w:tabs>
          <w:tab w:val="num" w:pos="450"/>
        </w:tabs>
        <w:ind w:left="450" w:hanging="450"/>
      </w:pPr>
      <w:rPr>
        <w:b/>
      </w:rPr>
    </w:lvl>
    <w:lvl w:ilvl="1">
      <w:start w:val="1"/>
      <w:numFmt w:val="decimal"/>
      <w:lvlText w:val="%1.%2"/>
      <w:lvlJc w:val="left"/>
      <w:pPr>
        <w:tabs>
          <w:tab w:val="num" w:pos="450"/>
        </w:tabs>
        <w:ind w:left="450" w:hanging="450"/>
      </w:pPr>
      <w:rPr>
        <w:b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1800"/>
        </w:tabs>
        <w:ind w:left="1800" w:hanging="1800"/>
      </w:pPr>
      <w:rPr>
        <w:b/>
      </w:rPr>
    </w:lvl>
  </w:abstractNum>
  <w:abstractNum w:abstractNumId="12" w15:restartNumberingAfterBreak="0">
    <w:nsid w:val="2DF66128"/>
    <w:multiLevelType w:val="multilevel"/>
    <w:tmpl w:val="99D0512A"/>
    <w:lvl w:ilvl="0">
      <w:start w:val="8"/>
      <w:numFmt w:val="decimal"/>
      <w:lvlText w:val="%1."/>
      <w:lvlJc w:val="left"/>
      <w:pPr>
        <w:ind w:left="360" w:hanging="360"/>
      </w:pPr>
      <w:rPr>
        <w:rFonts w:hint="default"/>
        <w:b/>
        <w:bCs/>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731401"/>
    <w:multiLevelType w:val="hybridMultilevel"/>
    <w:tmpl w:val="26B2CE46"/>
    <w:lvl w:ilvl="0" w:tplc="EEB6823E">
      <w:start w:val="1"/>
      <w:numFmt w:val="lowerLetter"/>
      <w:lvlText w:val="%1)"/>
      <w:lvlJc w:val="left"/>
      <w:pPr>
        <w:ind w:left="720" w:hanging="360"/>
      </w:pPr>
      <w:rPr>
        <w:rFonts w:hint="default"/>
        <w:b/>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427F3F73"/>
    <w:multiLevelType w:val="multilevel"/>
    <w:tmpl w:val="4630F1A2"/>
    <w:lvl w:ilvl="0">
      <w:start w:val="9"/>
      <w:numFmt w:val="decimal"/>
      <w:lvlText w:val="%1."/>
      <w:lvlJc w:val="left"/>
      <w:pPr>
        <w:ind w:left="4025" w:hanging="480"/>
      </w:pPr>
      <w:rPr>
        <w:rFonts w:hint="default"/>
        <w:b/>
        <w:bCs/>
        <w:color w:val="000000"/>
      </w:rPr>
    </w:lvl>
    <w:lvl w:ilvl="1">
      <w:start w:val="1"/>
      <w:numFmt w:val="decimal"/>
      <w:lvlText w:val="%1.%2."/>
      <w:lvlJc w:val="left"/>
      <w:pPr>
        <w:ind w:left="480" w:hanging="480"/>
      </w:pPr>
      <w:rPr>
        <w:rFonts w:hint="default"/>
        <w:b w:val="0"/>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15" w15:restartNumberingAfterBreak="0">
    <w:nsid w:val="46BA1F30"/>
    <w:multiLevelType w:val="multilevel"/>
    <w:tmpl w:val="F4B8C5AC"/>
    <w:lvl w:ilvl="0">
      <w:start w:val="5"/>
      <w:numFmt w:val="decimal"/>
      <w:lvlText w:val="%1."/>
      <w:lvlJc w:val="left"/>
      <w:pPr>
        <w:tabs>
          <w:tab w:val="num" w:pos="1455"/>
        </w:tabs>
        <w:ind w:left="1455"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6" w15:restartNumberingAfterBreak="0">
    <w:nsid w:val="51BA0255"/>
    <w:multiLevelType w:val="hybridMultilevel"/>
    <w:tmpl w:val="82EE4FFE"/>
    <w:lvl w:ilvl="0" w:tplc="E62A7568">
      <w:start w:val="1"/>
      <w:numFmt w:val="decimal"/>
      <w:lvlText w:val="%1."/>
      <w:lvlJc w:val="left"/>
      <w:pPr>
        <w:ind w:left="-208" w:hanging="360"/>
      </w:pPr>
      <w:rPr>
        <w:rFonts w:hint="default"/>
      </w:rPr>
    </w:lvl>
    <w:lvl w:ilvl="1" w:tplc="04260019" w:tentative="1">
      <w:start w:val="1"/>
      <w:numFmt w:val="lowerLetter"/>
      <w:lvlText w:val="%2."/>
      <w:lvlJc w:val="left"/>
      <w:pPr>
        <w:ind w:left="512" w:hanging="360"/>
      </w:pPr>
    </w:lvl>
    <w:lvl w:ilvl="2" w:tplc="0426001B" w:tentative="1">
      <w:start w:val="1"/>
      <w:numFmt w:val="lowerRoman"/>
      <w:lvlText w:val="%3."/>
      <w:lvlJc w:val="right"/>
      <w:pPr>
        <w:ind w:left="1232" w:hanging="180"/>
      </w:pPr>
    </w:lvl>
    <w:lvl w:ilvl="3" w:tplc="0426000F" w:tentative="1">
      <w:start w:val="1"/>
      <w:numFmt w:val="decimal"/>
      <w:lvlText w:val="%4."/>
      <w:lvlJc w:val="left"/>
      <w:pPr>
        <w:ind w:left="1952" w:hanging="360"/>
      </w:pPr>
    </w:lvl>
    <w:lvl w:ilvl="4" w:tplc="04260019" w:tentative="1">
      <w:start w:val="1"/>
      <w:numFmt w:val="lowerLetter"/>
      <w:lvlText w:val="%5."/>
      <w:lvlJc w:val="left"/>
      <w:pPr>
        <w:ind w:left="2672" w:hanging="360"/>
      </w:pPr>
    </w:lvl>
    <w:lvl w:ilvl="5" w:tplc="0426001B" w:tentative="1">
      <w:start w:val="1"/>
      <w:numFmt w:val="lowerRoman"/>
      <w:lvlText w:val="%6."/>
      <w:lvlJc w:val="right"/>
      <w:pPr>
        <w:ind w:left="3392" w:hanging="180"/>
      </w:pPr>
    </w:lvl>
    <w:lvl w:ilvl="6" w:tplc="0426000F" w:tentative="1">
      <w:start w:val="1"/>
      <w:numFmt w:val="decimal"/>
      <w:lvlText w:val="%7."/>
      <w:lvlJc w:val="left"/>
      <w:pPr>
        <w:ind w:left="4112" w:hanging="360"/>
      </w:pPr>
    </w:lvl>
    <w:lvl w:ilvl="7" w:tplc="04260019" w:tentative="1">
      <w:start w:val="1"/>
      <w:numFmt w:val="lowerLetter"/>
      <w:lvlText w:val="%8."/>
      <w:lvlJc w:val="left"/>
      <w:pPr>
        <w:ind w:left="4832" w:hanging="360"/>
      </w:pPr>
    </w:lvl>
    <w:lvl w:ilvl="8" w:tplc="0426001B" w:tentative="1">
      <w:start w:val="1"/>
      <w:numFmt w:val="lowerRoman"/>
      <w:lvlText w:val="%9."/>
      <w:lvlJc w:val="right"/>
      <w:pPr>
        <w:ind w:left="5552" w:hanging="180"/>
      </w:pPr>
    </w:lvl>
  </w:abstractNum>
  <w:abstractNum w:abstractNumId="17" w15:restartNumberingAfterBreak="0">
    <w:nsid w:val="53F64DBE"/>
    <w:multiLevelType w:val="hybridMultilevel"/>
    <w:tmpl w:val="BE2E6488"/>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5B476D85"/>
    <w:multiLevelType w:val="multilevel"/>
    <w:tmpl w:val="C91CDDAE"/>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rPr>
        <w:rFonts w:ascii="Times New Roman" w:eastAsia="Times New Roman" w:hAnsi="Times New Roman" w:cs="Times New Roman"/>
        <w:b w:val="0"/>
        <w:color w:val="000000"/>
        <w:sz w:val="22"/>
        <w:szCs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69564CAA"/>
    <w:multiLevelType w:val="hybridMultilevel"/>
    <w:tmpl w:val="03042D8A"/>
    <w:lvl w:ilvl="0" w:tplc="92A2B922">
      <w:start w:val="3"/>
      <w:numFmt w:val="bullet"/>
      <w:lvlText w:val="-"/>
      <w:lvlJc w:val="left"/>
      <w:pPr>
        <w:ind w:left="720" w:hanging="360"/>
      </w:pPr>
      <w:rPr>
        <w:rFonts w:ascii="Arial" w:eastAsia="Times New Roman" w:hAnsi="Arial" w:cs="Arial" w:hint="default"/>
        <w:color w:val="000000"/>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6F600FC7"/>
    <w:multiLevelType w:val="multilevel"/>
    <w:tmpl w:val="B9625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873DD1"/>
    <w:multiLevelType w:val="multilevel"/>
    <w:tmpl w:val="38CE99EA"/>
    <w:lvl w:ilvl="0">
      <w:start w:val="3"/>
      <w:numFmt w:val="decimal"/>
      <w:lvlText w:val=""/>
      <w:lvlJc w:val="left"/>
      <w:pPr>
        <w:tabs>
          <w:tab w:val="num" w:pos="360"/>
        </w:tabs>
        <w:ind w:left="360" w:hanging="360"/>
      </w:pPr>
      <w:rPr>
        <w:rFonts w:hint="default"/>
        <w:b/>
      </w:rPr>
    </w:lvl>
    <w:lvl w:ilvl="1">
      <w:start w:val="1"/>
      <w:numFmt w:val="decimal"/>
      <w:lvlText w:val="%1.%2."/>
      <w:lvlJc w:val="left"/>
      <w:pPr>
        <w:tabs>
          <w:tab w:val="num" w:pos="480"/>
        </w:tabs>
        <w:ind w:left="480" w:hanging="480"/>
      </w:pPr>
      <w:rPr>
        <w:rFonts w:hint="default"/>
        <w:b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7CD2618A"/>
    <w:multiLevelType w:val="multilevel"/>
    <w:tmpl w:val="842886AA"/>
    <w:lvl w:ilvl="0">
      <w:start w:val="11"/>
      <w:numFmt w:val="decimal"/>
      <w:lvlText w:val="%1."/>
      <w:lvlJc w:val="left"/>
      <w:pPr>
        <w:ind w:left="480" w:hanging="48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7D1A1FD6"/>
    <w:multiLevelType w:val="hybridMultilevel"/>
    <w:tmpl w:val="F9409F8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4" w15:restartNumberingAfterBreak="0">
    <w:nsid w:val="7D52772B"/>
    <w:multiLevelType w:val="multilevel"/>
    <w:tmpl w:val="6E7E6E6C"/>
    <w:lvl w:ilvl="0">
      <w:start w:val="1"/>
      <w:numFmt w:val="decimal"/>
      <w:lvlText w:val="%1."/>
      <w:lvlJc w:val="left"/>
      <w:pPr>
        <w:tabs>
          <w:tab w:val="num" w:pos="435"/>
        </w:tabs>
        <w:ind w:left="435" w:hanging="435"/>
      </w:pPr>
      <w:rPr>
        <w:rFonts w:hint="default"/>
        <w:b/>
      </w:rPr>
    </w:lvl>
    <w:lvl w:ilvl="1">
      <w:start w:val="1"/>
      <w:numFmt w:val="decimal"/>
      <w:isLgl/>
      <w:lvlText w:val="%1.%2."/>
      <w:lvlJc w:val="left"/>
      <w:pPr>
        <w:ind w:left="468" w:hanging="468"/>
      </w:pPr>
      <w:rPr>
        <w:rFonts w:hint="default"/>
        <w:b w:val="0"/>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5" w15:restartNumberingAfterBreak="0">
    <w:nsid w:val="7E9F7095"/>
    <w:multiLevelType w:val="multilevel"/>
    <w:tmpl w:val="90348FB8"/>
    <w:lvl w:ilvl="0">
      <w:start w:val="4"/>
      <w:numFmt w:val="decimal"/>
      <w:lvlText w:val="%1."/>
      <w:lvlJc w:val="left"/>
      <w:pPr>
        <w:ind w:left="540" w:hanging="540"/>
      </w:pPr>
      <w:rPr>
        <w:rFonts w:hint="default"/>
      </w:rPr>
    </w:lvl>
    <w:lvl w:ilvl="1">
      <w:start w:val="1"/>
      <w:numFmt w:val="decimal"/>
      <w:lvlText w:val="%1.%2."/>
      <w:lvlJc w:val="left"/>
      <w:pPr>
        <w:ind w:left="765"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26" w15:restartNumberingAfterBreak="0">
    <w:nsid w:val="7EB95843"/>
    <w:multiLevelType w:val="hybridMultilevel"/>
    <w:tmpl w:val="25A0E084"/>
    <w:lvl w:ilvl="0" w:tplc="B21C7A3E">
      <w:start w:val="7"/>
      <w:numFmt w:val="decimal"/>
      <w:lvlText w:val="%1."/>
      <w:lvlJc w:val="left"/>
      <w:pPr>
        <w:ind w:left="3408" w:hanging="360"/>
      </w:pPr>
      <w:rPr>
        <w:rFonts w:hint="default"/>
      </w:rPr>
    </w:lvl>
    <w:lvl w:ilvl="1" w:tplc="08090019" w:tentative="1">
      <w:start w:val="1"/>
      <w:numFmt w:val="lowerLetter"/>
      <w:lvlText w:val="%2."/>
      <w:lvlJc w:val="left"/>
      <w:pPr>
        <w:ind w:left="4128" w:hanging="360"/>
      </w:pPr>
    </w:lvl>
    <w:lvl w:ilvl="2" w:tplc="0809001B" w:tentative="1">
      <w:start w:val="1"/>
      <w:numFmt w:val="lowerRoman"/>
      <w:lvlText w:val="%3."/>
      <w:lvlJc w:val="right"/>
      <w:pPr>
        <w:ind w:left="4848" w:hanging="180"/>
      </w:pPr>
    </w:lvl>
    <w:lvl w:ilvl="3" w:tplc="0809000F" w:tentative="1">
      <w:start w:val="1"/>
      <w:numFmt w:val="decimal"/>
      <w:lvlText w:val="%4."/>
      <w:lvlJc w:val="left"/>
      <w:pPr>
        <w:ind w:left="5568" w:hanging="360"/>
      </w:pPr>
    </w:lvl>
    <w:lvl w:ilvl="4" w:tplc="08090019" w:tentative="1">
      <w:start w:val="1"/>
      <w:numFmt w:val="lowerLetter"/>
      <w:lvlText w:val="%5."/>
      <w:lvlJc w:val="left"/>
      <w:pPr>
        <w:ind w:left="6288" w:hanging="360"/>
      </w:pPr>
    </w:lvl>
    <w:lvl w:ilvl="5" w:tplc="0809001B" w:tentative="1">
      <w:start w:val="1"/>
      <w:numFmt w:val="lowerRoman"/>
      <w:lvlText w:val="%6."/>
      <w:lvlJc w:val="right"/>
      <w:pPr>
        <w:ind w:left="7008" w:hanging="180"/>
      </w:pPr>
    </w:lvl>
    <w:lvl w:ilvl="6" w:tplc="0809000F" w:tentative="1">
      <w:start w:val="1"/>
      <w:numFmt w:val="decimal"/>
      <w:lvlText w:val="%7."/>
      <w:lvlJc w:val="left"/>
      <w:pPr>
        <w:ind w:left="7728" w:hanging="360"/>
      </w:pPr>
    </w:lvl>
    <w:lvl w:ilvl="7" w:tplc="08090019" w:tentative="1">
      <w:start w:val="1"/>
      <w:numFmt w:val="lowerLetter"/>
      <w:lvlText w:val="%8."/>
      <w:lvlJc w:val="left"/>
      <w:pPr>
        <w:ind w:left="8448" w:hanging="360"/>
      </w:pPr>
    </w:lvl>
    <w:lvl w:ilvl="8" w:tplc="0809001B" w:tentative="1">
      <w:start w:val="1"/>
      <w:numFmt w:val="lowerRoman"/>
      <w:lvlText w:val="%9."/>
      <w:lvlJc w:val="right"/>
      <w:pPr>
        <w:ind w:left="9168" w:hanging="180"/>
      </w:pPr>
    </w:lvl>
  </w:abstractNum>
  <w:abstractNum w:abstractNumId="27" w15:restartNumberingAfterBreak="0">
    <w:nsid w:val="7F8F5290"/>
    <w:multiLevelType w:val="hybridMultilevel"/>
    <w:tmpl w:val="3880178C"/>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843272952">
    <w:abstractNumId w:val="0"/>
  </w:num>
  <w:num w:numId="2" w16cid:durableId="1590506844">
    <w:abstractNumId w:val="13"/>
  </w:num>
  <w:num w:numId="3" w16cid:durableId="540748340">
    <w:abstractNumId w:val="23"/>
  </w:num>
  <w:num w:numId="4" w16cid:durableId="717357829">
    <w:abstractNumId w:val="27"/>
  </w:num>
  <w:num w:numId="5" w16cid:durableId="1864246612">
    <w:abstractNumId w:val="19"/>
  </w:num>
  <w:num w:numId="6" w16cid:durableId="1630165766">
    <w:abstractNumId w:val="20"/>
  </w:num>
  <w:num w:numId="7" w16cid:durableId="67240671">
    <w:abstractNumId w:val="8"/>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43563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8631781">
    <w:abstractNumId w:val="16"/>
  </w:num>
  <w:num w:numId="10" w16cid:durableId="468212741">
    <w:abstractNumId w:val="9"/>
  </w:num>
  <w:num w:numId="11" w16cid:durableId="1443839959">
    <w:abstractNumId w:val="7"/>
  </w:num>
  <w:num w:numId="12" w16cid:durableId="1688022456">
    <w:abstractNumId w:val="24"/>
  </w:num>
  <w:num w:numId="13" w16cid:durableId="1486627758">
    <w:abstractNumId w:val="15"/>
  </w:num>
  <w:num w:numId="14" w16cid:durableId="302277140">
    <w:abstractNumId w:val="21"/>
  </w:num>
  <w:num w:numId="15" w16cid:durableId="1614825620">
    <w:abstractNumId w:val="11"/>
  </w:num>
  <w:num w:numId="16" w16cid:durableId="541674450">
    <w:abstractNumId w:val="25"/>
  </w:num>
  <w:num w:numId="17" w16cid:durableId="1240484739">
    <w:abstractNumId w:val="22"/>
  </w:num>
  <w:num w:numId="18" w16cid:durableId="480852989">
    <w:abstractNumId w:val="14"/>
  </w:num>
  <w:num w:numId="19" w16cid:durableId="2095977012">
    <w:abstractNumId w:val="10"/>
  </w:num>
  <w:num w:numId="20" w16cid:durableId="297414272">
    <w:abstractNumId w:val="12"/>
  </w:num>
  <w:num w:numId="21" w16cid:durableId="1775591753">
    <w:abstractNumId w:val="26"/>
  </w:num>
  <w:num w:numId="22" w16cid:durableId="16319">
    <w:abstractNumId w:val="17"/>
  </w:num>
  <w:num w:numId="23" w16cid:durableId="213995242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40"/>
    <w:rsid w:val="000029CA"/>
    <w:rsid w:val="00007CF3"/>
    <w:rsid w:val="00011D14"/>
    <w:rsid w:val="0001365D"/>
    <w:rsid w:val="00017B0C"/>
    <w:rsid w:val="00017B22"/>
    <w:rsid w:val="000209FF"/>
    <w:rsid w:val="00021B78"/>
    <w:rsid w:val="00022E7F"/>
    <w:rsid w:val="00023345"/>
    <w:rsid w:val="00023E6F"/>
    <w:rsid w:val="000257D9"/>
    <w:rsid w:val="00025F9E"/>
    <w:rsid w:val="0003027F"/>
    <w:rsid w:val="00031090"/>
    <w:rsid w:val="0003231E"/>
    <w:rsid w:val="00037194"/>
    <w:rsid w:val="0003736D"/>
    <w:rsid w:val="000373C5"/>
    <w:rsid w:val="000406F6"/>
    <w:rsid w:val="00040DBD"/>
    <w:rsid w:val="00041507"/>
    <w:rsid w:val="00042487"/>
    <w:rsid w:val="00042CDB"/>
    <w:rsid w:val="0004332B"/>
    <w:rsid w:val="0004536B"/>
    <w:rsid w:val="0004559F"/>
    <w:rsid w:val="00045D00"/>
    <w:rsid w:val="00047C3C"/>
    <w:rsid w:val="00051699"/>
    <w:rsid w:val="000525D5"/>
    <w:rsid w:val="000527C3"/>
    <w:rsid w:val="00053F17"/>
    <w:rsid w:val="0005503D"/>
    <w:rsid w:val="00060D4C"/>
    <w:rsid w:val="0006150D"/>
    <w:rsid w:val="00062E91"/>
    <w:rsid w:val="000643A4"/>
    <w:rsid w:val="00064D0D"/>
    <w:rsid w:val="0006730C"/>
    <w:rsid w:val="00067B0F"/>
    <w:rsid w:val="00071201"/>
    <w:rsid w:val="00071390"/>
    <w:rsid w:val="000739BC"/>
    <w:rsid w:val="00075A9F"/>
    <w:rsid w:val="00081061"/>
    <w:rsid w:val="00082415"/>
    <w:rsid w:val="000832E5"/>
    <w:rsid w:val="000862D7"/>
    <w:rsid w:val="00091FBF"/>
    <w:rsid w:val="00094BB3"/>
    <w:rsid w:val="000A0819"/>
    <w:rsid w:val="000A1495"/>
    <w:rsid w:val="000A23CF"/>
    <w:rsid w:val="000A3BE5"/>
    <w:rsid w:val="000A51BD"/>
    <w:rsid w:val="000A535C"/>
    <w:rsid w:val="000B03B2"/>
    <w:rsid w:val="000B0A82"/>
    <w:rsid w:val="000B39FD"/>
    <w:rsid w:val="000B52BB"/>
    <w:rsid w:val="000B70A9"/>
    <w:rsid w:val="000C01FC"/>
    <w:rsid w:val="000C238D"/>
    <w:rsid w:val="000C2ADF"/>
    <w:rsid w:val="000C310C"/>
    <w:rsid w:val="000C4C7A"/>
    <w:rsid w:val="000C5163"/>
    <w:rsid w:val="000D2F37"/>
    <w:rsid w:val="000D300B"/>
    <w:rsid w:val="000D4540"/>
    <w:rsid w:val="000D5395"/>
    <w:rsid w:val="000D6D90"/>
    <w:rsid w:val="000E0EB8"/>
    <w:rsid w:val="000E29EC"/>
    <w:rsid w:val="000E33D4"/>
    <w:rsid w:val="000E4BCD"/>
    <w:rsid w:val="000F1862"/>
    <w:rsid w:val="000F44EA"/>
    <w:rsid w:val="000F7678"/>
    <w:rsid w:val="001016D4"/>
    <w:rsid w:val="00103958"/>
    <w:rsid w:val="001044F9"/>
    <w:rsid w:val="001066A3"/>
    <w:rsid w:val="00106798"/>
    <w:rsid w:val="0011003D"/>
    <w:rsid w:val="00110741"/>
    <w:rsid w:val="00110A68"/>
    <w:rsid w:val="001122B7"/>
    <w:rsid w:val="00116AF3"/>
    <w:rsid w:val="00123042"/>
    <w:rsid w:val="00124A75"/>
    <w:rsid w:val="00124B62"/>
    <w:rsid w:val="001268B7"/>
    <w:rsid w:val="00126E87"/>
    <w:rsid w:val="00127495"/>
    <w:rsid w:val="001274E7"/>
    <w:rsid w:val="0013026C"/>
    <w:rsid w:val="001304AE"/>
    <w:rsid w:val="001320D9"/>
    <w:rsid w:val="0013260E"/>
    <w:rsid w:val="001369A4"/>
    <w:rsid w:val="00140414"/>
    <w:rsid w:val="00140AB1"/>
    <w:rsid w:val="0014336F"/>
    <w:rsid w:val="0014662D"/>
    <w:rsid w:val="00147132"/>
    <w:rsid w:val="001516F1"/>
    <w:rsid w:val="00152690"/>
    <w:rsid w:val="001526D2"/>
    <w:rsid w:val="00156780"/>
    <w:rsid w:val="00161DC8"/>
    <w:rsid w:val="001621F6"/>
    <w:rsid w:val="00164170"/>
    <w:rsid w:val="001644EF"/>
    <w:rsid w:val="00167752"/>
    <w:rsid w:val="00170379"/>
    <w:rsid w:val="00171D9A"/>
    <w:rsid w:val="00172FCC"/>
    <w:rsid w:val="00177305"/>
    <w:rsid w:val="001774A5"/>
    <w:rsid w:val="00180143"/>
    <w:rsid w:val="001830CB"/>
    <w:rsid w:val="00183729"/>
    <w:rsid w:val="001857F6"/>
    <w:rsid w:val="00185E48"/>
    <w:rsid w:val="001865F4"/>
    <w:rsid w:val="00186A0C"/>
    <w:rsid w:val="001953D5"/>
    <w:rsid w:val="00195512"/>
    <w:rsid w:val="001963BF"/>
    <w:rsid w:val="001964D6"/>
    <w:rsid w:val="00197CC3"/>
    <w:rsid w:val="001A1CC2"/>
    <w:rsid w:val="001A24AB"/>
    <w:rsid w:val="001A3EED"/>
    <w:rsid w:val="001A49BA"/>
    <w:rsid w:val="001A7827"/>
    <w:rsid w:val="001B2D93"/>
    <w:rsid w:val="001B399C"/>
    <w:rsid w:val="001B4CAC"/>
    <w:rsid w:val="001C37D5"/>
    <w:rsid w:val="001C406B"/>
    <w:rsid w:val="001C7348"/>
    <w:rsid w:val="001C781C"/>
    <w:rsid w:val="001D0171"/>
    <w:rsid w:val="001D046F"/>
    <w:rsid w:val="001D20E5"/>
    <w:rsid w:val="001D27C9"/>
    <w:rsid w:val="001D40A5"/>
    <w:rsid w:val="001D49F1"/>
    <w:rsid w:val="001E084A"/>
    <w:rsid w:val="001E1898"/>
    <w:rsid w:val="001E3AAF"/>
    <w:rsid w:val="001E3F67"/>
    <w:rsid w:val="001E4E1E"/>
    <w:rsid w:val="001E6620"/>
    <w:rsid w:val="001E688A"/>
    <w:rsid w:val="001E7C76"/>
    <w:rsid w:val="001E7E9D"/>
    <w:rsid w:val="001F25A7"/>
    <w:rsid w:val="001F29C3"/>
    <w:rsid w:val="001F2EEC"/>
    <w:rsid w:val="001F3892"/>
    <w:rsid w:val="001F4DC7"/>
    <w:rsid w:val="001F7007"/>
    <w:rsid w:val="001F7830"/>
    <w:rsid w:val="00200B35"/>
    <w:rsid w:val="00200D69"/>
    <w:rsid w:val="002016F2"/>
    <w:rsid w:val="0020282B"/>
    <w:rsid w:val="002055E0"/>
    <w:rsid w:val="00206A38"/>
    <w:rsid w:val="00207619"/>
    <w:rsid w:val="002125F5"/>
    <w:rsid w:val="00212756"/>
    <w:rsid w:val="00215295"/>
    <w:rsid w:val="002163EC"/>
    <w:rsid w:val="00216BCD"/>
    <w:rsid w:val="00221561"/>
    <w:rsid w:val="002237CF"/>
    <w:rsid w:val="002239D2"/>
    <w:rsid w:val="00223AE9"/>
    <w:rsid w:val="00223C0C"/>
    <w:rsid w:val="00224E94"/>
    <w:rsid w:val="00226508"/>
    <w:rsid w:val="00231010"/>
    <w:rsid w:val="00233DF1"/>
    <w:rsid w:val="00235440"/>
    <w:rsid w:val="0023698A"/>
    <w:rsid w:val="00237C02"/>
    <w:rsid w:val="0024221C"/>
    <w:rsid w:val="00244954"/>
    <w:rsid w:val="0024570B"/>
    <w:rsid w:val="00252249"/>
    <w:rsid w:val="002540EA"/>
    <w:rsid w:val="002548EE"/>
    <w:rsid w:val="002549D6"/>
    <w:rsid w:val="00256F88"/>
    <w:rsid w:val="0025723A"/>
    <w:rsid w:val="00261A14"/>
    <w:rsid w:val="00263E18"/>
    <w:rsid w:val="002654B8"/>
    <w:rsid w:val="00266FE5"/>
    <w:rsid w:val="00270C2E"/>
    <w:rsid w:val="00271109"/>
    <w:rsid w:val="00272893"/>
    <w:rsid w:val="00273BE3"/>
    <w:rsid w:val="00280444"/>
    <w:rsid w:val="002807C8"/>
    <w:rsid w:val="00281E2D"/>
    <w:rsid w:val="00282213"/>
    <w:rsid w:val="0028233D"/>
    <w:rsid w:val="00285C82"/>
    <w:rsid w:val="002865C1"/>
    <w:rsid w:val="002877C6"/>
    <w:rsid w:val="0029163D"/>
    <w:rsid w:val="00293F31"/>
    <w:rsid w:val="002A3CA1"/>
    <w:rsid w:val="002B021A"/>
    <w:rsid w:val="002B4239"/>
    <w:rsid w:val="002B486C"/>
    <w:rsid w:val="002B587C"/>
    <w:rsid w:val="002B5A63"/>
    <w:rsid w:val="002B5D1F"/>
    <w:rsid w:val="002C0345"/>
    <w:rsid w:val="002C0BF5"/>
    <w:rsid w:val="002C5781"/>
    <w:rsid w:val="002C6218"/>
    <w:rsid w:val="002C694D"/>
    <w:rsid w:val="002D38A3"/>
    <w:rsid w:val="002D56DB"/>
    <w:rsid w:val="002D60F3"/>
    <w:rsid w:val="002E08A7"/>
    <w:rsid w:val="002E0C17"/>
    <w:rsid w:val="002E11C8"/>
    <w:rsid w:val="002E1A5B"/>
    <w:rsid w:val="002E39CF"/>
    <w:rsid w:val="002F0653"/>
    <w:rsid w:val="002F292B"/>
    <w:rsid w:val="002F7509"/>
    <w:rsid w:val="00301D15"/>
    <w:rsid w:val="0030294F"/>
    <w:rsid w:val="0030622B"/>
    <w:rsid w:val="00311290"/>
    <w:rsid w:val="003117CE"/>
    <w:rsid w:val="00311FFA"/>
    <w:rsid w:val="00312A51"/>
    <w:rsid w:val="003148C0"/>
    <w:rsid w:val="00316715"/>
    <w:rsid w:val="003175B3"/>
    <w:rsid w:val="00320023"/>
    <w:rsid w:val="0032155E"/>
    <w:rsid w:val="00321FE0"/>
    <w:rsid w:val="0032341A"/>
    <w:rsid w:val="003237D2"/>
    <w:rsid w:val="00325F8C"/>
    <w:rsid w:val="003270DE"/>
    <w:rsid w:val="00330930"/>
    <w:rsid w:val="00331BC6"/>
    <w:rsid w:val="003455CB"/>
    <w:rsid w:val="00345BA7"/>
    <w:rsid w:val="00346E5D"/>
    <w:rsid w:val="00347BB9"/>
    <w:rsid w:val="00353F09"/>
    <w:rsid w:val="0035454E"/>
    <w:rsid w:val="003558E6"/>
    <w:rsid w:val="00357DBC"/>
    <w:rsid w:val="00361B2E"/>
    <w:rsid w:val="00362D45"/>
    <w:rsid w:val="00363746"/>
    <w:rsid w:val="0036526F"/>
    <w:rsid w:val="00365360"/>
    <w:rsid w:val="00365B3C"/>
    <w:rsid w:val="003668FB"/>
    <w:rsid w:val="0037018C"/>
    <w:rsid w:val="00372918"/>
    <w:rsid w:val="00377016"/>
    <w:rsid w:val="0037732C"/>
    <w:rsid w:val="0038191C"/>
    <w:rsid w:val="003836E0"/>
    <w:rsid w:val="00384484"/>
    <w:rsid w:val="0038460C"/>
    <w:rsid w:val="00385CC7"/>
    <w:rsid w:val="00387E59"/>
    <w:rsid w:val="0039271A"/>
    <w:rsid w:val="00392CFA"/>
    <w:rsid w:val="003945BE"/>
    <w:rsid w:val="00395111"/>
    <w:rsid w:val="003957C4"/>
    <w:rsid w:val="0039661F"/>
    <w:rsid w:val="0039672D"/>
    <w:rsid w:val="00396AC7"/>
    <w:rsid w:val="003A0C16"/>
    <w:rsid w:val="003A3CF1"/>
    <w:rsid w:val="003B191A"/>
    <w:rsid w:val="003B256B"/>
    <w:rsid w:val="003B30F0"/>
    <w:rsid w:val="003B376D"/>
    <w:rsid w:val="003B4F9F"/>
    <w:rsid w:val="003B6111"/>
    <w:rsid w:val="003B64BD"/>
    <w:rsid w:val="003C017D"/>
    <w:rsid w:val="003C27F8"/>
    <w:rsid w:val="003C3183"/>
    <w:rsid w:val="003C3AAA"/>
    <w:rsid w:val="003C6F23"/>
    <w:rsid w:val="003C733E"/>
    <w:rsid w:val="003D0457"/>
    <w:rsid w:val="003D38EA"/>
    <w:rsid w:val="003D4110"/>
    <w:rsid w:val="003D4CE0"/>
    <w:rsid w:val="003D585B"/>
    <w:rsid w:val="003D638A"/>
    <w:rsid w:val="003D6FB6"/>
    <w:rsid w:val="003D7720"/>
    <w:rsid w:val="003E11A7"/>
    <w:rsid w:val="003E1268"/>
    <w:rsid w:val="003E2473"/>
    <w:rsid w:val="003E30B5"/>
    <w:rsid w:val="003E47ED"/>
    <w:rsid w:val="003E5AE9"/>
    <w:rsid w:val="003E7468"/>
    <w:rsid w:val="003E789B"/>
    <w:rsid w:val="003F03D0"/>
    <w:rsid w:val="003F2714"/>
    <w:rsid w:val="003F668B"/>
    <w:rsid w:val="00401C30"/>
    <w:rsid w:val="00404029"/>
    <w:rsid w:val="00404844"/>
    <w:rsid w:val="00404D03"/>
    <w:rsid w:val="0040661E"/>
    <w:rsid w:val="004103EA"/>
    <w:rsid w:val="00410B40"/>
    <w:rsid w:val="00411B7D"/>
    <w:rsid w:val="0041368B"/>
    <w:rsid w:val="00415447"/>
    <w:rsid w:val="00415609"/>
    <w:rsid w:val="00415873"/>
    <w:rsid w:val="00417F40"/>
    <w:rsid w:val="00420813"/>
    <w:rsid w:val="00422D53"/>
    <w:rsid w:val="00423D1B"/>
    <w:rsid w:val="00425B3A"/>
    <w:rsid w:val="00427147"/>
    <w:rsid w:val="004277A5"/>
    <w:rsid w:val="00427FC4"/>
    <w:rsid w:val="0043116E"/>
    <w:rsid w:val="0043221D"/>
    <w:rsid w:val="00432350"/>
    <w:rsid w:val="004333AC"/>
    <w:rsid w:val="00433664"/>
    <w:rsid w:val="004357D3"/>
    <w:rsid w:val="004402F2"/>
    <w:rsid w:val="004404C1"/>
    <w:rsid w:val="00442C03"/>
    <w:rsid w:val="00446984"/>
    <w:rsid w:val="00451B4F"/>
    <w:rsid w:val="004532A0"/>
    <w:rsid w:val="004548A5"/>
    <w:rsid w:val="004559BF"/>
    <w:rsid w:val="00456617"/>
    <w:rsid w:val="00457ACD"/>
    <w:rsid w:val="0046179D"/>
    <w:rsid w:val="00467217"/>
    <w:rsid w:val="00470D75"/>
    <w:rsid w:val="00473A8C"/>
    <w:rsid w:val="00474103"/>
    <w:rsid w:val="004802C0"/>
    <w:rsid w:val="00491699"/>
    <w:rsid w:val="004917ED"/>
    <w:rsid w:val="0049341F"/>
    <w:rsid w:val="004939EE"/>
    <w:rsid w:val="00493CB7"/>
    <w:rsid w:val="0049536A"/>
    <w:rsid w:val="00497511"/>
    <w:rsid w:val="004A018A"/>
    <w:rsid w:val="004A1075"/>
    <w:rsid w:val="004A2BAF"/>
    <w:rsid w:val="004B0F63"/>
    <w:rsid w:val="004B2C9F"/>
    <w:rsid w:val="004B2D93"/>
    <w:rsid w:val="004B4600"/>
    <w:rsid w:val="004B5171"/>
    <w:rsid w:val="004C33CB"/>
    <w:rsid w:val="004C4EB8"/>
    <w:rsid w:val="004C4EC5"/>
    <w:rsid w:val="004C6594"/>
    <w:rsid w:val="004D140B"/>
    <w:rsid w:val="004D5DCB"/>
    <w:rsid w:val="004D74CF"/>
    <w:rsid w:val="004D787B"/>
    <w:rsid w:val="004E0368"/>
    <w:rsid w:val="004E1474"/>
    <w:rsid w:val="004E1B55"/>
    <w:rsid w:val="004E4D77"/>
    <w:rsid w:val="004E6B61"/>
    <w:rsid w:val="004E7EE1"/>
    <w:rsid w:val="004F05CB"/>
    <w:rsid w:val="004F1F22"/>
    <w:rsid w:val="004F24BC"/>
    <w:rsid w:val="004F24DE"/>
    <w:rsid w:val="004F343A"/>
    <w:rsid w:val="004F5BBC"/>
    <w:rsid w:val="00503D45"/>
    <w:rsid w:val="00506E0A"/>
    <w:rsid w:val="0051149F"/>
    <w:rsid w:val="0051190F"/>
    <w:rsid w:val="005139E8"/>
    <w:rsid w:val="005163CB"/>
    <w:rsid w:val="00516529"/>
    <w:rsid w:val="00520252"/>
    <w:rsid w:val="00520A94"/>
    <w:rsid w:val="005212C6"/>
    <w:rsid w:val="005241BA"/>
    <w:rsid w:val="0052511C"/>
    <w:rsid w:val="00525F45"/>
    <w:rsid w:val="0052602E"/>
    <w:rsid w:val="00527966"/>
    <w:rsid w:val="0053569B"/>
    <w:rsid w:val="00536858"/>
    <w:rsid w:val="005402EC"/>
    <w:rsid w:val="00540681"/>
    <w:rsid w:val="00540921"/>
    <w:rsid w:val="00541189"/>
    <w:rsid w:val="005419EC"/>
    <w:rsid w:val="00543486"/>
    <w:rsid w:val="00545335"/>
    <w:rsid w:val="0055304B"/>
    <w:rsid w:val="0055309B"/>
    <w:rsid w:val="00553514"/>
    <w:rsid w:val="005545A5"/>
    <w:rsid w:val="00554CD8"/>
    <w:rsid w:val="005568FC"/>
    <w:rsid w:val="00556A02"/>
    <w:rsid w:val="005570E0"/>
    <w:rsid w:val="00563E4A"/>
    <w:rsid w:val="0056550E"/>
    <w:rsid w:val="00565765"/>
    <w:rsid w:val="00566D6E"/>
    <w:rsid w:val="005678B1"/>
    <w:rsid w:val="00570F4F"/>
    <w:rsid w:val="00571AC2"/>
    <w:rsid w:val="0057613F"/>
    <w:rsid w:val="00576D29"/>
    <w:rsid w:val="00580130"/>
    <w:rsid w:val="00584B96"/>
    <w:rsid w:val="00585715"/>
    <w:rsid w:val="00585993"/>
    <w:rsid w:val="00585A9F"/>
    <w:rsid w:val="00590902"/>
    <w:rsid w:val="00592C3A"/>
    <w:rsid w:val="00593CAE"/>
    <w:rsid w:val="00595236"/>
    <w:rsid w:val="005A0C3D"/>
    <w:rsid w:val="005A2000"/>
    <w:rsid w:val="005A572C"/>
    <w:rsid w:val="005A7F1E"/>
    <w:rsid w:val="005B2012"/>
    <w:rsid w:val="005B2835"/>
    <w:rsid w:val="005B3F87"/>
    <w:rsid w:val="005B6202"/>
    <w:rsid w:val="005B7DEF"/>
    <w:rsid w:val="005C0AA2"/>
    <w:rsid w:val="005C6617"/>
    <w:rsid w:val="005D0AA1"/>
    <w:rsid w:val="005D14D5"/>
    <w:rsid w:val="005D1ABA"/>
    <w:rsid w:val="005D1B6B"/>
    <w:rsid w:val="005D2BDE"/>
    <w:rsid w:val="005D2D86"/>
    <w:rsid w:val="005D4A0A"/>
    <w:rsid w:val="005D5074"/>
    <w:rsid w:val="005D572A"/>
    <w:rsid w:val="005D7098"/>
    <w:rsid w:val="005D7473"/>
    <w:rsid w:val="005E1F6C"/>
    <w:rsid w:val="005E6687"/>
    <w:rsid w:val="005F03D2"/>
    <w:rsid w:val="005F0565"/>
    <w:rsid w:val="005F1864"/>
    <w:rsid w:val="005F2C64"/>
    <w:rsid w:val="005F3A49"/>
    <w:rsid w:val="0060027C"/>
    <w:rsid w:val="0060066C"/>
    <w:rsid w:val="00600DA5"/>
    <w:rsid w:val="006021D2"/>
    <w:rsid w:val="00602DC3"/>
    <w:rsid w:val="00603438"/>
    <w:rsid w:val="00605F83"/>
    <w:rsid w:val="006067C8"/>
    <w:rsid w:val="00607DCB"/>
    <w:rsid w:val="00610562"/>
    <w:rsid w:val="00615D93"/>
    <w:rsid w:val="0061741F"/>
    <w:rsid w:val="00620445"/>
    <w:rsid w:val="00620807"/>
    <w:rsid w:val="00620C26"/>
    <w:rsid w:val="0062543C"/>
    <w:rsid w:val="0062559F"/>
    <w:rsid w:val="00627225"/>
    <w:rsid w:val="0063011F"/>
    <w:rsid w:val="006326AA"/>
    <w:rsid w:val="00635C90"/>
    <w:rsid w:val="006379A3"/>
    <w:rsid w:val="006459E5"/>
    <w:rsid w:val="00646778"/>
    <w:rsid w:val="00650D2A"/>
    <w:rsid w:val="00651CB7"/>
    <w:rsid w:val="00654F8B"/>
    <w:rsid w:val="00655669"/>
    <w:rsid w:val="006559DF"/>
    <w:rsid w:val="00657702"/>
    <w:rsid w:val="00662DD2"/>
    <w:rsid w:val="006673BC"/>
    <w:rsid w:val="00667666"/>
    <w:rsid w:val="00667E0A"/>
    <w:rsid w:val="006702BE"/>
    <w:rsid w:val="00672280"/>
    <w:rsid w:val="006722E3"/>
    <w:rsid w:val="006726C4"/>
    <w:rsid w:val="00675543"/>
    <w:rsid w:val="0067645C"/>
    <w:rsid w:val="00683867"/>
    <w:rsid w:val="006865FF"/>
    <w:rsid w:val="006904C7"/>
    <w:rsid w:val="00690EC5"/>
    <w:rsid w:val="00697534"/>
    <w:rsid w:val="006A1C80"/>
    <w:rsid w:val="006A2C14"/>
    <w:rsid w:val="006A3840"/>
    <w:rsid w:val="006A5C5D"/>
    <w:rsid w:val="006A6127"/>
    <w:rsid w:val="006A62C8"/>
    <w:rsid w:val="006B12E4"/>
    <w:rsid w:val="006B1307"/>
    <w:rsid w:val="006B3CC8"/>
    <w:rsid w:val="006B6032"/>
    <w:rsid w:val="006B6DC7"/>
    <w:rsid w:val="006C00FF"/>
    <w:rsid w:val="006C0454"/>
    <w:rsid w:val="006C2640"/>
    <w:rsid w:val="006C28A5"/>
    <w:rsid w:val="006C6FC6"/>
    <w:rsid w:val="006D037F"/>
    <w:rsid w:val="006D1802"/>
    <w:rsid w:val="006D2DCE"/>
    <w:rsid w:val="006D5288"/>
    <w:rsid w:val="006D6438"/>
    <w:rsid w:val="006E1F1B"/>
    <w:rsid w:val="006E2646"/>
    <w:rsid w:val="006E377B"/>
    <w:rsid w:val="006E4E32"/>
    <w:rsid w:val="006E68CD"/>
    <w:rsid w:val="006F2790"/>
    <w:rsid w:val="006F2B46"/>
    <w:rsid w:val="006F77FD"/>
    <w:rsid w:val="00710170"/>
    <w:rsid w:val="007113C1"/>
    <w:rsid w:val="00712382"/>
    <w:rsid w:val="00712967"/>
    <w:rsid w:val="00713399"/>
    <w:rsid w:val="00713E66"/>
    <w:rsid w:val="0071691C"/>
    <w:rsid w:val="0071699E"/>
    <w:rsid w:val="007275FA"/>
    <w:rsid w:val="00733A35"/>
    <w:rsid w:val="00736529"/>
    <w:rsid w:val="00742165"/>
    <w:rsid w:val="00742396"/>
    <w:rsid w:val="00751157"/>
    <w:rsid w:val="007528E2"/>
    <w:rsid w:val="00755D8E"/>
    <w:rsid w:val="00756124"/>
    <w:rsid w:val="00756D41"/>
    <w:rsid w:val="00757061"/>
    <w:rsid w:val="00757275"/>
    <w:rsid w:val="0075793F"/>
    <w:rsid w:val="00760B0C"/>
    <w:rsid w:val="0076119D"/>
    <w:rsid w:val="007623C1"/>
    <w:rsid w:val="0076295E"/>
    <w:rsid w:val="00764548"/>
    <w:rsid w:val="00765F22"/>
    <w:rsid w:val="00766AA0"/>
    <w:rsid w:val="00766F4D"/>
    <w:rsid w:val="00773702"/>
    <w:rsid w:val="0077441C"/>
    <w:rsid w:val="00774AA0"/>
    <w:rsid w:val="00774D1E"/>
    <w:rsid w:val="007759AA"/>
    <w:rsid w:val="00776BA1"/>
    <w:rsid w:val="0078261F"/>
    <w:rsid w:val="00782F23"/>
    <w:rsid w:val="007846CA"/>
    <w:rsid w:val="00784963"/>
    <w:rsid w:val="007855C7"/>
    <w:rsid w:val="00785859"/>
    <w:rsid w:val="00786E03"/>
    <w:rsid w:val="00794B7B"/>
    <w:rsid w:val="007953EC"/>
    <w:rsid w:val="007973EF"/>
    <w:rsid w:val="007A1E03"/>
    <w:rsid w:val="007A419B"/>
    <w:rsid w:val="007B76B5"/>
    <w:rsid w:val="007C04DD"/>
    <w:rsid w:val="007C20FC"/>
    <w:rsid w:val="007C4FDF"/>
    <w:rsid w:val="007C57CA"/>
    <w:rsid w:val="007C5BB7"/>
    <w:rsid w:val="007C79F8"/>
    <w:rsid w:val="007D1668"/>
    <w:rsid w:val="007D5DE0"/>
    <w:rsid w:val="007E0843"/>
    <w:rsid w:val="007E1B00"/>
    <w:rsid w:val="007E4C3F"/>
    <w:rsid w:val="007F0903"/>
    <w:rsid w:val="007F21A6"/>
    <w:rsid w:val="007F420C"/>
    <w:rsid w:val="007F4E61"/>
    <w:rsid w:val="007F5107"/>
    <w:rsid w:val="007F5B2B"/>
    <w:rsid w:val="007F73DE"/>
    <w:rsid w:val="00800B6D"/>
    <w:rsid w:val="00801837"/>
    <w:rsid w:val="0080187E"/>
    <w:rsid w:val="00802F18"/>
    <w:rsid w:val="00804B60"/>
    <w:rsid w:val="00806F85"/>
    <w:rsid w:val="00811997"/>
    <w:rsid w:val="00811F9A"/>
    <w:rsid w:val="00813E6E"/>
    <w:rsid w:val="00814E97"/>
    <w:rsid w:val="00817F5D"/>
    <w:rsid w:val="00827895"/>
    <w:rsid w:val="008338B1"/>
    <w:rsid w:val="00833AB5"/>
    <w:rsid w:val="008360DE"/>
    <w:rsid w:val="0084207D"/>
    <w:rsid w:val="008508B0"/>
    <w:rsid w:val="00852988"/>
    <w:rsid w:val="00853B2A"/>
    <w:rsid w:val="00853EAF"/>
    <w:rsid w:val="00856121"/>
    <w:rsid w:val="00857A38"/>
    <w:rsid w:val="0086179C"/>
    <w:rsid w:val="008632E9"/>
    <w:rsid w:val="0086389E"/>
    <w:rsid w:val="00865630"/>
    <w:rsid w:val="008721C6"/>
    <w:rsid w:val="0087497B"/>
    <w:rsid w:val="0087662C"/>
    <w:rsid w:val="00876887"/>
    <w:rsid w:val="008768BE"/>
    <w:rsid w:val="00876A18"/>
    <w:rsid w:val="00877F0E"/>
    <w:rsid w:val="008908ED"/>
    <w:rsid w:val="008929E3"/>
    <w:rsid w:val="00895456"/>
    <w:rsid w:val="00897738"/>
    <w:rsid w:val="008A2158"/>
    <w:rsid w:val="008A3421"/>
    <w:rsid w:val="008A3886"/>
    <w:rsid w:val="008A3DB1"/>
    <w:rsid w:val="008A66C8"/>
    <w:rsid w:val="008A7AF6"/>
    <w:rsid w:val="008A7FF3"/>
    <w:rsid w:val="008B10D6"/>
    <w:rsid w:val="008B26E8"/>
    <w:rsid w:val="008B4A1D"/>
    <w:rsid w:val="008B6439"/>
    <w:rsid w:val="008B68DF"/>
    <w:rsid w:val="008C0659"/>
    <w:rsid w:val="008C3B3D"/>
    <w:rsid w:val="008C5699"/>
    <w:rsid w:val="008D1EDF"/>
    <w:rsid w:val="008D729E"/>
    <w:rsid w:val="008E105B"/>
    <w:rsid w:val="008E1B6C"/>
    <w:rsid w:val="008E6327"/>
    <w:rsid w:val="008F2614"/>
    <w:rsid w:val="009028CC"/>
    <w:rsid w:val="00905256"/>
    <w:rsid w:val="0090581F"/>
    <w:rsid w:val="00907207"/>
    <w:rsid w:val="00911134"/>
    <w:rsid w:val="00911196"/>
    <w:rsid w:val="00911C47"/>
    <w:rsid w:val="0091590D"/>
    <w:rsid w:val="009212E6"/>
    <w:rsid w:val="009215C5"/>
    <w:rsid w:val="009223C2"/>
    <w:rsid w:val="00925D40"/>
    <w:rsid w:val="00933F94"/>
    <w:rsid w:val="00935614"/>
    <w:rsid w:val="00936AE1"/>
    <w:rsid w:val="009417C0"/>
    <w:rsid w:val="00942C8F"/>
    <w:rsid w:val="00943220"/>
    <w:rsid w:val="0094676E"/>
    <w:rsid w:val="00950694"/>
    <w:rsid w:val="009521B0"/>
    <w:rsid w:val="009546E8"/>
    <w:rsid w:val="00954CF7"/>
    <w:rsid w:val="0095640D"/>
    <w:rsid w:val="00957912"/>
    <w:rsid w:val="00962A7C"/>
    <w:rsid w:val="00962E71"/>
    <w:rsid w:val="0096354E"/>
    <w:rsid w:val="009728BF"/>
    <w:rsid w:val="00972B9E"/>
    <w:rsid w:val="00972F16"/>
    <w:rsid w:val="00974EB3"/>
    <w:rsid w:val="009757EC"/>
    <w:rsid w:val="009836A2"/>
    <w:rsid w:val="00986DDC"/>
    <w:rsid w:val="009901C4"/>
    <w:rsid w:val="009932A4"/>
    <w:rsid w:val="009A1FB8"/>
    <w:rsid w:val="009A2916"/>
    <w:rsid w:val="009A35E2"/>
    <w:rsid w:val="009A4246"/>
    <w:rsid w:val="009A4A85"/>
    <w:rsid w:val="009A60D1"/>
    <w:rsid w:val="009A65CF"/>
    <w:rsid w:val="009A7429"/>
    <w:rsid w:val="009A7951"/>
    <w:rsid w:val="009B1C58"/>
    <w:rsid w:val="009B39EB"/>
    <w:rsid w:val="009B3D5A"/>
    <w:rsid w:val="009B6625"/>
    <w:rsid w:val="009B6B20"/>
    <w:rsid w:val="009B73FE"/>
    <w:rsid w:val="009C0B41"/>
    <w:rsid w:val="009C31A2"/>
    <w:rsid w:val="009C3D14"/>
    <w:rsid w:val="009C555A"/>
    <w:rsid w:val="009C5FCE"/>
    <w:rsid w:val="009C6273"/>
    <w:rsid w:val="009C6FAE"/>
    <w:rsid w:val="009C7AC2"/>
    <w:rsid w:val="009D290B"/>
    <w:rsid w:val="009D5AFC"/>
    <w:rsid w:val="009E05C3"/>
    <w:rsid w:val="009E06FD"/>
    <w:rsid w:val="009E0805"/>
    <w:rsid w:val="009E2751"/>
    <w:rsid w:val="009E3A68"/>
    <w:rsid w:val="009E55F5"/>
    <w:rsid w:val="009E792D"/>
    <w:rsid w:val="009F1633"/>
    <w:rsid w:val="009F369E"/>
    <w:rsid w:val="009F4EC6"/>
    <w:rsid w:val="009F65FC"/>
    <w:rsid w:val="009F6B6A"/>
    <w:rsid w:val="00A01091"/>
    <w:rsid w:val="00A02A46"/>
    <w:rsid w:val="00A06906"/>
    <w:rsid w:val="00A11D3E"/>
    <w:rsid w:val="00A12F24"/>
    <w:rsid w:val="00A153B7"/>
    <w:rsid w:val="00A206B0"/>
    <w:rsid w:val="00A248A7"/>
    <w:rsid w:val="00A27440"/>
    <w:rsid w:val="00A3025A"/>
    <w:rsid w:val="00A329DC"/>
    <w:rsid w:val="00A32D53"/>
    <w:rsid w:val="00A33741"/>
    <w:rsid w:val="00A35323"/>
    <w:rsid w:val="00A35DCB"/>
    <w:rsid w:val="00A37D7A"/>
    <w:rsid w:val="00A4122A"/>
    <w:rsid w:val="00A43A1E"/>
    <w:rsid w:val="00A46255"/>
    <w:rsid w:val="00A470E8"/>
    <w:rsid w:val="00A50907"/>
    <w:rsid w:val="00A50D48"/>
    <w:rsid w:val="00A523CF"/>
    <w:rsid w:val="00A54B2B"/>
    <w:rsid w:val="00A60F21"/>
    <w:rsid w:val="00A62DBB"/>
    <w:rsid w:val="00A72207"/>
    <w:rsid w:val="00A739AA"/>
    <w:rsid w:val="00A73B27"/>
    <w:rsid w:val="00A752B8"/>
    <w:rsid w:val="00A7680A"/>
    <w:rsid w:val="00A81908"/>
    <w:rsid w:val="00A842F1"/>
    <w:rsid w:val="00A90963"/>
    <w:rsid w:val="00A937F6"/>
    <w:rsid w:val="00A9698E"/>
    <w:rsid w:val="00AA38D3"/>
    <w:rsid w:val="00AA4886"/>
    <w:rsid w:val="00AA4916"/>
    <w:rsid w:val="00AA6826"/>
    <w:rsid w:val="00AB5498"/>
    <w:rsid w:val="00AB63AD"/>
    <w:rsid w:val="00AC295B"/>
    <w:rsid w:val="00AC3A82"/>
    <w:rsid w:val="00AC49DB"/>
    <w:rsid w:val="00AC53B6"/>
    <w:rsid w:val="00AD104C"/>
    <w:rsid w:val="00AD11D4"/>
    <w:rsid w:val="00AD2306"/>
    <w:rsid w:val="00AD3FAB"/>
    <w:rsid w:val="00AD5EFE"/>
    <w:rsid w:val="00AD719E"/>
    <w:rsid w:val="00AD7445"/>
    <w:rsid w:val="00AD795D"/>
    <w:rsid w:val="00AD7A93"/>
    <w:rsid w:val="00AE3B6C"/>
    <w:rsid w:val="00AE4398"/>
    <w:rsid w:val="00AF162F"/>
    <w:rsid w:val="00AF216F"/>
    <w:rsid w:val="00AF2ADC"/>
    <w:rsid w:val="00AF598D"/>
    <w:rsid w:val="00B0220B"/>
    <w:rsid w:val="00B104EF"/>
    <w:rsid w:val="00B11C46"/>
    <w:rsid w:val="00B14B1C"/>
    <w:rsid w:val="00B166AE"/>
    <w:rsid w:val="00B16E81"/>
    <w:rsid w:val="00B202C3"/>
    <w:rsid w:val="00B231D4"/>
    <w:rsid w:val="00B23C32"/>
    <w:rsid w:val="00B24A4B"/>
    <w:rsid w:val="00B266CA"/>
    <w:rsid w:val="00B3002B"/>
    <w:rsid w:val="00B30CD1"/>
    <w:rsid w:val="00B31685"/>
    <w:rsid w:val="00B31F73"/>
    <w:rsid w:val="00B342B9"/>
    <w:rsid w:val="00B34EE7"/>
    <w:rsid w:val="00B375C0"/>
    <w:rsid w:val="00B40147"/>
    <w:rsid w:val="00B41502"/>
    <w:rsid w:val="00B43A17"/>
    <w:rsid w:val="00B45234"/>
    <w:rsid w:val="00B470EC"/>
    <w:rsid w:val="00B508BA"/>
    <w:rsid w:val="00B514B8"/>
    <w:rsid w:val="00B5245E"/>
    <w:rsid w:val="00B52C6A"/>
    <w:rsid w:val="00B5394A"/>
    <w:rsid w:val="00B5496A"/>
    <w:rsid w:val="00B6165F"/>
    <w:rsid w:val="00B67D2C"/>
    <w:rsid w:val="00B7099F"/>
    <w:rsid w:val="00B72431"/>
    <w:rsid w:val="00B74DF5"/>
    <w:rsid w:val="00B7626B"/>
    <w:rsid w:val="00B8204F"/>
    <w:rsid w:val="00B82516"/>
    <w:rsid w:val="00B831ED"/>
    <w:rsid w:val="00B83E8D"/>
    <w:rsid w:val="00B908D0"/>
    <w:rsid w:val="00B909DC"/>
    <w:rsid w:val="00B919FE"/>
    <w:rsid w:val="00B92481"/>
    <w:rsid w:val="00B93A6E"/>
    <w:rsid w:val="00B95E23"/>
    <w:rsid w:val="00BA34C9"/>
    <w:rsid w:val="00BA4AFC"/>
    <w:rsid w:val="00BA6524"/>
    <w:rsid w:val="00BA7F68"/>
    <w:rsid w:val="00BB0144"/>
    <w:rsid w:val="00BB1B56"/>
    <w:rsid w:val="00BB627B"/>
    <w:rsid w:val="00BC014E"/>
    <w:rsid w:val="00BC0616"/>
    <w:rsid w:val="00BC09E6"/>
    <w:rsid w:val="00BC3475"/>
    <w:rsid w:val="00BC6E8C"/>
    <w:rsid w:val="00BD51C5"/>
    <w:rsid w:val="00BD758F"/>
    <w:rsid w:val="00BE092B"/>
    <w:rsid w:val="00BE2B2D"/>
    <w:rsid w:val="00BE573F"/>
    <w:rsid w:val="00BE5F81"/>
    <w:rsid w:val="00BF148B"/>
    <w:rsid w:val="00BF1880"/>
    <w:rsid w:val="00BF2B1E"/>
    <w:rsid w:val="00BF50FC"/>
    <w:rsid w:val="00BF5B8A"/>
    <w:rsid w:val="00C07BB7"/>
    <w:rsid w:val="00C11E2A"/>
    <w:rsid w:val="00C12334"/>
    <w:rsid w:val="00C12BA7"/>
    <w:rsid w:val="00C1491B"/>
    <w:rsid w:val="00C160C3"/>
    <w:rsid w:val="00C1765A"/>
    <w:rsid w:val="00C205A4"/>
    <w:rsid w:val="00C20CF0"/>
    <w:rsid w:val="00C218C6"/>
    <w:rsid w:val="00C21A77"/>
    <w:rsid w:val="00C21E59"/>
    <w:rsid w:val="00C235EF"/>
    <w:rsid w:val="00C30232"/>
    <w:rsid w:val="00C33ACF"/>
    <w:rsid w:val="00C34E86"/>
    <w:rsid w:val="00C36E56"/>
    <w:rsid w:val="00C37D72"/>
    <w:rsid w:val="00C4287F"/>
    <w:rsid w:val="00C44CE1"/>
    <w:rsid w:val="00C47489"/>
    <w:rsid w:val="00C504F5"/>
    <w:rsid w:val="00C5216E"/>
    <w:rsid w:val="00C52309"/>
    <w:rsid w:val="00C528C2"/>
    <w:rsid w:val="00C54A42"/>
    <w:rsid w:val="00C565C8"/>
    <w:rsid w:val="00C568A8"/>
    <w:rsid w:val="00C57564"/>
    <w:rsid w:val="00C57C30"/>
    <w:rsid w:val="00C6387A"/>
    <w:rsid w:val="00C65D53"/>
    <w:rsid w:val="00C6612E"/>
    <w:rsid w:val="00C71AEF"/>
    <w:rsid w:val="00C7217E"/>
    <w:rsid w:val="00C73C3F"/>
    <w:rsid w:val="00C74B80"/>
    <w:rsid w:val="00C75475"/>
    <w:rsid w:val="00C75A1B"/>
    <w:rsid w:val="00C75F6C"/>
    <w:rsid w:val="00C77CA5"/>
    <w:rsid w:val="00C82F55"/>
    <w:rsid w:val="00C93E4B"/>
    <w:rsid w:val="00C9537D"/>
    <w:rsid w:val="00C97229"/>
    <w:rsid w:val="00CA047A"/>
    <w:rsid w:val="00CA110F"/>
    <w:rsid w:val="00CA48DF"/>
    <w:rsid w:val="00CA6207"/>
    <w:rsid w:val="00CB3F09"/>
    <w:rsid w:val="00CB666F"/>
    <w:rsid w:val="00CB70DA"/>
    <w:rsid w:val="00CC05A7"/>
    <w:rsid w:val="00CC062F"/>
    <w:rsid w:val="00CC4432"/>
    <w:rsid w:val="00CD0525"/>
    <w:rsid w:val="00CD0DB8"/>
    <w:rsid w:val="00CD3C8F"/>
    <w:rsid w:val="00CD4E1F"/>
    <w:rsid w:val="00CD565F"/>
    <w:rsid w:val="00CD628C"/>
    <w:rsid w:val="00CD7859"/>
    <w:rsid w:val="00CD7A43"/>
    <w:rsid w:val="00CE2105"/>
    <w:rsid w:val="00CE23ED"/>
    <w:rsid w:val="00CE2F7D"/>
    <w:rsid w:val="00CE6639"/>
    <w:rsid w:val="00CF5488"/>
    <w:rsid w:val="00CF7DD0"/>
    <w:rsid w:val="00D0140E"/>
    <w:rsid w:val="00D034C4"/>
    <w:rsid w:val="00D0705F"/>
    <w:rsid w:val="00D108C4"/>
    <w:rsid w:val="00D10B5A"/>
    <w:rsid w:val="00D12629"/>
    <w:rsid w:val="00D14008"/>
    <w:rsid w:val="00D166F4"/>
    <w:rsid w:val="00D2000C"/>
    <w:rsid w:val="00D208FC"/>
    <w:rsid w:val="00D20EB0"/>
    <w:rsid w:val="00D2389C"/>
    <w:rsid w:val="00D26CC4"/>
    <w:rsid w:val="00D27B05"/>
    <w:rsid w:val="00D3368A"/>
    <w:rsid w:val="00D35F0D"/>
    <w:rsid w:val="00D3777D"/>
    <w:rsid w:val="00D37BA4"/>
    <w:rsid w:val="00D37F66"/>
    <w:rsid w:val="00D45DAD"/>
    <w:rsid w:val="00D472D5"/>
    <w:rsid w:val="00D50B02"/>
    <w:rsid w:val="00D50C4D"/>
    <w:rsid w:val="00D50E40"/>
    <w:rsid w:val="00D51812"/>
    <w:rsid w:val="00D53AE6"/>
    <w:rsid w:val="00D551CA"/>
    <w:rsid w:val="00D573FF"/>
    <w:rsid w:val="00D664CB"/>
    <w:rsid w:val="00D66896"/>
    <w:rsid w:val="00D67799"/>
    <w:rsid w:val="00D723D0"/>
    <w:rsid w:val="00D738BD"/>
    <w:rsid w:val="00D7414B"/>
    <w:rsid w:val="00D75AD6"/>
    <w:rsid w:val="00D75F76"/>
    <w:rsid w:val="00D77551"/>
    <w:rsid w:val="00D81862"/>
    <w:rsid w:val="00D81CB8"/>
    <w:rsid w:val="00D826D6"/>
    <w:rsid w:val="00D916B5"/>
    <w:rsid w:val="00D94453"/>
    <w:rsid w:val="00D97D05"/>
    <w:rsid w:val="00DA1F0F"/>
    <w:rsid w:val="00DA1F7C"/>
    <w:rsid w:val="00DA20CE"/>
    <w:rsid w:val="00DA2163"/>
    <w:rsid w:val="00DA5020"/>
    <w:rsid w:val="00DA6A0A"/>
    <w:rsid w:val="00DA7593"/>
    <w:rsid w:val="00DA7DFE"/>
    <w:rsid w:val="00DB20A5"/>
    <w:rsid w:val="00DB28A4"/>
    <w:rsid w:val="00DB46C7"/>
    <w:rsid w:val="00DB55E3"/>
    <w:rsid w:val="00DB65F0"/>
    <w:rsid w:val="00DB69B4"/>
    <w:rsid w:val="00DB7CFC"/>
    <w:rsid w:val="00DC1C78"/>
    <w:rsid w:val="00DC4F8D"/>
    <w:rsid w:val="00DC612B"/>
    <w:rsid w:val="00DC6527"/>
    <w:rsid w:val="00DD005B"/>
    <w:rsid w:val="00DD1163"/>
    <w:rsid w:val="00DD1265"/>
    <w:rsid w:val="00DD206B"/>
    <w:rsid w:val="00DD4ECE"/>
    <w:rsid w:val="00DD59AB"/>
    <w:rsid w:val="00DE484F"/>
    <w:rsid w:val="00DE498F"/>
    <w:rsid w:val="00DE4D51"/>
    <w:rsid w:val="00DF002C"/>
    <w:rsid w:val="00DF32EA"/>
    <w:rsid w:val="00DF5B3D"/>
    <w:rsid w:val="00DF6371"/>
    <w:rsid w:val="00DF7078"/>
    <w:rsid w:val="00E0019F"/>
    <w:rsid w:val="00E0327F"/>
    <w:rsid w:val="00E0343C"/>
    <w:rsid w:val="00E03508"/>
    <w:rsid w:val="00E1284B"/>
    <w:rsid w:val="00E13728"/>
    <w:rsid w:val="00E14347"/>
    <w:rsid w:val="00E15B78"/>
    <w:rsid w:val="00E17D24"/>
    <w:rsid w:val="00E2037F"/>
    <w:rsid w:val="00E20E80"/>
    <w:rsid w:val="00E210C0"/>
    <w:rsid w:val="00E21546"/>
    <w:rsid w:val="00E238B6"/>
    <w:rsid w:val="00E23BE5"/>
    <w:rsid w:val="00E26D90"/>
    <w:rsid w:val="00E27E69"/>
    <w:rsid w:val="00E30257"/>
    <w:rsid w:val="00E30FB7"/>
    <w:rsid w:val="00E31699"/>
    <w:rsid w:val="00E31EA5"/>
    <w:rsid w:val="00E32C20"/>
    <w:rsid w:val="00E415E7"/>
    <w:rsid w:val="00E44184"/>
    <w:rsid w:val="00E441AA"/>
    <w:rsid w:val="00E4434E"/>
    <w:rsid w:val="00E465C7"/>
    <w:rsid w:val="00E4708A"/>
    <w:rsid w:val="00E501A1"/>
    <w:rsid w:val="00E50FF4"/>
    <w:rsid w:val="00E51C8B"/>
    <w:rsid w:val="00E53346"/>
    <w:rsid w:val="00E54537"/>
    <w:rsid w:val="00E54D9D"/>
    <w:rsid w:val="00E623B4"/>
    <w:rsid w:val="00E62CEF"/>
    <w:rsid w:val="00E638F9"/>
    <w:rsid w:val="00E66631"/>
    <w:rsid w:val="00E719E3"/>
    <w:rsid w:val="00E721F3"/>
    <w:rsid w:val="00E72B23"/>
    <w:rsid w:val="00E747B2"/>
    <w:rsid w:val="00E74A9B"/>
    <w:rsid w:val="00E75FA4"/>
    <w:rsid w:val="00E76395"/>
    <w:rsid w:val="00E8192E"/>
    <w:rsid w:val="00E8636B"/>
    <w:rsid w:val="00E9293E"/>
    <w:rsid w:val="00E93153"/>
    <w:rsid w:val="00E954FA"/>
    <w:rsid w:val="00E9622C"/>
    <w:rsid w:val="00E97E29"/>
    <w:rsid w:val="00E97F06"/>
    <w:rsid w:val="00EA1CCE"/>
    <w:rsid w:val="00EA2611"/>
    <w:rsid w:val="00EA289B"/>
    <w:rsid w:val="00EA2945"/>
    <w:rsid w:val="00EA389B"/>
    <w:rsid w:val="00EA40F2"/>
    <w:rsid w:val="00EA4652"/>
    <w:rsid w:val="00EA46F0"/>
    <w:rsid w:val="00EA70D3"/>
    <w:rsid w:val="00EB4BCE"/>
    <w:rsid w:val="00EB72BD"/>
    <w:rsid w:val="00EC15B4"/>
    <w:rsid w:val="00ED09BD"/>
    <w:rsid w:val="00ED0A0E"/>
    <w:rsid w:val="00ED14C9"/>
    <w:rsid w:val="00ED199D"/>
    <w:rsid w:val="00ED2FD9"/>
    <w:rsid w:val="00ED3141"/>
    <w:rsid w:val="00ED333E"/>
    <w:rsid w:val="00ED3548"/>
    <w:rsid w:val="00ED388A"/>
    <w:rsid w:val="00ED789A"/>
    <w:rsid w:val="00EE0A07"/>
    <w:rsid w:val="00EE1A28"/>
    <w:rsid w:val="00EE7908"/>
    <w:rsid w:val="00EE7A08"/>
    <w:rsid w:val="00EF1A96"/>
    <w:rsid w:val="00EF1AA4"/>
    <w:rsid w:val="00EF574B"/>
    <w:rsid w:val="00EF7DD9"/>
    <w:rsid w:val="00F04BE7"/>
    <w:rsid w:val="00F1092E"/>
    <w:rsid w:val="00F1238A"/>
    <w:rsid w:val="00F129D5"/>
    <w:rsid w:val="00F13600"/>
    <w:rsid w:val="00F13CED"/>
    <w:rsid w:val="00F1454F"/>
    <w:rsid w:val="00F162F1"/>
    <w:rsid w:val="00F22C49"/>
    <w:rsid w:val="00F23209"/>
    <w:rsid w:val="00F32DB4"/>
    <w:rsid w:val="00F331DF"/>
    <w:rsid w:val="00F353B6"/>
    <w:rsid w:val="00F475BE"/>
    <w:rsid w:val="00F500C5"/>
    <w:rsid w:val="00F503AC"/>
    <w:rsid w:val="00F529C2"/>
    <w:rsid w:val="00F52F49"/>
    <w:rsid w:val="00F54539"/>
    <w:rsid w:val="00F55C6C"/>
    <w:rsid w:val="00F56B2B"/>
    <w:rsid w:val="00F576A2"/>
    <w:rsid w:val="00F623DA"/>
    <w:rsid w:val="00F63BAD"/>
    <w:rsid w:val="00F63D5B"/>
    <w:rsid w:val="00F64469"/>
    <w:rsid w:val="00F65A50"/>
    <w:rsid w:val="00F65C13"/>
    <w:rsid w:val="00F73171"/>
    <w:rsid w:val="00F8021E"/>
    <w:rsid w:val="00F85CC2"/>
    <w:rsid w:val="00F877BB"/>
    <w:rsid w:val="00F87ABD"/>
    <w:rsid w:val="00F91EC0"/>
    <w:rsid w:val="00F92076"/>
    <w:rsid w:val="00F93C98"/>
    <w:rsid w:val="00F9426E"/>
    <w:rsid w:val="00F94656"/>
    <w:rsid w:val="00F96DA0"/>
    <w:rsid w:val="00FA038F"/>
    <w:rsid w:val="00FA6295"/>
    <w:rsid w:val="00FA733C"/>
    <w:rsid w:val="00FA7F6E"/>
    <w:rsid w:val="00FB141F"/>
    <w:rsid w:val="00FB3B2F"/>
    <w:rsid w:val="00FB4BE9"/>
    <w:rsid w:val="00FB58B4"/>
    <w:rsid w:val="00FB7878"/>
    <w:rsid w:val="00FC0E64"/>
    <w:rsid w:val="00FC381C"/>
    <w:rsid w:val="00FC60D5"/>
    <w:rsid w:val="00FD1F9D"/>
    <w:rsid w:val="00FD3100"/>
    <w:rsid w:val="00FD359C"/>
    <w:rsid w:val="00FD4CB0"/>
    <w:rsid w:val="00FD7816"/>
    <w:rsid w:val="00FE00A4"/>
    <w:rsid w:val="00FE1B41"/>
    <w:rsid w:val="00FE22B7"/>
    <w:rsid w:val="00FE4DB2"/>
    <w:rsid w:val="00FE5443"/>
    <w:rsid w:val="00FE58F6"/>
    <w:rsid w:val="00FE7A66"/>
    <w:rsid w:val="00FF1058"/>
    <w:rsid w:val="00FF156F"/>
    <w:rsid w:val="00FF3835"/>
    <w:rsid w:val="00FF3A8D"/>
    <w:rsid w:val="00FF737E"/>
    <w:rsid w:val="00FF7DA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D750"/>
  <w15:docId w15:val="{6F24866D-D673-42EC-9F03-32B875FF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224E94"/>
  </w:style>
  <w:style w:type="paragraph" w:styleId="Virsraksts1">
    <w:name w:val="heading 1"/>
    <w:basedOn w:val="Parasts"/>
    <w:next w:val="Parasts"/>
    <w:link w:val="Virsraksts1Rakstz"/>
    <w:qFormat/>
    <w:rsid w:val="00A35323"/>
    <w:pPr>
      <w:keepNext/>
      <w:numPr>
        <w:numId w:val="1"/>
      </w:numPr>
      <w:suppressAutoHyphens/>
      <w:spacing w:after="0" w:line="240" w:lineRule="auto"/>
      <w:ind w:left="1080"/>
      <w:outlineLvl w:val="0"/>
    </w:pPr>
    <w:rPr>
      <w:rFonts w:ascii="Times New Roman" w:eastAsia="Times New Roman" w:hAnsi="Times New Roman" w:cs="Times New Roman"/>
      <w:b/>
      <w:bCs/>
      <w:szCs w:val="24"/>
      <w:lang w:eastAsia="ar-SA"/>
    </w:rPr>
  </w:style>
  <w:style w:type="paragraph" w:styleId="Virsraksts2">
    <w:name w:val="heading 2"/>
    <w:basedOn w:val="Parasts"/>
    <w:next w:val="Parasts"/>
    <w:link w:val="Virsraksts2Rakstz"/>
    <w:qFormat/>
    <w:rsid w:val="00CD0DB8"/>
    <w:pPr>
      <w:keepNext/>
      <w:tabs>
        <w:tab w:val="num" w:pos="0"/>
      </w:tabs>
      <w:suppressAutoHyphens/>
      <w:spacing w:before="240" w:after="60" w:line="240" w:lineRule="auto"/>
      <w:outlineLvl w:val="1"/>
    </w:pPr>
    <w:rPr>
      <w:rFonts w:ascii="Arial" w:eastAsia="Times New Roman" w:hAnsi="Arial" w:cs="Arial"/>
      <w:b/>
      <w:bCs/>
      <w:i/>
      <w:iCs/>
      <w:sz w:val="28"/>
      <w:szCs w:val="28"/>
      <w:lang w:eastAsia="ar-SA"/>
    </w:rPr>
  </w:style>
  <w:style w:type="paragraph" w:styleId="Virsraksts3">
    <w:name w:val="heading 3"/>
    <w:basedOn w:val="Parasts"/>
    <w:next w:val="Parasts"/>
    <w:link w:val="Virsraksts3Rakstz"/>
    <w:qFormat/>
    <w:rsid w:val="00A35323"/>
    <w:pPr>
      <w:keepNext/>
      <w:numPr>
        <w:ilvl w:val="2"/>
        <w:numId w:val="1"/>
      </w:numPr>
      <w:suppressAutoHyphens/>
      <w:spacing w:before="240" w:after="60" w:line="240" w:lineRule="auto"/>
      <w:outlineLvl w:val="2"/>
    </w:pPr>
    <w:rPr>
      <w:rFonts w:ascii="Arial" w:eastAsia="Times New Roman" w:hAnsi="Arial" w:cs="Arial"/>
      <w:b/>
      <w:bCs/>
      <w:sz w:val="26"/>
      <w:szCs w:val="26"/>
      <w:lang w:eastAsia="ar-SA"/>
    </w:rPr>
  </w:style>
  <w:style w:type="paragraph" w:styleId="Virsraksts4">
    <w:name w:val="heading 4"/>
    <w:basedOn w:val="Parasts"/>
    <w:next w:val="Parasts"/>
    <w:link w:val="Virsraksts4Rakstz"/>
    <w:uiPriority w:val="9"/>
    <w:semiHidden/>
    <w:unhideWhenUsed/>
    <w:qFormat/>
    <w:rsid w:val="00E27E6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60027C"/>
    <w:pPr>
      <w:keepNext/>
      <w:keepLines/>
      <w:spacing w:before="40" w:after="0"/>
      <w:outlineLvl w:val="4"/>
    </w:pPr>
    <w:rPr>
      <w:rFonts w:asciiTheme="majorHAnsi" w:eastAsiaTheme="majorEastAsia" w:hAnsiTheme="majorHAnsi" w:cstheme="majorBidi"/>
      <w:color w:val="2F5496" w:themeColor="accent1" w:themeShade="BF"/>
    </w:rPr>
  </w:style>
  <w:style w:type="paragraph" w:styleId="Virsraksts6">
    <w:name w:val="heading 6"/>
    <w:basedOn w:val="Parasts"/>
    <w:next w:val="Parasts"/>
    <w:link w:val="Virsraksts6Rakstz"/>
    <w:qFormat/>
    <w:rsid w:val="00A35323"/>
    <w:pPr>
      <w:numPr>
        <w:ilvl w:val="5"/>
        <w:numId w:val="1"/>
      </w:numPr>
      <w:suppressAutoHyphens/>
      <w:spacing w:before="240" w:after="60" w:line="240" w:lineRule="auto"/>
      <w:outlineLvl w:val="5"/>
    </w:pPr>
    <w:rPr>
      <w:rFonts w:ascii="Times New Roman" w:eastAsia="Times New Roman" w:hAnsi="Times New Roman" w:cs="Times New Roman"/>
      <w:b/>
      <w:bCs/>
      <w:lang w:eastAsia="ar-SA"/>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table" w:styleId="Reatabula">
    <w:name w:val="Table Grid"/>
    <w:basedOn w:val="Parastatabula"/>
    <w:uiPriority w:val="39"/>
    <w:rsid w:val="0085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atstarpm">
    <w:name w:val="No Spacing"/>
    <w:link w:val="BezatstarpmRakstz"/>
    <w:uiPriority w:val="1"/>
    <w:qFormat/>
    <w:rsid w:val="00852988"/>
    <w:pPr>
      <w:suppressAutoHyphens/>
      <w:spacing w:after="0" w:line="240" w:lineRule="auto"/>
    </w:pPr>
    <w:rPr>
      <w:rFonts w:ascii="Times New Roman" w:eastAsia="Times New Roman" w:hAnsi="Times New Roman" w:cs="Times New Roman"/>
      <w:sz w:val="24"/>
      <w:szCs w:val="24"/>
      <w:lang w:eastAsia="ar-SA"/>
    </w:rPr>
  </w:style>
  <w:style w:type="character" w:customStyle="1" w:styleId="emailstyle19">
    <w:name w:val="emailstyle19"/>
    <w:rsid w:val="00852988"/>
    <w:rPr>
      <w:rFonts w:ascii="Arial" w:hAnsi="Arial" w:cs="Arial"/>
      <w:color w:val="993366"/>
      <w:sz w:val="20"/>
    </w:rPr>
  </w:style>
  <w:style w:type="paragraph" w:styleId="Nosaukums">
    <w:name w:val="Title"/>
    <w:basedOn w:val="Parasts"/>
    <w:next w:val="Apakvirsraksts"/>
    <w:link w:val="NosaukumsRakstz"/>
    <w:qFormat/>
    <w:rsid w:val="00852988"/>
    <w:pPr>
      <w:suppressAutoHyphens/>
      <w:spacing w:after="0" w:line="240" w:lineRule="auto"/>
      <w:jc w:val="center"/>
    </w:pPr>
    <w:rPr>
      <w:rFonts w:ascii="Times New Roman" w:eastAsia="Times New Roman" w:hAnsi="Times New Roman" w:cs="Times New Roman"/>
      <w:b/>
      <w:sz w:val="32"/>
      <w:szCs w:val="20"/>
      <w:u w:val="single"/>
      <w:lang w:eastAsia="ar-SA"/>
    </w:rPr>
  </w:style>
  <w:style w:type="character" w:customStyle="1" w:styleId="NosaukumsRakstz">
    <w:name w:val="Nosaukums Rakstz."/>
    <w:basedOn w:val="Noklusjumarindkopasfonts"/>
    <w:link w:val="Nosaukums"/>
    <w:rsid w:val="00852988"/>
    <w:rPr>
      <w:rFonts w:ascii="Times New Roman" w:eastAsia="Times New Roman" w:hAnsi="Times New Roman" w:cs="Times New Roman"/>
      <w:b/>
      <w:sz w:val="32"/>
      <w:szCs w:val="20"/>
      <w:u w:val="single"/>
      <w:lang w:eastAsia="ar-SA"/>
    </w:rPr>
  </w:style>
  <w:style w:type="paragraph" w:styleId="Apakvirsraksts">
    <w:name w:val="Subtitle"/>
    <w:basedOn w:val="Parasts"/>
    <w:next w:val="Parasts"/>
    <w:link w:val="ApakvirsrakstsRakstz"/>
    <w:qFormat/>
    <w:rsid w:val="00852988"/>
    <w:pPr>
      <w:numPr>
        <w:ilvl w:val="1"/>
      </w:numPr>
    </w:pPr>
    <w:rPr>
      <w:rFonts w:eastAsiaTheme="minorEastAsia"/>
      <w:color w:val="5A5A5A" w:themeColor="text1" w:themeTint="A5"/>
      <w:spacing w:val="15"/>
    </w:rPr>
  </w:style>
  <w:style w:type="character" w:customStyle="1" w:styleId="ApakvirsrakstsRakstz">
    <w:name w:val="Apakšvirsraksts Rakstz."/>
    <w:basedOn w:val="Noklusjumarindkopasfonts"/>
    <w:link w:val="Apakvirsraksts"/>
    <w:rsid w:val="00852988"/>
    <w:rPr>
      <w:rFonts w:eastAsiaTheme="minorEastAsia"/>
      <w:color w:val="5A5A5A" w:themeColor="text1" w:themeTint="A5"/>
      <w:spacing w:val="15"/>
    </w:rPr>
  </w:style>
  <w:style w:type="paragraph" w:styleId="Pamatteksts">
    <w:name w:val="Body Text"/>
    <w:aliases w:val="Body Text1"/>
    <w:basedOn w:val="Parasts"/>
    <w:link w:val="PamattekstsRakstz"/>
    <w:rsid w:val="00852988"/>
    <w:pPr>
      <w:suppressAutoHyphens/>
      <w:spacing w:after="0" w:line="240" w:lineRule="auto"/>
      <w:jc w:val="center"/>
    </w:pPr>
    <w:rPr>
      <w:rFonts w:ascii="Times New Roman" w:eastAsia="Times New Roman" w:hAnsi="Times New Roman" w:cs="Times New Roman"/>
      <w:sz w:val="20"/>
      <w:szCs w:val="20"/>
      <w:lang w:eastAsia="ar-SA"/>
    </w:rPr>
  </w:style>
  <w:style w:type="character" w:customStyle="1" w:styleId="PamattekstsRakstz">
    <w:name w:val="Pamatteksts Rakstz."/>
    <w:aliases w:val="Body Text1 Rakstz."/>
    <w:basedOn w:val="Noklusjumarindkopasfonts"/>
    <w:link w:val="Pamatteksts"/>
    <w:rsid w:val="00852988"/>
    <w:rPr>
      <w:rFonts w:ascii="Times New Roman" w:eastAsia="Times New Roman" w:hAnsi="Times New Roman" w:cs="Times New Roman"/>
      <w:sz w:val="20"/>
      <w:szCs w:val="20"/>
      <w:lang w:eastAsia="ar-SA"/>
    </w:rPr>
  </w:style>
  <w:style w:type="paragraph" w:styleId="Vresteksts">
    <w:name w:val="footnote text"/>
    <w:basedOn w:val="Parasts"/>
    <w:link w:val="VrestekstsRakstz"/>
    <w:uiPriority w:val="99"/>
    <w:unhideWhenUsed/>
    <w:rsid w:val="00852988"/>
    <w:pPr>
      <w:suppressAutoHyphens/>
      <w:spacing w:after="0" w:line="240" w:lineRule="auto"/>
    </w:pPr>
    <w:rPr>
      <w:rFonts w:ascii="Times New Roman" w:eastAsia="Times New Roman" w:hAnsi="Times New Roman" w:cs="Times New Roman"/>
      <w:sz w:val="20"/>
      <w:szCs w:val="20"/>
      <w:lang w:eastAsia="ar-SA"/>
    </w:rPr>
  </w:style>
  <w:style w:type="character" w:customStyle="1" w:styleId="VrestekstsRakstz">
    <w:name w:val="Vēres teksts Rakstz."/>
    <w:basedOn w:val="Noklusjumarindkopasfonts"/>
    <w:link w:val="Vresteksts"/>
    <w:uiPriority w:val="99"/>
    <w:rsid w:val="00852988"/>
    <w:rPr>
      <w:rFonts w:ascii="Times New Roman" w:eastAsia="Times New Roman" w:hAnsi="Times New Roman" w:cs="Times New Roman"/>
      <w:sz w:val="20"/>
      <w:szCs w:val="20"/>
      <w:lang w:eastAsia="ar-SA"/>
    </w:rPr>
  </w:style>
  <w:style w:type="character" w:styleId="Vresatsauce">
    <w:name w:val="footnote reference"/>
    <w:aliases w:val="Footnote symbol"/>
    <w:uiPriority w:val="99"/>
    <w:unhideWhenUsed/>
    <w:rsid w:val="00852988"/>
    <w:rPr>
      <w:vertAlign w:val="superscript"/>
    </w:rPr>
  </w:style>
  <w:style w:type="character" w:styleId="Hipersaite">
    <w:name w:val="Hyperlink"/>
    <w:rsid w:val="00852988"/>
    <w:rPr>
      <w:color w:val="0000FF"/>
      <w:u w:val="single"/>
    </w:rPr>
  </w:style>
  <w:style w:type="table" w:customStyle="1" w:styleId="Reatabulagaia1">
    <w:name w:val="Režģa tabula gaiša1"/>
    <w:basedOn w:val="Parastatabula"/>
    <w:uiPriority w:val="40"/>
    <w:rsid w:val="008529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rakstarindkopa">
    <w:name w:val="List Paragraph"/>
    <w:aliases w:val="Saistīto dokumentu saraksts,Syle 1,Strip,H&amp;P List Paragraph,Normal bullet 2,Bullet list,2,Colorful List - Accent 12,PPS_Bullet,Virsraksti,Numurets,Colorful List - Accent 11,Numbered Para 1,Dot pt,List Paragraph Char Char Char,Bullet EY"/>
    <w:basedOn w:val="Parasts"/>
    <w:link w:val="SarakstarindkopaRakstz"/>
    <w:uiPriority w:val="34"/>
    <w:qFormat/>
    <w:rsid w:val="00852988"/>
    <w:pPr>
      <w:ind w:left="720"/>
      <w:contextualSpacing/>
    </w:pPr>
  </w:style>
  <w:style w:type="character" w:customStyle="1" w:styleId="Virsraksts1Rakstz">
    <w:name w:val="Virsraksts 1 Rakstz."/>
    <w:basedOn w:val="Noklusjumarindkopasfonts"/>
    <w:link w:val="Virsraksts1"/>
    <w:rsid w:val="00A35323"/>
    <w:rPr>
      <w:rFonts w:ascii="Times New Roman" w:eastAsia="Times New Roman" w:hAnsi="Times New Roman" w:cs="Times New Roman"/>
      <w:b/>
      <w:bCs/>
      <w:szCs w:val="24"/>
      <w:lang w:eastAsia="ar-SA"/>
    </w:rPr>
  </w:style>
  <w:style w:type="character" w:customStyle="1" w:styleId="Virsraksts3Rakstz">
    <w:name w:val="Virsraksts 3 Rakstz."/>
    <w:basedOn w:val="Noklusjumarindkopasfonts"/>
    <w:link w:val="Virsraksts3"/>
    <w:rsid w:val="00A35323"/>
    <w:rPr>
      <w:rFonts w:ascii="Arial" w:eastAsia="Times New Roman" w:hAnsi="Arial" w:cs="Arial"/>
      <w:b/>
      <w:bCs/>
      <w:sz w:val="26"/>
      <w:szCs w:val="26"/>
      <w:lang w:eastAsia="ar-SA"/>
    </w:rPr>
  </w:style>
  <w:style w:type="character" w:customStyle="1" w:styleId="Virsraksts6Rakstz">
    <w:name w:val="Virsraksts 6 Rakstz."/>
    <w:basedOn w:val="Noklusjumarindkopasfonts"/>
    <w:link w:val="Virsraksts6"/>
    <w:rsid w:val="00A35323"/>
    <w:rPr>
      <w:rFonts w:ascii="Times New Roman" w:eastAsia="Times New Roman" w:hAnsi="Times New Roman" w:cs="Times New Roman"/>
      <w:b/>
      <w:bCs/>
      <w:lang w:eastAsia="ar-SA"/>
    </w:rPr>
  </w:style>
  <w:style w:type="paragraph" w:customStyle="1" w:styleId="Virsraksts51">
    <w:name w:val="Virsraksts 51"/>
    <w:basedOn w:val="Parasts"/>
    <w:next w:val="Parasts"/>
    <w:rsid w:val="00A35323"/>
    <w:pPr>
      <w:keepNext/>
      <w:numPr>
        <w:ilvl w:val="4"/>
        <w:numId w:val="1"/>
      </w:numPr>
      <w:suppressAutoHyphens/>
      <w:spacing w:after="0" w:line="240" w:lineRule="auto"/>
      <w:jc w:val="center"/>
      <w:outlineLvl w:val="4"/>
    </w:pPr>
    <w:rPr>
      <w:rFonts w:ascii="Times New Roman" w:eastAsia="Times New Roman" w:hAnsi="Times New Roman" w:cs="Times New Roman"/>
      <w:b/>
      <w:bCs/>
      <w:i/>
      <w:iCs/>
      <w:lang w:eastAsia="ar-SA"/>
    </w:rPr>
  </w:style>
  <w:style w:type="paragraph" w:styleId="Galvene">
    <w:name w:val="header"/>
    <w:basedOn w:val="Parasts"/>
    <w:link w:val="GalveneRakstz"/>
    <w:uiPriority w:val="99"/>
    <w:rsid w:val="0030294F"/>
    <w:pPr>
      <w:tabs>
        <w:tab w:val="center" w:pos="4153"/>
        <w:tab w:val="right" w:pos="8306"/>
      </w:tabs>
      <w:suppressAutoHyphens/>
      <w:spacing w:after="0" w:line="240" w:lineRule="auto"/>
    </w:pPr>
    <w:rPr>
      <w:rFonts w:ascii="Times New Roman" w:eastAsia="Times New Roman" w:hAnsi="Times New Roman" w:cs="Times New Roman"/>
      <w:sz w:val="24"/>
      <w:szCs w:val="20"/>
      <w:lang w:eastAsia="ar-SA"/>
    </w:rPr>
  </w:style>
  <w:style w:type="character" w:customStyle="1" w:styleId="GalveneRakstz">
    <w:name w:val="Galvene Rakstz."/>
    <w:basedOn w:val="Noklusjumarindkopasfonts"/>
    <w:link w:val="Galvene"/>
    <w:uiPriority w:val="99"/>
    <w:rsid w:val="0030294F"/>
    <w:rPr>
      <w:rFonts w:ascii="Times New Roman" w:eastAsia="Times New Roman" w:hAnsi="Times New Roman" w:cs="Times New Roman"/>
      <w:sz w:val="24"/>
      <w:szCs w:val="20"/>
      <w:lang w:eastAsia="ar-SA"/>
    </w:rPr>
  </w:style>
  <w:style w:type="character" w:customStyle="1" w:styleId="WW8Num51z1">
    <w:name w:val="WW8Num51z1"/>
    <w:rsid w:val="007C5BB7"/>
    <w:rPr>
      <w:rFonts w:ascii="Times New Roman" w:eastAsia="Times New Roman" w:hAnsi="Times New Roman" w:cs="Times New Roman"/>
      <w:sz w:val="22"/>
      <w:szCs w:val="22"/>
    </w:rPr>
  </w:style>
  <w:style w:type="paragraph" w:styleId="Kjene">
    <w:name w:val="footer"/>
    <w:basedOn w:val="Parasts"/>
    <w:link w:val="KjeneRakstz"/>
    <w:uiPriority w:val="99"/>
    <w:unhideWhenUsed/>
    <w:rsid w:val="00025F9E"/>
    <w:pPr>
      <w:tabs>
        <w:tab w:val="center" w:pos="4153"/>
        <w:tab w:val="right" w:pos="8306"/>
      </w:tabs>
      <w:spacing w:after="0" w:line="240" w:lineRule="auto"/>
    </w:pPr>
  </w:style>
  <w:style w:type="character" w:customStyle="1" w:styleId="KjeneRakstz">
    <w:name w:val="Kājene Rakstz."/>
    <w:basedOn w:val="Noklusjumarindkopasfonts"/>
    <w:link w:val="Kjene"/>
    <w:uiPriority w:val="99"/>
    <w:qFormat/>
    <w:rsid w:val="00025F9E"/>
  </w:style>
  <w:style w:type="paragraph" w:styleId="Balonteksts">
    <w:name w:val="Balloon Text"/>
    <w:basedOn w:val="Parasts"/>
    <w:link w:val="BalontekstsRakstz"/>
    <w:uiPriority w:val="99"/>
    <w:unhideWhenUsed/>
    <w:rsid w:val="002E11C8"/>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rsid w:val="002E11C8"/>
    <w:rPr>
      <w:rFonts w:ascii="Segoe UI" w:hAnsi="Segoe UI" w:cs="Segoe UI"/>
      <w:sz w:val="18"/>
      <w:szCs w:val="18"/>
    </w:rPr>
  </w:style>
  <w:style w:type="character" w:styleId="Komentraatsauce">
    <w:name w:val="annotation reference"/>
    <w:basedOn w:val="Noklusjumarindkopasfonts"/>
    <w:uiPriority w:val="99"/>
    <w:unhideWhenUsed/>
    <w:rsid w:val="00147132"/>
    <w:rPr>
      <w:sz w:val="16"/>
      <w:szCs w:val="16"/>
    </w:rPr>
  </w:style>
  <w:style w:type="paragraph" w:styleId="Komentrateksts">
    <w:name w:val="annotation text"/>
    <w:basedOn w:val="Parasts"/>
    <w:link w:val="KomentratekstsRakstz"/>
    <w:uiPriority w:val="99"/>
    <w:unhideWhenUsed/>
    <w:qFormat/>
    <w:rsid w:val="00147132"/>
    <w:pPr>
      <w:spacing w:line="240" w:lineRule="auto"/>
    </w:pPr>
    <w:rPr>
      <w:sz w:val="20"/>
      <w:szCs w:val="20"/>
    </w:rPr>
  </w:style>
  <w:style w:type="character" w:customStyle="1" w:styleId="KomentratekstsRakstz">
    <w:name w:val="Komentāra teksts Rakstz."/>
    <w:basedOn w:val="Noklusjumarindkopasfonts"/>
    <w:link w:val="Komentrateksts"/>
    <w:uiPriority w:val="99"/>
    <w:qFormat/>
    <w:rsid w:val="00147132"/>
    <w:rPr>
      <w:sz w:val="20"/>
      <w:szCs w:val="20"/>
    </w:rPr>
  </w:style>
  <w:style w:type="paragraph" w:styleId="Komentratma">
    <w:name w:val="annotation subject"/>
    <w:basedOn w:val="Komentrateksts"/>
    <w:next w:val="Komentrateksts"/>
    <w:link w:val="KomentratmaRakstz"/>
    <w:uiPriority w:val="99"/>
    <w:semiHidden/>
    <w:unhideWhenUsed/>
    <w:rsid w:val="00147132"/>
    <w:rPr>
      <w:b/>
      <w:bCs/>
    </w:rPr>
  </w:style>
  <w:style w:type="character" w:customStyle="1" w:styleId="KomentratmaRakstz">
    <w:name w:val="Komentāra tēma Rakstz."/>
    <w:basedOn w:val="KomentratekstsRakstz"/>
    <w:link w:val="Komentratma"/>
    <w:uiPriority w:val="99"/>
    <w:semiHidden/>
    <w:rsid w:val="00147132"/>
    <w:rPr>
      <w:b/>
      <w:bCs/>
      <w:sz w:val="20"/>
      <w:szCs w:val="20"/>
    </w:rPr>
  </w:style>
  <w:style w:type="character" w:customStyle="1" w:styleId="WW8Num59z1">
    <w:name w:val="WW8Num59z1"/>
    <w:rsid w:val="00B72431"/>
    <w:rPr>
      <w:b w:val="0"/>
      <w:i w:val="0"/>
      <w:sz w:val="22"/>
      <w:szCs w:val="22"/>
    </w:rPr>
  </w:style>
  <w:style w:type="paragraph" w:styleId="Pamattekstsaratkpi">
    <w:name w:val="Body Text Indent"/>
    <w:basedOn w:val="Parasts"/>
    <w:link w:val="PamattekstsaratkpiRakstz"/>
    <w:rsid w:val="00C47489"/>
    <w:pPr>
      <w:suppressAutoHyphens/>
      <w:spacing w:after="120" w:line="240" w:lineRule="auto"/>
      <w:ind w:left="283"/>
    </w:pPr>
    <w:rPr>
      <w:rFonts w:ascii="Times New Roman" w:eastAsia="Times New Roman" w:hAnsi="Times New Roman" w:cs="Times New Roman"/>
      <w:sz w:val="24"/>
      <w:szCs w:val="24"/>
      <w:lang w:eastAsia="ar-SA"/>
    </w:rPr>
  </w:style>
  <w:style w:type="character" w:customStyle="1" w:styleId="PamattekstsaratkpiRakstz">
    <w:name w:val="Pamatteksts ar atkāpi Rakstz."/>
    <w:basedOn w:val="Noklusjumarindkopasfonts"/>
    <w:link w:val="Pamattekstsaratkpi"/>
    <w:rsid w:val="00C47489"/>
    <w:rPr>
      <w:rFonts w:ascii="Times New Roman" w:eastAsia="Times New Roman" w:hAnsi="Times New Roman" w:cs="Times New Roman"/>
      <w:sz w:val="24"/>
      <w:szCs w:val="24"/>
      <w:lang w:eastAsia="ar-SA"/>
    </w:rPr>
  </w:style>
  <w:style w:type="paragraph" w:styleId="Pamattekstaatkpe3">
    <w:name w:val="Body Text Indent 3"/>
    <w:basedOn w:val="Parasts"/>
    <w:link w:val="Pamattekstaatkpe3Rakstz"/>
    <w:uiPriority w:val="99"/>
    <w:semiHidden/>
    <w:unhideWhenUsed/>
    <w:rsid w:val="00CD0DB8"/>
    <w:pPr>
      <w:spacing w:after="120"/>
      <w:ind w:left="283"/>
    </w:pPr>
    <w:rPr>
      <w:sz w:val="16"/>
      <w:szCs w:val="16"/>
    </w:rPr>
  </w:style>
  <w:style w:type="character" w:customStyle="1" w:styleId="Pamattekstaatkpe3Rakstz">
    <w:name w:val="Pamatteksta atkāpe 3 Rakstz."/>
    <w:basedOn w:val="Noklusjumarindkopasfonts"/>
    <w:link w:val="Pamattekstaatkpe3"/>
    <w:uiPriority w:val="99"/>
    <w:semiHidden/>
    <w:rsid w:val="00CD0DB8"/>
    <w:rPr>
      <w:sz w:val="16"/>
      <w:szCs w:val="16"/>
    </w:rPr>
  </w:style>
  <w:style w:type="paragraph" w:styleId="Pamatteksts3">
    <w:name w:val="Body Text 3"/>
    <w:basedOn w:val="Parasts"/>
    <w:link w:val="Pamatteksts3Rakstz"/>
    <w:uiPriority w:val="99"/>
    <w:unhideWhenUsed/>
    <w:rsid w:val="00CD0DB8"/>
    <w:pPr>
      <w:spacing w:after="120"/>
    </w:pPr>
    <w:rPr>
      <w:sz w:val="16"/>
      <w:szCs w:val="16"/>
    </w:rPr>
  </w:style>
  <w:style w:type="character" w:customStyle="1" w:styleId="Pamatteksts3Rakstz">
    <w:name w:val="Pamatteksts 3 Rakstz."/>
    <w:basedOn w:val="Noklusjumarindkopasfonts"/>
    <w:link w:val="Pamatteksts3"/>
    <w:uiPriority w:val="99"/>
    <w:rsid w:val="00CD0DB8"/>
    <w:rPr>
      <w:sz w:val="16"/>
      <w:szCs w:val="16"/>
    </w:rPr>
  </w:style>
  <w:style w:type="character" w:customStyle="1" w:styleId="Virsraksts2Rakstz">
    <w:name w:val="Virsraksts 2 Rakstz."/>
    <w:basedOn w:val="Noklusjumarindkopasfonts"/>
    <w:link w:val="Virsraksts2"/>
    <w:rsid w:val="00CD0DB8"/>
    <w:rPr>
      <w:rFonts w:ascii="Arial" w:eastAsia="Times New Roman" w:hAnsi="Arial" w:cs="Arial"/>
      <w:b/>
      <w:bCs/>
      <w:i/>
      <w:iCs/>
      <w:sz w:val="28"/>
      <w:szCs w:val="28"/>
      <w:lang w:eastAsia="ar-SA"/>
    </w:rPr>
  </w:style>
  <w:style w:type="paragraph" w:customStyle="1" w:styleId="NoSpacing1">
    <w:name w:val="No Spacing1"/>
    <w:qFormat/>
    <w:rsid w:val="00CD0DB8"/>
    <w:pPr>
      <w:suppressAutoHyphens/>
      <w:spacing w:after="0" w:line="100" w:lineRule="atLeast"/>
    </w:pPr>
    <w:rPr>
      <w:rFonts w:ascii="Times New Roman" w:eastAsia="Times New Roman" w:hAnsi="Times New Roman" w:cs="Times New Roman"/>
      <w:sz w:val="24"/>
      <w:szCs w:val="24"/>
    </w:rPr>
  </w:style>
  <w:style w:type="character" w:styleId="Izmantotahipersaite">
    <w:name w:val="FollowedHyperlink"/>
    <w:basedOn w:val="Noklusjumarindkopasfonts"/>
    <w:uiPriority w:val="99"/>
    <w:semiHidden/>
    <w:unhideWhenUsed/>
    <w:rsid w:val="00635C90"/>
    <w:rPr>
      <w:color w:val="954F72" w:themeColor="followedHyperlink"/>
      <w:u w:val="single"/>
    </w:rPr>
  </w:style>
  <w:style w:type="character" w:styleId="Izteiksmgs">
    <w:name w:val="Strong"/>
    <w:basedOn w:val="Noklusjumarindkopasfonts"/>
    <w:uiPriority w:val="22"/>
    <w:qFormat/>
    <w:rsid w:val="005E1F6C"/>
    <w:rPr>
      <w:b/>
      <w:bCs/>
    </w:rPr>
  </w:style>
  <w:style w:type="character" w:customStyle="1" w:styleId="SarakstarindkopaRakstz">
    <w:name w:val="Saraksta rindkopa Rakstz."/>
    <w:aliases w:val="Saistīto dokumentu saraksts Rakstz.,Syle 1 Rakstz.,Strip Rakstz.,H&amp;P List Paragraph Rakstz.,Normal bullet 2 Rakstz.,Bullet list Rakstz.,2 Rakstz.,Colorful List - Accent 12 Rakstz.,PPS_Bullet Rakstz.,Virsraksti Rakstz."/>
    <w:link w:val="Sarakstarindkopa"/>
    <w:uiPriority w:val="34"/>
    <w:qFormat/>
    <w:rsid w:val="009C0B41"/>
  </w:style>
  <w:style w:type="character" w:customStyle="1" w:styleId="Virsraksts5Rakstz">
    <w:name w:val="Virsraksts 5 Rakstz."/>
    <w:basedOn w:val="Noklusjumarindkopasfonts"/>
    <w:link w:val="Virsraksts5"/>
    <w:uiPriority w:val="9"/>
    <w:semiHidden/>
    <w:rsid w:val="0060027C"/>
    <w:rPr>
      <w:rFonts w:asciiTheme="majorHAnsi" w:eastAsiaTheme="majorEastAsia" w:hAnsiTheme="majorHAnsi" w:cstheme="majorBidi"/>
      <w:color w:val="2F5496" w:themeColor="accent1" w:themeShade="BF"/>
    </w:rPr>
  </w:style>
  <w:style w:type="paragraph" w:customStyle="1" w:styleId="Martis1">
    <w:name w:val="Martis 1"/>
    <w:basedOn w:val="Parasts"/>
    <w:rsid w:val="0060027C"/>
    <w:pPr>
      <w:suppressAutoHyphens/>
      <w:spacing w:after="0" w:line="240" w:lineRule="auto"/>
    </w:pPr>
    <w:rPr>
      <w:rFonts w:ascii="Times New Roman" w:eastAsia="Calibri" w:hAnsi="Times New Roman" w:cs="Times New Roman"/>
      <w:lang w:eastAsia="ar-SA"/>
    </w:rPr>
  </w:style>
  <w:style w:type="paragraph" w:styleId="Vienkrsteksts">
    <w:name w:val="Plain Text"/>
    <w:basedOn w:val="Parasts"/>
    <w:link w:val="VienkrstekstsRakstz"/>
    <w:rsid w:val="0060027C"/>
    <w:pPr>
      <w:spacing w:after="0" w:line="240" w:lineRule="auto"/>
    </w:pPr>
    <w:rPr>
      <w:rFonts w:ascii="Courier New" w:eastAsia="Times New Roman" w:hAnsi="Courier New" w:cs="Times New Roman"/>
      <w:sz w:val="20"/>
      <w:szCs w:val="20"/>
      <w:lang w:val="en-US"/>
    </w:rPr>
  </w:style>
  <w:style w:type="character" w:customStyle="1" w:styleId="VienkrstekstsRakstz">
    <w:name w:val="Vienkāršs teksts Rakstz."/>
    <w:basedOn w:val="Noklusjumarindkopasfonts"/>
    <w:link w:val="Vienkrsteksts"/>
    <w:rsid w:val="0060027C"/>
    <w:rPr>
      <w:rFonts w:ascii="Courier New" w:eastAsia="Times New Roman" w:hAnsi="Courier New" w:cs="Times New Roman"/>
      <w:sz w:val="20"/>
      <w:szCs w:val="20"/>
      <w:lang w:val="en-US"/>
    </w:rPr>
  </w:style>
  <w:style w:type="paragraph" w:styleId="Paraststmeklis">
    <w:name w:val="Normal (Web)"/>
    <w:basedOn w:val="Parasts"/>
    <w:uiPriority w:val="99"/>
    <w:unhideWhenUsed/>
    <w:rsid w:val="0060027C"/>
    <w:pPr>
      <w:spacing w:after="0" w:line="240" w:lineRule="auto"/>
    </w:pPr>
    <w:rPr>
      <w:rFonts w:ascii="Times New Roman" w:eastAsia="Times New Roman" w:hAnsi="Times New Roman" w:cs="Times New Roman"/>
      <w:sz w:val="24"/>
      <w:szCs w:val="24"/>
      <w:lang w:eastAsia="lv-LV"/>
    </w:rPr>
  </w:style>
  <w:style w:type="paragraph" w:customStyle="1" w:styleId="Galvene1">
    <w:name w:val="Galvene1"/>
    <w:basedOn w:val="Parasts"/>
    <w:rsid w:val="004C6594"/>
    <w:pPr>
      <w:tabs>
        <w:tab w:val="center" w:pos="4153"/>
        <w:tab w:val="right" w:pos="8306"/>
      </w:tabs>
      <w:suppressAutoHyphens/>
      <w:spacing w:after="0" w:line="240" w:lineRule="auto"/>
    </w:pPr>
    <w:rPr>
      <w:rFonts w:ascii="Times New Roman" w:eastAsia="Times New Roman" w:hAnsi="Times New Roman" w:cs="Times New Roman"/>
      <w:sz w:val="24"/>
      <w:szCs w:val="24"/>
      <w:lang w:eastAsia="ar-SA"/>
    </w:rPr>
  </w:style>
  <w:style w:type="character" w:customStyle="1" w:styleId="WW8Num3z0">
    <w:name w:val="WW8Num3z0"/>
    <w:rsid w:val="00DF5B3D"/>
    <w:rPr>
      <w:rFonts w:ascii="Times New Roman" w:eastAsia="Times New Roman" w:hAnsi="Times New Roman" w:cs="Times New Roman"/>
    </w:rPr>
  </w:style>
  <w:style w:type="character" w:customStyle="1" w:styleId="Virsraksts4Rakstz">
    <w:name w:val="Virsraksts 4 Rakstz."/>
    <w:basedOn w:val="Noklusjumarindkopasfonts"/>
    <w:link w:val="Virsraksts4"/>
    <w:uiPriority w:val="9"/>
    <w:semiHidden/>
    <w:rsid w:val="00E27E69"/>
    <w:rPr>
      <w:rFonts w:asciiTheme="majorHAnsi" w:eastAsiaTheme="majorEastAsia" w:hAnsiTheme="majorHAnsi" w:cstheme="majorBidi"/>
      <w:i/>
      <w:iCs/>
      <w:color w:val="2F5496" w:themeColor="accent1" w:themeShade="BF"/>
    </w:rPr>
  </w:style>
  <w:style w:type="paragraph" w:customStyle="1" w:styleId="Virsraksts52">
    <w:name w:val="Virsraksts 52"/>
    <w:basedOn w:val="Parasts"/>
    <w:next w:val="Parasts"/>
    <w:rsid w:val="00E27E69"/>
    <w:pPr>
      <w:keepNext/>
      <w:tabs>
        <w:tab w:val="num" w:pos="0"/>
      </w:tabs>
      <w:suppressAutoHyphens/>
      <w:spacing w:after="0" w:line="240" w:lineRule="auto"/>
      <w:jc w:val="center"/>
      <w:outlineLvl w:val="4"/>
    </w:pPr>
    <w:rPr>
      <w:rFonts w:ascii="Times New Roman" w:eastAsia="Times New Roman" w:hAnsi="Times New Roman" w:cs="Times New Roman"/>
      <w:b/>
      <w:bCs/>
      <w:i/>
      <w:iCs/>
      <w:lang w:eastAsia="ar-SA"/>
    </w:rPr>
  </w:style>
  <w:style w:type="paragraph" w:customStyle="1" w:styleId="ListParagraph1">
    <w:name w:val="List Paragraph1"/>
    <w:basedOn w:val="Parasts"/>
    <w:qFormat/>
    <w:rsid w:val="00E27E69"/>
    <w:pPr>
      <w:spacing w:after="0" w:line="240" w:lineRule="auto"/>
      <w:ind w:left="720"/>
    </w:pPr>
    <w:rPr>
      <w:rFonts w:ascii="Times New Roman" w:eastAsia="Times New Roman" w:hAnsi="Times New Roman" w:cs="Times New Roman"/>
      <w:sz w:val="24"/>
      <w:szCs w:val="24"/>
      <w:lang w:eastAsia="ar-SA"/>
    </w:rPr>
  </w:style>
  <w:style w:type="paragraph" w:customStyle="1" w:styleId="Galvene2">
    <w:name w:val="Galvene2"/>
    <w:basedOn w:val="Parasts"/>
    <w:rsid w:val="00FE58F6"/>
    <w:pPr>
      <w:tabs>
        <w:tab w:val="center" w:pos="4153"/>
        <w:tab w:val="right" w:pos="8306"/>
      </w:tabs>
      <w:suppressAutoHyphens/>
      <w:spacing w:after="0" w:line="240" w:lineRule="auto"/>
    </w:pPr>
    <w:rPr>
      <w:rFonts w:ascii="Times New Roman" w:eastAsia="Times New Roman" w:hAnsi="Times New Roman" w:cs="Times New Roman"/>
      <w:sz w:val="24"/>
      <w:szCs w:val="24"/>
      <w:lang w:eastAsia="ar-SA"/>
    </w:rPr>
  </w:style>
  <w:style w:type="character" w:customStyle="1" w:styleId="WW8Num21z1">
    <w:name w:val="WW8Num21z1"/>
    <w:rsid w:val="00221561"/>
    <w:rPr>
      <w:rFonts w:ascii="OpenSymbol" w:hAnsi="OpenSymbol" w:cs="OpenSymbol"/>
    </w:rPr>
  </w:style>
  <w:style w:type="paragraph" w:customStyle="1" w:styleId="western">
    <w:name w:val="western"/>
    <w:basedOn w:val="Parasts"/>
    <w:rsid w:val="00595236"/>
    <w:pPr>
      <w:suppressAutoHyphens/>
      <w:spacing w:after="0" w:line="240" w:lineRule="auto"/>
    </w:pPr>
    <w:rPr>
      <w:rFonts w:ascii="Times New Roman" w:eastAsia="Times New Roman" w:hAnsi="Times New Roman" w:cs="Times New Roman"/>
      <w:sz w:val="24"/>
      <w:szCs w:val="24"/>
      <w:lang w:val="en-GB" w:eastAsia="ar-SA"/>
    </w:rPr>
  </w:style>
  <w:style w:type="paragraph" w:styleId="Pamattekstaatkpe2">
    <w:name w:val="Body Text Indent 2"/>
    <w:basedOn w:val="Parasts"/>
    <w:link w:val="Pamattekstaatkpe2Rakstz"/>
    <w:uiPriority w:val="99"/>
    <w:semiHidden/>
    <w:unhideWhenUsed/>
    <w:rsid w:val="00595236"/>
    <w:pPr>
      <w:suppressAutoHyphens/>
      <w:spacing w:after="120" w:line="480" w:lineRule="auto"/>
      <w:ind w:left="283"/>
    </w:pPr>
    <w:rPr>
      <w:rFonts w:ascii="Times New Roman" w:eastAsia="Times New Roman" w:hAnsi="Times New Roman" w:cs="Times New Roman"/>
      <w:sz w:val="24"/>
      <w:szCs w:val="24"/>
      <w:lang w:eastAsia="ar-SA"/>
    </w:rPr>
  </w:style>
  <w:style w:type="character" w:customStyle="1" w:styleId="Pamattekstaatkpe2Rakstz">
    <w:name w:val="Pamatteksta atkāpe 2 Rakstz."/>
    <w:basedOn w:val="Noklusjumarindkopasfonts"/>
    <w:link w:val="Pamattekstaatkpe2"/>
    <w:uiPriority w:val="99"/>
    <w:semiHidden/>
    <w:rsid w:val="00595236"/>
    <w:rPr>
      <w:rFonts w:ascii="Times New Roman" w:eastAsia="Times New Roman" w:hAnsi="Times New Roman" w:cs="Times New Roman"/>
      <w:sz w:val="24"/>
      <w:szCs w:val="24"/>
      <w:lang w:eastAsia="ar-SA"/>
    </w:rPr>
  </w:style>
  <w:style w:type="character" w:customStyle="1" w:styleId="WW8Num86z3">
    <w:name w:val="WW8Num86z3"/>
    <w:rsid w:val="00E54537"/>
    <w:rPr>
      <w:rFonts w:ascii="Symbol" w:hAnsi="Symbol"/>
    </w:rPr>
  </w:style>
  <w:style w:type="paragraph" w:customStyle="1" w:styleId="Virsraksts71">
    <w:name w:val="Virsraksts 71"/>
    <w:basedOn w:val="Parasts"/>
    <w:next w:val="Parasts"/>
    <w:rsid w:val="0006150D"/>
    <w:pPr>
      <w:keepNext/>
      <w:tabs>
        <w:tab w:val="left" w:pos="360"/>
        <w:tab w:val="left" w:pos="1440"/>
        <w:tab w:val="left" w:pos="1800"/>
      </w:tabs>
      <w:suppressAutoHyphens/>
      <w:spacing w:after="0" w:line="100" w:lineRule="atLeast"/>
      <w:ind w:left="360"/>
      <w:jc w:val="center"/>
    </w:pPr>
    <w:rPr>
      <w:rFonts w:ascii="Times New Roman" w:eastAsia="Times New Roman" w:hAnsi="Times New Roman" w:cs="Times New Roman"/>
      <w:b/>
      <w:bCs/>
      <w:i/>
      <w:iCs/>
      <w:kern w:val="1"/>
      <w:lang w:eastAsia="ar-SA"/>
    </w:rPr>
  </w:style>
  <w:style w:type="paragraph" w:customStyle="1" w:styleId="BodyTextIndent21">
    <w:name w:val="Body Text Indent 21"/>
    <w:basedOn w:val="Parasts"/>
    <w:rsid w:val="00A937F6"/>
    <w:pPr>
      <w:suppressAutoHyphens/>
      <w:spacing w:after="0" w:line="240" w:lineRule="auto"/>
      <w:ind w:left="851" w:hanging="851"/>
      <w:jc w:val="both"/>
    </w:pPr>
    <w:rPr>
      <w:rFonts w:ascii="Times New Roman" w:eastAsia="Times New Roman" w:hAnsi="Times New Roman" w:cs="Times New Roman"/>
      <w:sz w:val="24"/>
      <w:szCs w:val="20"/>
      <w:lang w:eastAsia="ar-SA"/>
    </w:rPr>
  </w:style>
  <w:style w:type="paragraph" w:customStyle="1" w:styleId="charchar">
    <w:name w:val="charchar"/>
    <w:basedOn w:val="Parasts"/>
    <w:rsid w:val="00751157"/>
    <w:pPr>
      <w:spacing w:after="0" w:line="240" w:lineRule="auto"/>
      <w:ind w:left="1531" w:hanging="811"/>
    </w:pPr>
    <w:rPr>
      <w:rFonts w:ascii="Times New Roman" w:eastAsia="Times New Roman" w:hAnsi="Times New Roman" w:cs="Times New Roman"/>
      <w:sz w:val="24"/>
      <w:szCs w:val="24"/>
      <w:lang w:eastAsia="lv-LV"/>
    </w:rPr>
  </w:style>
  <w:style w:type="character" w:customStyle="1" w:styleId="Neatrisintapieminana1">
    <w:name w:val="Neatrisināta pieminēšana1"/>
    <w:basedOn w:val="Noklusjumarindkopasfonts"/>
    <w:uiPriority w:val="99"/>
    <w:semiHidden/>
    <w:unhideWhenUsed/>
    <w:rsid w:val="006726C4"/>
    <w:rPr>
      <w:color w:val="808080"/>
      <w:shd w:val="clear" w:color="auto" w:fill="E6E6E6"/>
    </w:rPr>
  </w:style>
  <w:style w:type="paragraph" w:styleId="Saraksts">
    <w:name w:val="List"/>
    <w:basedOn w:val="Pamatteksts"/>
    <w:rsid w:val="00237C02"/>
    <w:rPr>
      <w:rFonts w:cs="Tahoma"/>
    </w:rPr>
  </w:style>
  <w:style w:type="character" w:customStyle="1" w:styleId="BezatstarpmRakstz">
    <w:name w:val="Bez atstarpēm Rakstz."/>
    <w:link w:val="Bezatstarpm"/>
    <w:uiPriority w:val="1"/>
    <w:rsid w:val="00425B3A"/>
    <w:rPr>
      <w:rFonts w:ascii="Times New Roman" w:eastAsia="Times New Roman" w:hAnsi="Times New Roman" w:cs="Times New Roman"/>
      <w:sz w:val="24"/>
      <w:szCs w:val="24"/>
      <w:lang w:eastAsia="ar-SA"/>
    </w:rPr>
  </w:style>
  <w:style w:type="character" w:customStyle="1" w:styleId="Neatrisintapieminana2">
    <w:name w:val="Neatrisināta pieminēšana2"/>
    <w:basedOn w:val="Noklusjumarindkopasfonts"/>
    <w:uiPriority w:val="99"/>
    <w:semiHidden/>
    <w:unhideWhenUsed/>
    <w:rsid w:val="001044F9"/>
    <w:rPr>
      <w:color w:val="605E5C"/>
      <w:shd w:val="clear" w:color="auto" w:fill="E1DFDD"/>
    </w:rPr>
  </w:style>
  <w:style w:type="character" w:customStyle="1" w:styleId="apple-converted-space">
    <w:name w:val="apple-converted-space"/>
    <w:rsid w:val="00603438"/>
  </w:style>
  <w:style w:type="paragraph" w:customStyle="1" w:styleId="Apakpunkts">
    <w:name w:val="Apakšpunkts"/>
    <w:basedOn w:val="Parasts"/>
    <w:link w:val="ApakpunktsChar"/>
    <w:rsid w:val="004532A0"/>
    <w:pPr>
      <w:numPr>
        <w:ilvl w:val="1"/>
        <w:numId w:val="7"/>
      </w:numPr>
      <w:spacing w:after="0" w:line="240" w:lineRule="auto"/>
    </w:pPr>
    <w:rPr>
      <w:rFonts w:ascii="Arial" w:eastAsia="Times New Roman" w:hAnsi="Arial" w:cs="Times New Roman"/>
      <w:b/>
      <w:sz w:val="20"/>
      <w:szCs w:val="24"/>
      <w:lang w:eastAsia="lv-LV"/>
    </w:rPr>
  </w:style>
  <w:style w:type="paragraph" w:customStyle="1" w:styleId="Punkts">
    <w:name w:val="Punkts"/>
    <w:basedOn w:val="Parasts"/>
    <w:next w:val="Apakpunkts"/>
    <w:rsid w:val="004532A0"/>
    <w:pPr>
      <w:numPr>
        <w:numId w:val="7"/>
      </w:numPr>
      <w:spacing w:after="0" w:line="240" w:lineRule="auto"/>
    </w:pPr>
    <w:rPr>
      <w:rFonts w:ascii="Arial" w:eastAsia="Times New Roman" w:hAnsi="Arial" w:cs="Times New Roman"/>
      <w:b/>
      <w:sz w:val="20"/>
      <w:szCs w:val="24"/>
      <w:lang w:eastAsia="lv-LV"/>
    </w:rPr>
  </w:style>
  <w:style w:type="character" w:customStyle="1" w:styleId="ApakpunktsChar">
    <w:name w:val="Apakšpunkts Char"/>
    <w:link w:val="Apakpunkts"/>
    <w:locked/>
    <w:rsid w:val="004532A0"/>
    <w:rPr>
      <w:rFonts w:ascii="Arial" w:eastAsia="Times New Roman" w:hAnsi="Arial" w:cs="Times New Roman"/>
      <w:b/>
      <w:sz w:val="20"/>
      <w:szCs w:val="24"/>
      <w:lang w:eastAsia="lv-LV"/>
    </w:rPr>
  </w:style>
  <w:style w:type="character" w:customStyle="1" w:styleId="ParagrfsChar">
    <w:name w:val="Paragrāfs Char"/>
    <w:link w:val="Paragrfs"/>
    <w:locked/>
    <w:rsid w:val="004532A0"/>
    <w:rPr>
      <w:rFonts w:ascii="Arial" w:eastAsia="Times New Roman" w:hAnsi="Arial" w:cs="Times New Roman"/>
      <w:sz w:val="20"/>
      <w:szCs w:val="24"/>
      <w:lang w:eastAsia="lv-LV"/>
    </w:rPr>
  </w:style>
  <w:style w:type="paragraph" w:customStyle="1" w:styleId="Paragrfs">
    <w:name w:val="Paragrāfs"/>
    <w:basedOn w:val="Parasts"/>
    <w:next w:val="Parasts"/>
    <w:link w:val="ParagrfsChar"/>
    <w:rsid w:val="004532A0"/>
    <w:pPr>
      <w:numPr>
        <w:ilvl w:val="2"/>
        <w:numId w:val="7"/>
      </w:numPr>
      <w:spacing w:after="0" w:line="240" w:lineRule="auto"/>
      <w:jc w:val="both"/>
    </w:pPr>
    <w:rPr>
      <w:rFonts w:ascii="Arial" w:eastAsia="Times New Roman" w:hAnsi="Arial" w:cs="Times New Roman"/>
      <w:sz w:val="20"/>
      <w:szCs w:val="24"/>
      <w:lang w:eastAsia="lv-LV"/>
    </w:rPr>
  </w:style>
  <w:style w:type="character" w:customStyle="1" w:styleId="Heading2">
    <w:name w:val="Heading #2_"/>
    <w:basedOn w:val="Noklusjumarindkopasfonts"/>
    <w:link w:val="Heading20"/>
    <w:rsid w:val="00D37F66"/>
    <w:rPr>
      <w:rFonts w:ascii="Arial" w:eastAsia="Arial" w:hAnsi="Arial" w:cs="Arial"/>
      <w:b/>
      <w:bCs/>
    </w:rPr>
  </w:style>
  <w:style w:type="character" w:customStyle="1" w:styleId="Headerorfooter2">
    <w:name w:val="Header or footer (2)_"/>
    <w:basedOn w:val="Noklusjumarindkopasfonts"/>
    <w:link w:val="Headerorfooter20"/>
    <w:rsid w:val="00D37F66"/>
    <w:rPr>
      <w:rFonts w:ascii="Times New Roman" w:eastAsia="Times New Roman" w:hAnsi="Times New Roman" w:cs="Times New Roman"/>
      <w:sz w:val="20"/>
      <w:szCs w:val="20"/>
    </w:rPr>
  </w:style>
  <w:style w:type="paragraph" w:customStyle="1" w:styleId="Heading20">
    <w:name w:val="Heading #2"/>
    <w:basedOn w:val="Parasts"/>
    <w:link w:val="Heading2"/>
    <w:rsid w:val="00D37F66"/>
    <w:pPr>
      <w:widowControl w:val="0"/>
      <w:spacing w:after="240" w:line="240" w:lineRule="auto"/>
      <w:jc w:val="center"/>
      <w:outlineLvl w:val="1"/>
    </w:pPr>
    <w:rPr>
      <w:rFonts w:ascii="Arial" w:eastAsia="Arial" w:hAnsi="Arial" w:cs="Arial"/>
      <w:b/>
      <w:bCs/>
    </w:rPr>
  </w:style>
  <w:style w:type="paragraph" w:customStyle="1" w:styleId="Headerorfooter20">
    <w:name w:val="Header or footer (2)"/>
    <w:basedOn w:val="Parasts"/>
    <w:link w:val="Headerorfooter2"/>
    <w:rsid w:val="00D37F66"/>
    <w:pPr>
      <w:widowControl w:val="0"/>
      <w:spacing w:after="0" w:line="240" w:lineRule="auto"/>
    </w:pPr>
    <w:rPr>
      <w:rFonts w:ascii="Times New Roman" w:eastAsia="Times New Roman" w:hAnsi="Times New Roman" w:cs="Times New Roman"/>
      <w:sz w:val="20"/>
      <w:szCs w:val="20"/>
    </w:rPr>
  </w:style>
  <w:style w:type="character" w:styleId="Neatrisintapieminana">
    <w:name w:val="Unresolved Mention"/>
    <w:basedOn w:val="Noklusjumarindkopasfonts"/>
    <w:uiPriority w:val="99"/>
    <w:semiHidden/>
    <w:unhideWhenUsed/>
    <w:rsid w:val="004333AC"/>
    <w:rPr>
      <w:color w:val="605E5C"/>
      <w:shd w:val="clear" w:color="auto" w:fill="E1DFDD"/>
    </w:rPr>
  </w:style>
  <w:style w:type="paragraph" w:styleId="Prskatjums">
    <w:name w:val="Revision"/>
    <w:hidden/>
    <w:uiPriority w:val="99"/>
    <w:semiHidden/>
    <w:rsid w:val="007275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851">
      <w:bodyDiv w:val="1"/>
      <w:marLeft w:val="0"/>
      <w:marRight w:val="0"/>
      <w:marTop w:val="0"/>
      <w:marBottom w:val="0"/>
      <w:divBdr>
        <w:top w:val="none" w:sz="0" w:space="0" w:color="auto"/>
        <w:left w:val="none" w:sz="0" w:space="0" w:color="auto"/>
        <w:bottom w:val="none" w:sz="0" w:space="0" w:color="auto"/>
        <w:right w:val="none" w:sz="0" w:space="0" w:color="auto"/>
      </w:divBdr>
    </w:div>
    <w:div w:id="9918836">
      <w:bodyDiv w:val="1"/>
      <w:marLeft w:val="0"/>
      <w:marRight w:val="0"/>
      <w:marTop w:val="0"/>
      <w:marBottom w:val="0"/>
      <w:divBdr>
        <w:top w:val="none" w:sz="0" w:space="0" w:color="auto"/>
        <w:left w:val="none" w:sz="0" w:space="0" w:color="auto"/>
        <w:bottom w:val="none" w:sz="0" w:space="0" w:color="auto"/>
        <w:right w:val="none" w:sz="0" w:space="0" w:color="auto"/>
      </w:divBdr>
    </w:div>
    <w:div w:id="296034100">
      <w:bodyDiv w:val="1"/>
      <w:marLeft w:val="0"/>
      <w:marRight w:val="0"/>
      <w:marTop w:val="0"/>
      <w:marBottom w:val="0"/>
      <w:divBdr>
        <w:top w:val="none" w:sz="0" w:space="0" w:color="auto"/>
        <w:left w:val="none" w:sz="0" w:space="0" w:color="auto"/>
        <w:bottom w:val="none" w:sz="0" w:space="0" w:color="auto"/>
        <w:right w:val="none" w:sz="0" w:space="0" w:color="auto"/>
      </w:divBdr>
    </w:div>
    <w:div w:id="539823233">
      <w:bodyDiv w:val="1"/>
      <w:marLeft w:val="0"/>
      <w:marRight w:val="0"/>
      <w:marTop w:val="0"/>
      <w:marBottom w:val="0"/>
      <w:divBdr>
        <w:top w:val="none" w:sz="0" w:space="0" w:color="auto"/>
        <w:left w:val="none" w:sz="0" w:space="0" w:color="auto"/>
        <w:bottom w:val="none" w:sz="0" w:space="0" w:color="auto"/>
        <w:right w:val="none" w:sz="0" w:space="0" w:color="auto"/>
      </w:divBdr>
    </w:div>
    <w:div w:id="750542996">
      <w:bodyDiv w:val="1"/>
      <w:marLeft w:val="0"/>
      <w:marRight w:val="0"/>
      <w:marTop w:val="0"/>
      <w:marBottom w:val="0"/>
      <w:divBdr>
        <w:top w:val="none" w:sz="0" w:space="0" w:color="auto"/>
        <w:left w:val="none" w:sz="0" w:space="0" w:color="auto"/>
        <w:bottom w:val="none" w:sz="0" w:space="0" w:color="auto"/>
        <w:right w:val="none" w:sz="0" w:space="0" w:color="auto"/>
      </w:divBdr>
    </w:div>
    <w:div w:id="845363828">
      <w:bodyDiv w:val="1"/>
      <w:marLeft w:val="0"/>
      <w:marRight w:val="0"/>
      <w:marTop w:val="0"/>
      <w:marBottom w:val="0"/>
      <w:divBdr>
        <w:top w:val="none" w:sz="0" w:space="0" w:color="auto"/>
        <w:left w:val="none" w:sz="0" w:space="0" w:color="auto"/>
        <w:bottom w:val="none" w:sz="0" w:space="0" w:color="auto"/>
        <w:right w:val="none" w:sz="0" w:space="0" w:color="auto"/>
      </w:divBdr>
    </w:div>
    <w:div w:id="1447389106">
      <w:bodyDiv w:val="1"/>
      <w:marLeft w:val="0"/>
      <w:marRight w:val="0"/>
      <w:marTop w:val="0"/>
      <w:marBottom w:val="0"/>
      <w:divBdr>
        <w:top w:val="none" w:sz="0" w:space="0" w:color="auto"/>
        <w:left w:val="none" w:sz="0" w:space="0" w:color="auto"/>
        <w:bottom w:val="none" w:sz="0" w:space="0" w:color="auto"/>
        <w:right w:val="none" w:sz="0" w:space="0" w:color="auto"/>
      </w:divBdr>
    </w:div>
    <w:div w:id="1511331153">
      <w:bodyDiv w:val="1"/>
      <w:marLeft w:val="0"/>
      <w:marRight w:val="0"/>
      <w:marTop w:val="0"/>
      <w:marBottom w:val="0"/>
      <w:divBdr>
        <w:top w:val="none" w:sz="0" w:space="0" w:color="auto"/>
        <w:left w:val="none" w:sz="0" w:space="0" w:color="auto"/>
        <w:bottom w:val="none" w:sz="0" w:space="0" w:color="auto"/>
        <w:right w:val="none" w:sz="0" w:space="0" w:color="auto"/>
      </w:divBdr>
    </w:div>
    <w:div w:id="1715692148">
      <w:bodyDiv w:val="1"/>
      <w:marLeft w:val="0"/>
      <w:marRight w:val="0"/>
      <w:marTop w:val="0"/>
      <w:marBottom w:val="0"/>
      <w:divBdr>
        <w:top w:val="none" w:sz="0" w:space="0" w:color="auto"/>
        <w:left w:val="none" w:sz="0" w:space="0" w:color="auto"/>
        <w:bottom w:val="none" w:sz="0" w:space="0" w:color="auto"/>
        <w:right w:val="none" w:sz="0" w:space="0" w:color="auto"/>
      </w:divBdr>
    </w:div>
    <w:div w:id="1881016358">
      <w:bodyDiv w:val="1"/>
      <w:marLeft w:val="0"/>
      <w:marRight w:val="0"/>
      <w:marTop w:val="0"/>
      <w:marBottom w:val="0"/>
      <w:divBdr>
        <w:top w:val="none" w:sz="0" w:space="0" w:color="auto"/>
        <w:left w:val="none" w:sz="0" w:space="0" w:color="auto"/>
        <w:bottom w:val="none" w:sz="0" w:space="0" w:color="auto"/>
        <w:right w:val="none" w:sz="0" w:space="0" w:color="auto"/>
      </w:divBdr>
    </w:div>
    <w:div w:id="1989312089">
      <w:bodyDiv w:val="1"/>
      <w:marLeft w:val="0"/>
      <w:marRight w:val="0"/>
      <w:marTop w:val="0"/>
      <w:marBottom w:val="0"/>
      <w:divBdr>
        <w:top w:val="none" w:sz="0" w:space="0" w:color="auto"/>
        <w:left w:val="none" w:sz="0" w:space="0" w:color="auto"/>
        <w:bottom w:val="none" w:sz="0" w:space="0" w:color="auto"/>
        <w:right w:val="none" w:sz="0" w:space="0" w:color="auto"/>
      </w:divBdr>
    </w:div>
    <w:div w:id="2015452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s.gov.lv/EKEIS/Supplier/Organizer/3290" TargetMode="External"/><Relationship Id="rId13" Type="http://schemas.openxmlformats.org/officeDocument/2006/relationships/hyperlink" Target="https://www.eis.gov.l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is.gov.lv/EIS/Publications/PublicationView.aspx?PublicationId=88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is.gov.lv/EKEIS/Supplier/" TargetMode="External"/><Relationship Id="rId5" Type="http://schemas.openxmlformats.org/officeDocument/2006/relationships/webSettings" Target="webSettings.xml"/><Relationship Id="rId15" Type="http://schemas.openxmlformats.org/officeDocument/2006/relationships/hyperlink" Target="https://bis.gov.lv/).**" TargetMode="External"/><Relationship Id="rId10" Type="http://schemas.openxmlformats.org/officeDocument/2006/relationships/hyperlink" Target="https://www.eis.gov.lv/EKEIS/Supplier/" TargetMode="External"/><Relationship Id="rId4" Type="http://schemas.openxmlformats.org/officeDocument/2006/relationships/settings" Target="settings.xml"/><Relationship Id="rId9" Type="http://schemas.openxmlformats.org/officeDocument/2006/relationships/hyperlink" Target="mailto:kristine.alpena@lsez.lv" TargetMode="External"/><Relationship Id="rId14" Type="http://schemas.openxmlformats.org/officeDocument/2006/relationships/hyperlink" Target="https://bis.gov.lv/"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likumi.lv/doc.php?id=10127" TargetMode="External"/><Relationship Id="rId1" Type="http://schemas.openxmlformats.org/officeDocument/2006/relationships/hyperlink" Target="https://likumi.lv/doc.php?id=287760" TargetMode="Externa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E0D8A-CB95-415C-A1D2-24CBC1A5E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19</Pages>
  <Words>8546</Words>
  <Characters>48717</Characters>
  <Application>Microsoft Office Word</Application>
  <DocSecurity>0</DocSecurity>
  <Lines>405</Lines>
  <Paragraphs>114</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Ciekurze</dc:creator>
  <cp:keywords/>
  <dc:description/>
  <cp:lastModifiedBy>Kristīne Alpēna</cp:lastModifiedBy>
  <cp:revision>12</cp:revision>
  <cp:lastPrinted>2024-01-10T12:05:00Z</cp:lastPrinted>
  <dcterms:created xsi:type="dcterms:W3CDTF">2024-01-11T12:40:00Z</dcterms:created>
  <dcterms:modified xsi:type="dcterms:W3CDTF">2024-01-12T09:10:00Z</dcterms:modified>
</cp:coreProperties>
</file>